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6456FF" w14:textId="77777777" w:rsidR="00965A56" w:rsidRDefault="00965A56"/>
    <w:p w14:paraId="775D6145" w14:textId="77777777" w:rsidR="00D151D2" w:rsidRDefault="00D151D2"/>
    <w:p w14:paraId="416A4FF9" w14:textId="77777777" w:rsidR="00965A56" w:rsidRDefault="00965A56"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28C1A" wp14:editId="14056364">
                <wp:simplePos x="0" y="0"/>
                <wp:positionH relativeFrom="column">
                  <wp:posOffset>0</wp:posOffset>
                </wp:positionH>
                <wp:positionV relativeFrom="paragraph">
                  <wp:posOffset>7677785</wp:posOffset>
                </wp:positionV>
                <wp:extent cx="6858000" cy="11430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6780E" w14:textId="77777777" w:rsidR="00760DBA" w:rsidRPr="00965A56" w:rsidRDefault="00760DBA" w:rsidP="00965A56">
                            <w:pPr>
                              <w:pStyle w:val="NormalIndent"/>
                              <w:ind w:left="0"/>
                              <w:jc w:val="both"/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  <w:r w:rsidRPr="00965A56">
                              <w:rPr>
                                <w:rFonts w:ascii="Helvetica" w:hAnsi="Helvetica"/>
                              </w:rPr>
                              <w:t xml:space="preserve">These release notes apply to the </w:t>
                            </w:r>
                            <w:proofErr w:type="spellStart"/>
                            <w:r w:rsidRPr="00965A56">
                              <w:rPr>
                                <w:rFonts w:ascii="Helvetica" w:hAnsi="Helvetica"/>
                              </w:rPr>
                              <w:t>EyeLock</w:t>
                            </w:r>
                            <w:proofErr w:type="spellEnd"/>
                            <w:r>
                              <w:rPr>
                                <w:rFonts w:ascii="Helvetica" w:hAnsi="Helvetica" w:cs="Symbol"/>
                                <w:vertAlign w:val="superscript"/>
                              </w:rPr>
                              <w:t>®</w:t>
                            </w:r>
                            <w:r w:rsidRPr="00965A56">
                              <w:rPr>
                                <w:rFonts w:ascii="Helvetica" w:hAnsi="Helvetica"/>
                              </w:rPr>
                              <w:t xml:space="preserve"> Software applications, and contain information on the enhancements, modifications, and bug fixes applied to the software since the last release. </w:t>
                            </w:r>
                          </w:p>
                          <w:p w14:paraId="2AE87CEA" w14:textId="77777777" w:rsidR="00760DBA" w:rsidRPr="00965A56" w:rsidRDefault="00760DBA" w:rsidP="00965A56">
                            <w:pPr>
                              <w:pStyle w:val="NormalIndent"/>
                              <w:ind w:left="0"/>
                              <w:jc w:val="both"/>
                              <w:rPr>
                                <w:rFonts w:ascii="Helvetica" w:hAnsi="Helvetica"/>
                                <w:b/>
                                <w:bCs/>
                              </w:rPr>
                            </w:pPr>
                          </w:p>
                          <w:p w14:paraId="340CEFF4" w14:textId="77777777" w:rsidR="00760DBA" w:rsidRPr="00965A56" w:rsidRDefault="00760DBA" w:rsidP="00965A56">
                            <w:pPr>
                              <w:pStyle w:val="NormalIndent"/>
                              <w:ind w:left="0"/>
                              <w:jc w:val="both"/>
                              <w:rPr>
                                <w:rFonts w:ascii="Helvetica" w:hAnsi="Helvetica"/>
                              </w:rPr>
                            </w:pPr>
                            <w:r w:rsidRPr="00965A56">
                              <w:rPr>
                                <w:rFonts w:ascii="Helvetica" w:hAnsi="Helvetica"/>
                                <w:b/>
                                <w:bCs/>
                              </w:rPr>
                              <w:t>NOTE:</w:t>
                            </w:r>
                            <w:r w:rsidRPr="00965A56">
                              <w:rPr>
                                <w:rFonts w:ascii="Helvetica" w:hAnsi="Helvetica"/>
                              </w:rPr>
                              <w:t xml:space="preserve"> The Software Problem Report (SPR) numbers associated with some of the release notes in this document are used internally by </w:t>
                            </w:r>
                            <w:proofErr w:type="spellStart"/>
                            <w:r w:rsidRPr="00965A56">
                              <w:rPr>
                                <w:rFonts w:ascii="Helvetica" w:hAnsi="Helvetica"/>
                              </w:rPr>
                              <w:t>EyeLock</w:t>
                            </w:r>
                            <w:proofErr w:type="spellEnd"/>
                            <w:r w:rsidRPr="00965A56">
                              <w:rPr>
                                <w:rFonts w:ascii="Helvetica" w:hAnsi="Helvetica"/>
                              </w:rPr>
                              <w:t xml:space="preserve"> software developers to log and track the disposition of problem reports and enhancement requests received from our customers.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428C1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604.55pt;width:540pt;height:9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" filled="f" stroked="f">
                <v:textbox>
                  <w:txbxContent>
                    <w:p w14:paraId="1B76780E" w14:textId="77777777" w:rsidR="00760DBA" w:rsidRPr="00965A56" w:rsidRDefault="00760DBA" w:rsidP="00965A56">
                      <w:pPr>
                        <w:pStyle w:val="NormalIndent"/>
                        <w:ind w:left="0"/>
                        <w:jc w:val="both"/>
                        <w:rPr>
                          <w:rFonts w:ascii="Helvetica" w:hAnsi="Helvetica"/>
                          <w:b/>
                          <w:bCs/>
                        </w:rPr>
                      </w:pPr>
                      <w:r w:rsidRPr="00965A56">
                        <w:rPr>
                          <w:rFonts w:ascii="Helvetica" w:hAnsi="Helvetica"/>
                        </w:rPr>
                        <w:t xml:space="preserve">These release notes apply to the </w:t>
                      </w:r>
                      <w:proofErr w:type="spellStart"/>
                      <w:r w:rsidRPr="00965A56">
                        <w:rPr>
                          <w:rFonts w:ascii="Helvetica" w:hAnsi="Helvetica"/>
                        </w:rPr>
                        <w:t>EyeLock</w:t>
                      </w:r>
                      <w:proofErr w:type="spellEnd"/>
                      <w:r>
                        <w:rPr>
                          <w:rFonts w:ascii="Helvetica" w:hAnsi="Helvetica" w:cs="Symbol"/>
                          <w:vertAlign w:val="superscript"/>
                        </w:rPr>
                        <w:t>®</w:t>
                      </w:r>
                      <w:r w:rsidRPr="00965A56">
                        <w:rPr>
                          <w:rFonts w:ascii="Helvetica" w:hAnsi="Helvetica"/>
                        </w:rPr>
                        <w:t xml:space="preserve"> Software applications, and contain information on the enhancements, modifications, and bug fixes applied to the software since the last release. </w:t>
                      </w:r>
                    </w:p>
                    <w:p w14:paraId="2AE87CEA" w14:textId="77777777" w:rsidR="00760DBA" w:rsidRPr="00965A56" w:rsidRDefault="00760DBA" w:rsidP="00965A56">
                      <w:pPr>
                        <w:pStyle w:val="NormalIndent"/>
                        <w:ind w:left="0"/>
                        <w:jc w:val="both"/>
                        <w:rPr>
                          <w:rFonts w:ascii="Helvetica" w:hAnsi="Helvetica"/>
                          <w:b/>
                          <w:bCs/>
                        </w:rPr>
                      </w:pPr>
                    </w:p>
                    <w:p w14:paraId="340CEFF4" w14:textId="77777777" w:rsidR="00760DBA" w:rsidRPr="00965A56" w:rsidRDefault="00760DBA" w:rsidP="00965A56">
                      <w:pPr>
                        <w:pStyle w:val="NormalIndent"/>
                        <w:ind w:left="0"/>
                        <w:jc w:val="both"/>
                        <w:rPr>
                          <w:rFonts w:ascii="Helvetica" w:hAnsi="Helvetica"/>
                        </w:rPr>
                      </w:pPr>
                      <w:r w:rsidRPr="00965A56">
                        <w:rPr>
                          <w:rFonts w:ascii="Helvetica" w:hAnsi="Helvetica"/>
                          <w:b/>
                          <w:bCs/>
                        </w:rPr>
                        <w:t>NOTE:</w:t>
                      </w:r>
                      <w:r w:rsidRPr="00965A56">
                        <w:rPr>
                          <w:rFonts w:ascii="Helvetica" w:hAnsi="Helvetica"/>
                        </w:rPr>
                        <w:t xml:space="preserve"> The Software Problem Report (SPR) numbers associated with some of the release notes in this document are used internally by </w:t>
                      </w:r>
                      <w:proofErr w:type="spellStart"/>
                      <w:r w:rsidRPr="00965A56">
                        <w:rPr>
                          <w:rFonts w:ascii="Helvetica" w:hAnsi="Helvetica"/>
                        </w:rPr>
                        <w:t>EyeLock</w:t>
                      </w:r>
                      <w:proofErr w:type="spellEnd"/>
                      <w:r w:rsidRPr="00965A56">
                        <w:rPr>
                          <w:rFonts w:ascii="Helvetica" w:hAnsi="Helvetica"/>
                        </w:rPr>
                        <w:t xml:space="preserve"> software developers to log and track the disposition of problem reports and enhancement requests received from our customers.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US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2B1AC" wp14:editId="2126DA20">
                <wp:simplePos x="0" y="0"/>
                <wp:positionH relativeFrom="column">
                  <wp:posOffset>4114800</wp:posOffset>
                </wp:positionH>
                <wp:positionV relativeFrom="paragraph">
                  <wp:posOffset>5365115</wp:posOffset>
                </wp:positionV>
                <wp:extent cx="2743200" cy="914400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98451" w14:textId="77777777" w:rsidR="00760DBA" w:rsidRPr="00965A56" w:rsidRDefault="00760DBA" w:rsidP="00965A56">
                            <w:pPr>
                              <w:pStyle w:val="Subtitle"/>
                              <w:rPr>
                                <w:rFonts w:ascii="Helvetica" w:hAnsi="Helvetica"/>
                              </w:rPr>
                            </w:pPr>
                            <w:r w:rsidRPr="00965A56">
                              <w:rPr>
                                <w:rFonts w:ascii="Helvetica" w:hAnsi="Helvetica"/>
                              </w:rPr>
                              <w:t xml:space="preserve">Release Notes </w:t>
                            </w:r>
                          </w:p>
                          <w:p w14:paraId="6CB5C342" w14:textId="2AF6826C" w:rsidR="00760DBA" w:rsidRDefault="00760DBA" w:rsidP="00965A56">
                            <w:pPr>
                              <w:jc w:val="right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Software Version: 5.00.</w:t>
                            </w:r>
                            <w:r w:rsidR="00007BB0">
                              <w:rPr>
                                <w:rFonts w:ascii="Helvetica" w:hAnsi="Helvetica"/>
                              </w:rPr>
                              <w:t>1551</w:t>
                            </w:r>
                          </w:p>
                          <w:p w14:paraId="14109EC9" w14:textId="78878A55" w:rsidR="00760DBA" w:rsidRPr="00965A56" w:rsidRDefault="00035085" w:rsidP="00965A56">
                            <w:pPr>
                              <w:jc w:val="right"/>
                              <w:rPr>
                                <w:rFonts w:ascii="Helvetica" w:hAnsi="Helvetica"/>
                              </w:rPr>
                            </w:pPr>
                            <w:r>
                              <w:rPr>
                                <w:rFonts w:ascii="Helvetica" w:hAnsi="Helvetica"/>
                              </w:rPr>
                              <w:t>Revised: 1.26</w:t>
                            </w:r>
                            <w:r w:rsidR="00760DBA">
                              <w:rPr>
                                <w:rFonts w:ascii="Helvetica" w:hAnsi="Helvetica"/>
                              </w:rPr>
                              <w:t>.2017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C2B1AC" id="Text Box 4" o:spid="_x0000_s1027" type="#_x0000_t202" style="position:absolute;margin-left:324pt;margin-top:422.45pt;width:3in;height:1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" filled="f" stroked="f">
                <v:textbox>
                  <w:txbxContent>
                    <w:p w14:paraId="0DD98451" w14:textId="77777777" w:rsidR="00760DBA" w:rsidRPr="00965A56" w:rsidRDefault="00760DBA" w:rsidP="00965A56">
                      <w:pPr>
                        <w:pStyle w:val="Subtitle"/>
                        <w:rPr>
                          <w:rFonts w:ascii="Helvetica" w:hAnsi="Helvetica"/>
                        </w:rPr>
                      </w:pPr>
                      <w:r w:rsidRPr="00965A56">
                        <w:rPr>
                          <w:rFonts w:ascii="Helvetica" w:hAnsi="Helvetica"/>
                        </w:rPr>
                        <w:t xml:space="preserve">Release Notes </w:t>
                      </w:r>
                    </w:p>
                    <w:p w14:paraId="6CB5C342" w14:textId="2AF6826C" w:rsidR="00760DBA" w:rsidRDefault="00760DBA" w:rsidP="00965A56">
                      <w:pPr>
                        <w:jc w:val="right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Software Version: 5.00.</w:t>
                      </w:r>
                      <w:r w:rsidR="00007BB0">
                        <w:rPr>
                          <w:rFonts w:ascii="Helvetica" w:hAnsi="Helvetica"/>
                        </w:rPr>
                        <w:t>1551</w:t>
                      </w:r>
                    </w:p>
                    <w:p w14:paraId="14109EC9" w14:textId="78878A55" w:rsidR="00760DBA" w:rsidRPr="00965A56" w:rsidRDefault="00035085" w:rsidP="00965A56">
                      <w:pPr>
                        <w:jc w:val="right"/>
                        <w:rPr>
                          <w:rFonts w:ascii="Helvetica" w:hAnsi="Helvetica"/>
                        </w:rPr>
                      </w:pPr>
                      <w:r>
                        <w:rPr>
                          <w:rFonts w:ascii="Helvetica" w:hAnsi="Helvetica"/>
                        </w:rPr>
                        <w:t>Revised: 1.26</w:t>
                      </w:r>
                      <w:r w:rsidR="00760DBA">
                        <w:rPr>
                          <w:rFonts w:ascii="Helvetica" w:hAnsi="Helvetica"/>
                        </w:rPr>
                        <w:t>.2017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268AED68" w14:textId="77777777" w:rsidR="008C33EE" w:rsidRPr="00A06717" w:rsidRDefault="00965A56" w:rsidP="00A06717">
      <w:pPr>
        <w:jc w:val="both"/>
        <w:rPr>
          <w:rFonts w:ascii="Helvetica" w:hAnsi="Helvetica"/>
          <w:b/>
          <w:sz w:val="28"/>
          <w:szCs w:val="28"/>
        </w:rPr>
      </w:pPr>
      <w:r w:rsidRPr="00A06717">
        <w:rPr>
          <w:rFonts w:ascii="Helvetica" w:hAnsi="Helvetica"/>
          <w:b/>
          <w:sz w:val="28"/>
          <w:szCs w:val="28"/>
        </w:rPr>
        <w:lastRenderedPageBreak/>
        <w:t>Notice</w:t>
      </w:r>
    </w:p>
    <w:p w14:paraId="3AC2827A" w14:textId="77777777" w:rsidR="00965A56" w:rsidRPr="00A06717" w:rsidRDefault="00965A56" w:rsidP="00A06717">
      <w:pPr>
        <w:jc w:val="both"/>
        <w:rPr>
          <w:rFonts w:ascii="Helvetica" w:hAnsi="Helvetica"/>
          <w:sz w:val="20"/>
          <w:szCs w:val="20"/>
        </w:rPr>
      </w:pPr>
    </w:p>
    <w:p w14:paraId="5314580A" w14:textId="77777777" w:rsidR="00A06717" w:rsidRDefault="00A06717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</w:p>
    <w:p w14:paraId="4E8249AE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While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believes the information included in this publication is correct as of the publication date, information in this document is subject to change without notice.</w:t>
      </w:r>
    </w:p>
    <w:p w14:paraId="77516E13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</w:p>
    <w:p w14:paraId="09F8D541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UNLESS EXPRESSLY SET FORTH IN A WRITTEN AGREEMENT SIGNED BY AN AUTHORIZED REPRESENTATIVE OF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Corporation, INC.,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AND ITS LICENSORS MAKE NO WARRANTY OR REPRESENTATION OF ANY KIND WITH RESPECT TO THE INFORMATION CONTAINED HEREIN, INCLUDING WARRANTY OF MERCHANTABILITY AND FITNESS FOR A PURPOSE. </w:t>
      </w:r>
    </w:p>
    <w:p w14:paraId="2A19C5F4" w14:textId="77777777" w:rsidR="00965A56" w:rsidRPr="00A06717" w:rsidRDefault="00965A56" w:rsidP="008F4E92">
      <w:pPr>
        <w:pStyle w:val="Heading1"/>
        <w:rPr>
          <w:rFonts w:ascii="Helvetica" w:hAnsi="Helvetica" w:cs="Arial"/>
          <w:sz w:val="20"/>
          <w:szCs w:val="20"/>
        </w:rPr>
      </w:pPr>
    </w:p>
    <w:p w14:paraId="39CBE2FB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Corporation, Inc. and its licensors assume no responsibility or obligation of any kind for any errors contained herein or in connection with the furnishing, performance, or use of this document.</w:t>
      </w:r>
    </w:p>
    <w:p w14:paraId="5DCF79A5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Software described in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documents (a) is the property of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Corporation, Inc. or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third party licensors, (b) is furnished only under license, and (c) may be copied or used only as expressly permitted under the terms of the license.</w:t>
      </w:r>
    </w:p>
    <w:p w14:paraId="7B7A8D33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</w:p>
    <w:p w14:paraId="2787CAB3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>All contents of thi</w:t>
      </w:r>
      <w:r w:rsidR="00A06717">
        <w:rPr>
          <w:rFonts w:ascii="Helvetica" w:hAnsi="Helvetica" w:cs="Arial"/>
          <w:sz w:val="20"/>
          <w:szCs w:val="20"/>
        </w:rPr>
        <w:t xml:space="preserve">s manual are copyrighted by </w:t>
      </w:r>
      <w:proofErr w:type="spellStart"/>
      <w:r w:rsidR="00A06717">
        <w:rPr>
          <w:rFonts w:ascii="Helvetica" w:hAnsi="Helvetica" w:cs="Arial"/>
          <w:sz w:val="20"/>
          <w:szCs w:val="20"/>
        </w:rPr>
        <w:t>EyeL</w:t>
      </w:r>
      <w:r w:rsidRPr="00A06717">
        <w:rPr>
          <w:rFonts w:ascii="Helvetica" w:hAnsi="Helvetica" w:cs="Arial"/>
          <w:sz w:val="20"/>
          <w:szCs w:val="20"/>
        </w:rPr>
        <w:t>ock</w:t>
      </w:r>
      <w:proofErr w:type="spellEnd"/>
      <w:r w:rsidR="00A06717">
        <w:rPr>
          <w:rFonts w:ascii="Helvetica" w:hAnsi="Helvetica" w:cs="Arial"/>
          <w:sz w:val="20"/>
          <w:szCs w:val="20"/>
        </w:rPr>
        <w:t xml:space="preserve"> Inc</w:t>
      </w:r>
      <w:r w:rsidRPr="00A06717">
        <w:rPr>
          <w:rFonts w:ascii="Helvetica" w:hAnsi="Helvetica" w:cs="Arial"/>
          <w:sz w:val="20"/>
          <w:szCs w:val="20"/>
        </w:rPr>
        <w:t xml:space="preserve">. or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third-party licensors. The information contained herein is the exclusive property of </w:t>
      </w:r>
      <w:proofErr w:type="spellStart"/>
      <w:r w:rsidRPr="00A06717">
        <w:rPr>
          <w:rFonts w:ascii="Helvetica" w:hAnsi="Helvetica" w:cs="Arial"/>
          <w:sz w:val="20"/>
          <w:szCs w:val="20"/>
        </w:rPr>
        <w:t>Eye</w:t>
      </w:r>
      <w:r w:rsidR="00A06717">
        <w:rPr>
          <w:rFonts w:ascii="Helvetica" w:hAnsi="Helvetica" w:cs="Arial"/>
          <w:sz w:val="20"/>
          <w:szCs w:val="20"/>
        </w:rPr>
        <w:t>L</w:t>
      </w:r>
      <w:r w:rsidRPr="00A06717">
        <w:rPr>
          <w:rFonts w:ascii="Helvetica" w:hAnsi="Helvetica" w:cs="Arial"/>
          <w:sz w:val="20"/>
          <w:szCs w:val="20"/>
        </w:rPr>
        <w:t>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</w:t>
      </w:r>
      <w:r w:rsidR="00A06717">
        <w:rPr>
          <w:rFonts w:ascii="Helvetica" w:hAnsi="Helvetica" w:cs="Arial"/>
          <w:sz w:val="20"/>
          <w:szCs w:val="20"/>
        </w:rPr>
        <w:t>Inc</w:t>
      </w:r>
      <w:r w:rsidRPr="00A06717">
        <w:rPr>
          <w:rFonts w:ascii="Helvetica" w:hAnsi="Helvetica" w:cs="Arial"/>
          <w:sz w:val="20"/>
          <w:szCs w:val="20"/>
        </w:rPr>
        <w:t>. and shall not be copied, transferred, photocopied, translated on paper, film, electronic media, or computer-readable form, or otherwise reproduced in any way, without the ex</w:t>
      </w:r>
      <w:r w:rsidR="00A06717">
        <w:rPr>
          <w:rFonts w:ascii="Helvetica" w:hAnsi="Helvetica" w:cs="Arial"/>
          <w:sz w:val="20"/>
          <w:szCs w:val="20"/>
        </w:rPr>
        <w:t xml:space="preserve">press written permission of </w:t>
      </w:r>
      <w:proofErr w:type="spellStart"/>
      <w:r w:rsidR="00A06717">
        <w:rPr>
          <w:rFonts w:ascii="Helvetica" w:hAnsi="Helvetica" w:cs="Arial"/>
          <w:sz w:val="20"/>
          <w:szCs w:val="20"/>
        </w:rPr>
        <w:t>EyeL</w:t>
      </w:r>
      <w:r w:rsidRPr="00A06717">
        <w:rPr>
          <w:rFonts w:ascii="Helvetica" w:hAnsi="Helvetica" w:cs="Arial"/>
          <w:sz w:val="20"/>
          <w:szCs w:val="20"/>
        </w:rPr>
        <w:t>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</w:t>
      </w:r>
      <w:r w:rsidR="00A06717">
        <w:rPr>
          <w:rFonts w:ascii="Helvetica" w:hAnsi="Helvetica" w:cs="Arial"/>
          <w:sz w:val="20"/>
          <w:szCs w:val="20"/>
        </w:rPr>
        <w:t>Inc</w:t>
      </w:r>
      <w:r w:rsidRPr="00A06717">
        <w:rPr>
          <w:rFonts w:ascii="Helvetica" w:hAnsi="Helvetica" w:cs="Arial"/>
          <w:sz w:val="20"/>
          <w:szCs w:val="20"/>
        </w:rPr>
        <w:t>.</w:t>
      </w:r>
    </w:p>
    <w:p w14:paraId="1F780188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</w:p>
    <w:p w14:paraId="59DF8357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,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logo, </w:t>
      </w:r>
      <w:r w:rsidR="00A06717">
        <w:rPr>
          <w:rFonts w:ascii="Helvetica" w:hAnsi="Helvetica" w:cs="Arial"/>
          <w:sz w:val="20"/>
          <w:szCs w:val="20"/>
        </w:rPr>
        <w:t xml:space="preserve">HBOX, </w:t>
      </w:r>
      <w:proofErr w:type="spellStart"/>
      <w:r w:rsidR="00A06717">
        <w:rPr>
          <w:rFonts w:ascii="Helvetica" w:hAnsi="Helvetica" w:cs="Arial"/>
          <w:sz w:val="20"/>
          <w:szCs w:val="20"/>
        </w:rPr>
        <w:t>EyeSwipe</w:t>
      </w:r>
      <w:proofErr w:type="spellEnd"/>
      <w:r w:rsidR="00A06717">
        <w:rPr>
          <w:rFonts w:ascii="Helvetica" w:hAnsi="Helvetica" w:cs="Arial"/>
          <w:sz w:val="20"/>
          <w:szCs w:val="20"/>
        </w:rPr>
        <w:t xml:space="preserve">, </w:t>
      </w:r>
      <w:proofErr w:type="spellStart"/>
      <w:r w:rsidR="00A06717">
        <w:rPr>
          <w:rFonts w:ascii="Helvetica" w:hAnsi="Helvetica" w:cs="Arial"/>
          <w:sz w:val="20"/>
          <w:szCs w:val="20"/>
        </w:rPr>
        <w:t>EyeSwipe</w:t>
      </w:r>
      <w:proofErr w:type="spellEnd"/>
      <w:r w:rsidR="00A06717">
        <w:rPr>
          <w:rFonts w:ascii="Helvetica" w:hAnsi="Helvetica" w:cs="Arial"/>
          <w:sz w:val="20"/>
          <w:szCs w:val="20"/>
        </w:rPr>
        <w:t xml:space="preserve">-Nano, </w:t>
      </w:r>
      <w:proofErr w:type="spellStart"/>
      <w:r w:rsidR="00A06717">
        <w:rPr>
          <w:rFonts w:ascii="Helvetica" w:hAnsi="Helvetica" w:cs="Arial"/>
          <w:sz w:val="20"/>
          <w:szCs w:val="20"/>
        </w:rPr>
        <w:t>EyeSwipe</w:t>
      </w:r>
      <w:proofErr w:type="spellEnd"/>
      <w:r w:rsidR="00A06717">
        <w:rPr>
          <w:rFonts w:ascii="Helvetica" w:hAnsi="Helvetica" w:cs="Arial"/>
          <w:sz w:val="20"/>
          <w:szCs w:val="20"/>
        </w:rPr>
        <w:t>-Nano</w:t>
      </w:r>
      <w:r w:rsidR="00A06717" w:rsidRPr="00A06717">
        <w:rPr>
          <w:rFonts w:ascii="Helvetica" w:hAnsi="Helvetica" w:cs="Arial"/>
          <w:sz w:val="20"/>
          <w:szCs w:val="20"/>
        </w:rPr>
        <w:t xml:space="preserve"> </w:t>
      </w:r>
      <w:r w:rsidR="00A06717">
        <w:rPr>
          <w:rFonts w:ascii="Helvetica" w:hAnsi="Helvetica" w:cs="Arial"/>
          <w:sz w:val="20"/>
          <w:szCs w:val="20"/>
        </w:rPr>
        <w:t xml:space="preserve">TS, </w:t>
      </w:r>
      <w:r w:rsidRPr="00A06717">
        <w:rPr>
          <w:rFonts w:ascii="Helvetica" w:hAnsi="Helvetica" w:cs="Arial"/>
          <w:sz w:val="20"/>
          <w:szCs w:val="20"/>
        </w:rPr>
        <w:t>P</w:t>
      </w:r>
      <w:r w:rsidR="00A06717">
        <w:rPr>
          <w:rFonts w:ascii="Helvetica" w:hAnsi="Helvetica" w:cs="Arial"/>
          <w:sz w:val="20"/>
          <w:szCs w:val="20"/>
        </w:rPr>
        <w:t xml:space="preserve">ICO, </w:t>
      </w:r>
      <w:r w:rsidRPr="00A06717">
        <w:rPr>
          <w:rFonts w:ascii="Helvetica" w:hAnsi="Helvetica" w:cs="Arial"/>
          <w:sz w:val="20"/>
          <w:szCs w:val="20"/>
        </w:rPr>
        <w:t xml:space="preserve">are registered trademarks of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Inc.</w:t>
      </w:r>
    </w:p>
    <w:p w14:paraId="6EBE7EA3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</w:p>
    <w:p w14:paraId="1D0D31D9" w14:textId="77777777" w:rsidR="00965A56" w:rsidRPr="00A06717" w:rsidRDefault="00965A56" w:rsidP="00A06717">
      <w:pPr>
        <w:autoSpaceDE w:val="0"/>
        <w:jc w:val="both"/>
        <w:rPr>
          <w:rFonts w:ascii="Helvetica" w:hAnsi="Helvetica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>Microsoft, MS, MS-DOS, Windows, Windows NT, and SQL Server are either trademarks or registered trademarks of Microsoft Corporation in the United States and/or other countries.</w:t>
      </w:r>
    </w:p>
    <w:p w14:paraId="1E3E0469" w14:textId="77777777" w:rsidR="00965A56" w:rsidRPr="00A06717" w:rsidRDefault="00965A56" w:rsidP="00A06717">
      <w:pPr>
        <w:pStyle w:val="Copyright"/>
        <w:jc w:val="both"/>
        <w:rPr>
          <w:rFonts w:ascii="Helvetica" w:hAnsi="Helvetica"/>
          <w:sz w:val="20"/>
          <w:szCs w:val="20"/>
        </w:rPr>
      </w:pPr>
    </w:p>
    <w:p w14:paraId="4C3BFAEC" w14:textId="77777777" w:rsidR="00965A56" w:rsidRPr="00A06717" w:rsidRDefault="00965A56" w:rsidP="00A06717">
      <w:pPr>
        <w:pStyle w:val="Copyright"/>
        <w:jc w:val="both"/>
        <w:rPr>
          <w:rFonts w:ascii="Helvetica" w:hAnsi="Helvetica"/>
          <w:sz w:val="20"/>
          <w:szCs w:val="20"/>
        </w:rPr>
      </w:pPr>
      <w:r w:rsidRPr="00A06717">
        <w:rPr>
          <w:rFonts w:ascii="Helvetica" w:hAnsi="Helvetica"/>
          <w:sz w:val="20"/>
          <w:szCs w:val="20"/>
        </w:rPr>
        <w:t>All other trademarks and registered trademarks are the property of their respective holders.</w:t>
      </w:r>
    </w:p>
    <w:p w14:paraId="34161437" w14:textId="67C14684" w:rsidR="00965A56" w:rsidRPr="00A06717" w:rsidRDefault="00675337" w:rsidP="00A06717">
      <w:pPr>
        <w:spacing w:after="60"/>
        <w:jc w:val="both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w:t xml:space="preserve">Software Version: </w:t>
      </w:r>
      <w:r w:rsidR="005A2432">
        <w:rPr>
          <w:rFonts w:asciiTheme="minorHAnsi" w:hAnsiTheme="minorHAnsi"/>
          <w:sz w:val="22"/>
          <w:szCs w:val="22"/>
        </w:rPr>
        <w:t>5.00.</w:t>
      </w:r>
      <w:r w:rsidR="00007BB0">
        <w:rPr>
          <w:rFonts w:asciiTheme="minorHAnsi" w:hAnsiTheme="minorHAnsi"/>
          <w:sz w:val="22"/>
          <w:szCs w:val="22"/>
        </w:rPr>
        <w:t>1551</w:t>
      </w:r>
    </w:p>
    <w:p w14:paraId="4E124BB6" w14:textId="7C724929" w:rsidR="00965A56" w:rsidRPr="00A06717" w:rsidRDefault="000B205F" w:rsidP="00A06717">
      <w:pPr>
        <w:spacing w:after="60"/>
        <w:jc w:val="both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w:t>ICM Version: 3.5.3</w:t>
      </w:r>
    </w:p>
    <w:p w14:paraId="2E93C044" w14:textId="77777777" w:rsidR="00965A56" w:rsidRPr="00A06717" w:rsidRDefault="00965A56" w:rsidP="00A06717">
      <w:pPr>
        <w:spacing w:after="60"/>
        <w:jc w:val="both"/>
        <w:rPr>
          <w:rFonts w:ascii="Helvetica" w:hAnsi="Helvetica" w:cs="Arial"/>
          <w:sz w:val="20"/>
          <w:szCs w:val="20"/>
        </w:rPr>
      </w:pPr>
    </w:p>
    <w:p w14:paraId="7543BB1B" w14:textId="365ABC09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Published </w:t>
      </w:r>
      <w:r w:rsidR="005A2432">
        <w:rPr>
          <w:rFonts w:ascii="Helvetica" w:hAnsi="Helvetica" w:cs="Arial"/>
          <w:sz w:val="20"/>
          <w:szCs w:val="20"/>
        </w:rPr>
        <w:t xml:space="preserve">January </w:t>
      </w:r>
      <w:r w:rsidR="00035085">
        <w:rPr>
          <w:rFonts w:ascii="Helvetica" w:hAnsi="Helvetica" w:cs="Arial"/>
          <w:sz w:val="20"/>
          <w:szCs w:val="20"/>
        </w:rPr>
        <w:t>26</w:t>
      </w:r>
      <w:r w:rsidR="005A2432">
        <w:rPr>
          <w:rFonts w:ascii="Helvetica" w:hAnsi="Helvetica" w:cs="Arial"/>
          <w:sz w:val="20"/>
          <w:szCs w:val="20"/>
        </w:rPr>
        <w:t>, 2017</w:t>
      </w:r>
    </w:p>
    <w:p w14:paraId="426DE2CF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Published by </w:t>
      </w:r>
      <w:proofErr w:type="spellStart"/>
      <w:r w:rsidRPr="00A06717">
        <w:rPr>
          <w:rFonts w:ascii="Helvetica" w:hAnsi="Helvetica" w:cs="Arial"/>
          <w:sz w:val="20"/>
          <w:szCs w:val="20"/>
        </w:rPr>
        <w:t>EyeLock</w:t>
      </w:r>
      <w:proofErr w:type="spellEnd"/>
      <w:r w:rsidRPr="00A06717">
        <w:rPr>
          <w:rFonts w:ascii="Helvetica" w:hAnsi="Helvetica" w:cs="Arial"/>
          <w:sz w:val="20"/>
          <w:szCs w:val="20"/>
        </w:rPr>
        <w:t xml:space="preserve"> Corporation.</w:t>
      </w:r>
    </w:p>
    <w:p w14:paraId="0CA2FD8A" w14:textId="77777777" w:rsidR="00A06717" w:rsidRDefault="00A06717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>
        <w:rPr>
          <w:rFonts w:ascii="Helvetica" w:hAnsi="Helvetica" w:cs="Arial"/>
          <w:sz w:val="20"/>
          <w:szCs w:val="20"/>
        </w:rPr>
        <w:t>355 Lexington Ave.</w:t>
      </w:r>
    </w:p>
    <w:p w14:paraId="63E53E8B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12th Floor. </w:t>
      </w:r>
    </w:p>
    <w:p w14:paraId="6C9D492A" w14:textId="77777777" w:rsidR="00965A56" w:rsidRPr="00A06717" w:rsidRDefault="00965A56" w:rsidP="00A06717">
      <w:pPr>
        <w:autoSpaceDE w:val="0"/>
        <w:jc w:val="both"/>
        <w:rPr>
          <w:rFonts w:ascii="Helvetica" w:hAnsi="Helvetica" w:cs="Arial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 xml:space="preserve">New York, NY 10017 </w:t>
      </w:r>
    </w:p>
    <w:p w14:paraId="690CB4F6" w14:textId="77777777" w:rsidR="00965A56" w:rsidRPr="00A06717" w:rsidRDefault="00965A56" w:rsidP="00A06717">
      <w:pPr>
        <w:autoSpaceDE w:val="0"/>
        <w:jc w:val="both"/>
        <w:rPr>
          <w:rFonts w:ascii="Helvetica" w:hAnsi="Helvetica"/>
          <w:sz w:val="20"/>
          <w:szCs w:val="20"/>
        </w:rPr>
      </w:pPr>
      <w:r w:rsidRPr="00A06717">
        <w:rPr>
          <w:rFonts w:ascii="Helvetica" w:hAnsi="Helvetica" w:cs="Arial"/>
          <w:sz w:val="20"/>
          <w:szCs w:val="20"/>
        </w:rPr>
        <w:t>USA</w:t>
      </w:r>
    </w:p>
    <w:p w14:paraId="27872001" w14:textId="4138972B" w:rsidR="00965A56" w:rsidRDefault="00A06717" w:rsidP="00A06717">
      <w:pPr>
        <w:pStyle w:val="Copyright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t>Copyright ©201</w:t>
      </w:r>
      <w:r w:rsidR="00977BAC">
        <w:rPr>
          <w:rFonts w:ascii="Helvetica" w:hAnsi="Helvetica"/>
          <w:sz w:val="20"/>
          <w:szCs w:val="20"/>
        </w:rPr>
        <w:t>7</w:t>
      </w:r>
      <w:r>
        <w:rPr>
          <w:rFonts w:ascii="Helvetica" w:hAnsi="Helvetica"/>
          <w:sz w:val="20"/>
          <w:szCs w:val="20"/>
        </w:rPr>
        <w:t xml:space="preserve"> by </w:t>
      </w:r>
      <w:proofErr w:type="spellStart"/>
      <w:r>
        <w:rPr>
          <w:rFonts w:ascii="Helvetica" w:hAnsi="Helvetica"/>
          <w:sz w:val="20"/>
          <w:szCs w:val="20"/>
        </w:rPr>
        <w:t>EyeL</w:t>
      </w:r>
      <w:r w:rsidR="00965A56" w:rsidRPr="00A06717">
        <w:rPr>
          <w:rFonts w:ascii="Helvetica" w:hAnsi="Helvetica"/>
          <w:sz w:val="20"/>
          <w:szCs w:val="20"/>
        </w:rPr>
        <w:t>ock</w:t>
      </w:r>
      <w:proofErr w:type="spellEnd"/>
      <w:r w:rsidR="00965A56" w:rsidRPr="00A06717">
        <w:rPr>
          <w:rFonts w:ascii="Helvetica" w:hAnsi="Helvetica"/>
          <w:sz w:val="20"/>
          <w:szCs w:val="20"/>
        </w:rPr>
        <w:t xml:space="preserve"> </w:t>
      </w:r>
      <w:r>
        <w:rPr>
          <w:rFonts w:ascii="Helvetica" w:hAnsi="Helvetica"/>
          <w:sz w:val="20"/>
          <w:szCs w:val="20"/>
        </w:rPr>
        <w:t>Inc.</w:t>
      </w:r>
      <w:r w:rsidR="00965A56" w:rsidRPr="00A06717">
        <w:rPr>
          <w:rFonts w:ascii="Helvetica" w:hAnsi="Helvetica"/>
          <w:sz w:val="20"/>
          <w:szCs w:val="20"/>
        </w:rPr>
        <w:t xml:space="preserve"> All rights reserved.</w:t>
      </w:r>
    </w:p>
    <w:p w14:paraId="05E389A7" w14:textId="77777777" w:rsidR="00A06717" w:rsidRDefault="00A06717" w:rsidP="00A06717">
      <w:pPr>
        <w:pStyle w:val="Copyright"/>
        <w:jc w:val="both"/>
        <w:rPr>
          <w:rFonts w:ascii="Helvetica" w:hAnsi="Helvetica"/>
          <w:sz w:val="20"/>
          <w:szCs w:val="20"/>
        </w:rPr>
      </w:pPr>
      <w:r>
        <w:rPr>
          <w:rFonts w:ascii="Helvetica" w:hAnsi="Helvetica"/>
          <w:sz w:val="20"/>
          <w:szCs w:val="20"/>
        </w:rPr>
        <w:br w:type="page"/>
      </w:r>
    </w:p>
    <w:bookmarkStart w:id="0" w:name="_Toc473210449" w:displacedByCustomXml="next"/>
    <w:sdt>
      <w:sdtPr>
        <w:rPr>
          <w:rFonts w:ascii="Times New Roman" w:eastAsia="SimSun" w:hAnsi="Times New Roman" w:cs="Mangal"/>
          <w:b w:val="0"/>
          <w:bCs w:val="0"/>
          <w:color w:val="auto"/>
          <w:sz w:val="24"/>
          <w:szCs w:val="24"/>
        </w:rPr>
        <w:id w:val="-18906598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24837E" w14:textId="77777777" w:rsidR="003562DD" w:rsidRDefault="003562DD" w:rsidP="00457213">
          <w:pPr>
            <w:pStyle w:val="Heading1"/>
            <w:rPr>
              <w:rFonts w:ascii="Helvetica" w:hAnsi="Helvetica"/>
              <w:color w:val="000000" w:themeColor="text1"/>
            </w:rPr>
          </w:pPr>
          <w:r w:rsidRPr="003562DD">
            <w:rPr>
              <w:rFonts w:ascii="Helvetica" w:hAnsi="Helvetica"/>
              <w:color w:val="000000" w:themeColor="text1"/>
            </w:rPr>
            <w:t>Table of Contents</w:t>
          </w:r>
          <w:bookmarkEnd w:id="0"/>
        </w:p>
        <w:p w14:paraId="34CBD879" w14:textId="77777777" w:rsidR="001615C9" w:rsidRDefault="003562DD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r w:rsidRPr="003562DD">
            <w:rPr>
              <w:rFonts w:ascii="Helvetica" w:hAnsi="Helvetica"/>
              <w:b w:val="0"/>
              <w:color w:val="000000" w:themeColor="text1"/>
              <w:sz w:val="22"/>
              <w:szCs w:val="22"/>
            </w:rPr>
            <w:fldChar w:fldCharType="begin"/>
          </w:r>
          <w:r w:rsidRPr="003562DD">
            <w:rPr>
              <w:rFonts w:ascii="Helvetica" w:hAnsi="Helvetica"/>
              <w:color w:val="000000" w:themeColor="text1"/>
            </w:rPr>
            <w:instrText xml:space="preserve"> TOC \o "1-3" \h \z \u </w:instrText>
          </w:r>
          <w:r w:rsidRPr="003562DD">
            <w:rPr>
              <w:rFonts w:ascii="Helvetica" w:hAnsi="Helvetica"/>
              <w:b w:val="0"/>
              <w:color w:val="000000" w:themeColor="text1"/>
              <w:sz w:val="22"/>
              <w:szCs w:val="22"/>
            </w:rPr>
            <w:fldChar w:fldCharType="separate"/>
          </w:r>
          <w:hyperlink w:anchor="_Toc473210449" w:history="1">
            <w:r w:rsidR="001615C9" w:rsidRPr="00346CE8">
              <w:rPr>
                <w:rStyle w:val="Hyperlink"/>
                <w:rFonts w:ascii="Helvetica" w:hAnsi="Helvetica"/>
                <w:noProof/>
              </w:rPr>
              <w:t>Table of Contents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_Toc473210449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B3C5AD9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0" w:history="1">
            <w:r w:rsidR="001615C9" w:rsidRPr="00346CE8">
              <w:rPr>
                <w:rStyle w:val="Hyperlink"/>
                <w:noProof/>
              </w:rPr>
              <w:t>About This Release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575F5D9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1" w:history="1">
            <w:r w:rsidR="001615C9" w:rsidRPr="00346CE8">
              <w:rPr>
                <w:rStyle w:val="Hyperlink"/>
                <w:noProof/>
              </w:rPr>
              <w:t>Versioning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9655675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2" w:history="1">
            <w:r w:rsidR="001615C9" w:rsidRPr="00346CE8">
              <w:rPr>
                <w:rStyle w:val="Hyperlink"/>
                <w:noProof/>
              </w:rPr>
              <w:t>Release Contents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FB28B0F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3" w:history="1">
            <w:r w:rsidR="001615C9" w:rsidRPr="00346CE8">
              <w:rPr>
                <w:rStyle w:val="Hyperlink"/>
                <w:noProof/>
              </w:rPr>
              <w:t>Release Details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F8DC65E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4" w:history="1">
            <w:r w:rsidR="001615C9" w:rsidRPr="00346CE8">
              <w:rPr>
                <w:rStyle w:val="Hyperlink"/>
                <w:noProof/>
              </w:rPr>
              <w:t>Compatible Products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CFFF12A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55" w:history="1">
            <w:r w:rsidR="001615C9" w:rsidRPr="00346CE8">
              <w:rPr>
                <w:rStyle w:val="Hyperlink"/>
                <w:noProof/>
              </w:rPr>
              <w:t>New Feature and Enhancements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1D3E38E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56" w:history="1">
            <w:r w:rsidR="001615C9" w:rsidRPr="00346CE8">
              <w:rPr>
                <w:rStyle w:val="Hyperlink"/>
                <w:noProof/>
              </w:rPr>
              <w:t>5.00.1551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8CD657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57" w:history="1">
            <w:r w:rsidR="001615C9" w:rsidRPr="00346CE8">
              <w:rPr>
                <w:rStyle w:val="Hyperlink"/>
                <w:noProof/>
              </w:rPr>
              <w:t>4.03.1429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ABAB73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58" w:history="1">
            <w:r w:rsidR="001615C9" w:rsidRPr="00346CE8">
              <w:rPr>
                <w:rStyle w:val="Hyperlink"/>
                <w:noProof/>
              </w:rPr>
              <w:t>4.02.1390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81384C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59" w:history="1">
            <w:r w:rsidR="001615C9" w:rsidRPr="00346CE8">
              <w:rPr>
                <w:rStyle w:val="Hyperlink"/>
                <w:noProof/>
              </w:rPr>
              <w:t>4.01.1335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_Toc473210459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FDACC2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0" w:history="1">
            <w:r w:rsidR="001615C9" w:rsidRPr="00346CE8">
              <w:rPr>
                <w:rStyle w:val="Hyperlink"/>
                <w:noProof/>
              </w:rPr>
              <w:t>4.00.1297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7D6843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1" w:history="1">
            <w:r w:rsidR="001615C9" w:rsidRPr="00346CE8">
              <w:rPr>
                <w:rStyle w:val="Hyperlink"/>
                <w:noProof/>
              </w:rPr>
              <w:t>3.06.1260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B9A93C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2" w:history="1">
            <w:r w:rsidR="001615C9" w:rsidRPr="00346CE8">
              <w:rPr>
                <w:rStyle w:val="Hyperlink"/>
                <w:noProof/>
              </w:rPr>
              <w:t>3.05.1193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424582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3" w:history="1">
            <w:r w:rsidR="001615C9" w:rsidRPr="00346CE8">
              <w:rPr>
                <w:rStyle w:val="Hyperlink"/>
                <w:noProof/>
              </w:rPr>
              <w:t>3.05.1148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15639E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4" w:history="1">
            <w:r w:rsidR="001615C9" w:rsidRPr="00346CE8">
              <w:rPr>
                <w:rStyle w:val="Hyperlink"/>
                <w:noProof/>
              </w:rPr>
              <w:t>3.04.1108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3F8A1D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5" w:history="1">
            <w:r w:rsidR="001615C9" w:rsidRPr="00346CE8">
              <w:rPr>
                <w:rStyle w:val="Hyperlink"/>
                <w:noProof/>
              </w:rPr>
              <w:t>3.04.1100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466B60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6" w:history="1">
            <w:r w:rsidR="001615C9" w:rsidRPr="00346CE8">
              <w:rPr>
                <w:rStyle w:val="Hyperlink"/>
                <w:noProof/>
              </w:rPr>
              <w:t>3.04.1087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3616E4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7" w:history="1">
            <w:r w:rsidR="001615C9" w:rsidRPr="00346CE8">
              <w:rPr>
                <w:rStyle w:val="Hyperlink"/>
                <w:noProof/>
              </w:rPr>
              <w:t>3.04.1006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BD1585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8" w:history="1">
            <w:r w:rsidR="001615C9" w:rsidRPr="00346CE8">
              <w:rPr>
                <w:rStyle w:val="Hyperlink"/>
                <w:noProof/>
              </w:rPr>
              <w:t>3.04.997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935D4D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69" w:history="1">
            <w:r w:rsidR="001615C9" w:rsidRPr="00346CE8">
              <w:rPr>
                <w:rStyle w:val="Hyperlink"/>
                <w:noProof/>
              </w:rPr>
              <w:t>3.04.989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_Toc473210469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1325B5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0" w:history="1">
            <w:r w:rsidR="001615C9" w:rsidRPr="00346CE8">
              <w:rPr>
                <w:rStyle w:val="Hyperlink"/>
                <w:noProof/>
              </w:rPr>
              <w:t>3.02.871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3E8389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1" w:history="1">
            <w:r w:rsidR="001615C9" w:rsidRPr="00346CE8">
              <w:rPr>
                <w:rStyle w:val="Hyperlink"/>
                <w:noProof/>
              </w:rPr>
              <w:t>3.02.824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ED07E2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2" w:history="1">
            <w:r w:rsidR="001615C9" w:rsidRPr="00346CE8">
              <w:rPr>
                <w:rStyle w:val="Hyperlink"/>
                <w:noProof/>
              </w:rPr>
              <w:t>3.02.803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F83A07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3" w:history="1">
            <w:r w:rsidR="001615C9" w:rsidRPr="00346CE8">
              <w:rPr>
                <w:rStyle w:val="Hyperlink"/>
                <w:noProof/>
              </w:rPr>
              <w:t>3.02.719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7AECA9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4" w:history="1">
            <w:r w:rsidR="001615C9" w:rsidRPr="00346CE8">
              <w:rPr>
                <w:rStyle w:val="Hyperlink"/>
                <w:noProof/>
              </w:rPr>
              <w:t>3.01.713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79FF8B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5" w:history="1">
            <w:r w:rsidR="001615C9" w:rsidRPr="00346CE8">
              <w:rPr>
                <w:rStyle w:val="Hyperlink"/>
                <w:noProof/>
              </w:rPr>
              <w:t>3.01.689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F16A01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6" w:history="1">
            <w:r w:rsidR="001615C9" w:rsidRPr="00346CE8">
              <w:rPr>
                <w:rStyle w:val="Hyperlink"/>
                <w:noProof/>
              </w:rPr>
              <w:t>3.01.670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207562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7" w:history="1">
            <w:r w:rsidR="001615C9" w:rsidRPr="00346CE8">
              <w:rPr>
                <w:rStyle w:val="Hyperlink"/>
                <w:noProof/>
              </w:rPr>
              <w:t>3.01.660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E804BC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8" w:history="1">
            <w:r w:rsidR="001615C9" w:rsidRPr="00346CE8">
              <w:rPr>
                <w:rStyle w:val="Hyperlink"/>
                <w:noProof/>
              </w:rPr>
              <w:t>3.01.646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AE769E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79" w:history="1">
            <w:r w:rsidR="001615C9" w:rsidRPr="00346CE8">
              <w:rPr>
                <w:rStyle w:val="Hyperlink"/>
                <w:noProof/>
              </w:rPr>
              <w:t>3.01.581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_Toc473210479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AD5C81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0" w:history="1">
            <w:r w:rsidR="001615C9" w:rsidRPr="00346CE8">
              <w:rPr>
                <w:rStyle w:val="Hyperlink"/>
                <w:noProof/>
              </w:rPr>
              <w:t>3.01.538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66ABF2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1" w:history="1">
            <w:r w:rsidR="001615C9" w:rsidRPr="00346CE8">
              <w:rPr>
                <w:rStyle w:val="Hyperlink"/>
                <w:noProof/>
              </w:rPr>
              <w:t>3.01.468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834F57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2" w:history="1">
            <w:r w:rsidR="001615C9" w:rsidRPr="00346CE8">
              <w:rPr>
                <w:rStyle w:val="Hyperlink"/>
                <w:noProof/>
              </w:rPr>
              <w:t>3.01.444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2BABC0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3" w:history="1">
            <w:r w:rsidR="001615C9" w:rsidRPr="00346CE8">
              <w:rPr>
                <w:rStyle w:val="Hyperlink"/>
                <w:noProof/>
              </w:rPr>
              <w:t>3.01.378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0CBA5D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4" w:history="1">
            <w:r w:rsidR="001615C9" w:rsidRPr="00346CE8">
              <w:rPr>
                <w:rStyle w:val="Hyperlink"/>
                <w:noProof/>
              </w:rPr>
              <w:t>3.01.324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FA51DE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5" w:history="1">
            <w:r w:rsidR="001615C9" w:rsidRPr="00346CE8">
              <w:rPr>
                <w:rStyle w:val="Hyperlink"/>
                <w:noProof/>
              </w:rPr>
              <w:t>3.01.159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C787B1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6" w:history="1">
            <w:r w:rsidR="001615C9" w:rsidRPr="00346CE8">
              <w:rPr>
                <w:rStyle w:val="Hyperlink"/>
                <w:noProof/>
              </w:rPr>
              <w:t>3.01.102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516CAD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7" w:history="1">
            <w:r w:rsidR="001615C9" w:rsidRPr="00346CE8">
              <w:rPr>
                <w:rStyle w:val="Hyperlink"/>
                <w:noProof/>
              </w:rPr>
              <w:t>3.00.18546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671724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8" w:history="1">
            <w:r w:rsidR="001615C9" w:rsidRPr="00346CE8">
              <w:rPr>
                <w:rStyle w:val="Hyperlink"/>
                <w:noProof/>
              </w:rPr>
              <w:t>3.00.18440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938E5A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89" w:history="1">
            <w:r w:rsidR="001615C9" w:rsidRPr="00346CE8">
              <w:rPr>
                <w:rStyle w:val="Hyperlink"/>
                <w:noProof/>
              </w:rPr>
              <w:t>3.00.18019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_Toc473210489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6CF20CA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490" w:history="1">
            <w:r w:rsidR="001615C9" w:rsidRPr="00346CE8">
              <w:rPr>
                <w:rStyle w:val="Hyperlink"/>
                <w:noProof/>
              </w:rPr>
              <w:t>Problems Fixed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329DF8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1" w:history="1">
            <w:r w:rsidR="001615C9" w:rsidRPr="00346CE8">
              <w:rPr>
                <w:rStyle w:val="Hyperlink"/>
                <w:noProof/>
              </w:rPr>
              <w:t>5.00.xxxx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870A7C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2" w:history="1">
            <w:r w:rsidR="001615C9" w:rsidRPr="00346CE8">
              <w:rPr>
                <w:rStyle w:val="Hyperlink"/>
                <w:noProof/>
              </w:rPr>
              <w:t>5.00.1551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4E1CC4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3" w:history="1">
            <w:r w:rsidR="001615C9" w:rsidRPr="00346CE8">
              <w:rPr>
                <w:rStyle w:val="Hyperlink"/>
                <w:noProof/>
              </w:rPr>
              <w:t>4.03.1429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56571F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4" w:history="1">
            <w:r w:rsidR="001615C9" w:rsidRPr="00346CE8">
              <w:rPr>
                <w:rStyle w:val="Hyperlink"/>
                <w:noProof/>
              </w:rPr>
              <w:t>4.02.1390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FD1EBD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5" w:history="1">
            <w:r w:rsidR="001615C9" w:rsidRPr="00346CE8">
              <w:rPr>
                <w:rStyle w:val="Hyperlink"/>
                <w:noProof/>
              </w:rPr>
              <w:t>4.01.1335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351928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6" w:history="1">
            <w:r w:rsidR="001615C9" w:rsidRPr="00346CE8">
              <w:rPr>
                <w:rStyle w:val="Hyperlink"/>
                <w:noProof/>
              </w:rPr>
              <w:t>4.00.1297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B6E8BA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7" w:history="1">
            <w:r w:rsidR="001615C9" w:rsidRPr="00346CE8">
              <w:rPr>
                <w:rStyle w:val="Hyperlink"/>
                <w:noProof/>
              </w:rPr>
              <w:t>3.06.1260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AF033E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8" w:history="1">
            <w:r w:rsidR="001615C9" w:rsidRPr="00346CE8">
              <w:rPr>
                <w:rStyle w:val="Hyperlink"/>
                <w:noProof/>
              </w:rPr>
              <w:t>3.05.1193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C03F22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499" w:history="1">
            <w:r w:rsidR="001615C9" w:rsidRPr="00346CE8">
              <w:rPr>
                <w:rStyle w:val="Hyperlink"/>
                <w:noProof/>
              </w:rPr>
              <w:t>3.05.1148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_Toc473210499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E6E3FD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0" w:history="1">
            <w:r w:rsidR="001615C9" w:rsidRPr="00346CE8">
              <w:rPr>
                <w:rStyle w:val="Hyperlink"/>
                <w:noProof/>
              </w:rPr>
              <w:t>3.04.1108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6954F9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1" w:history="1">
            <w:r w:rsidR="001615C9" w:rsidRPr="00346CE8">
              <w:rPr>
                <w:rStyle w:val="Hyperlink"/>
                <w:noProof/>
              </w:rPr>
              <w:t>3.04.1100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91A236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2" w:history="1">
            <w:r w:rsidR="001615C9" w:rsidRPr="00346CE8">
              <w:rPr>
                <w:rStyle w:val="Hyperlink"/>
                <w:noProof/>
              </w:rPr>
              <w:t>3.04.1087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ACCE2F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3" w:history="1">
            <w:r w:rsidR="001615C9" w:rsidRPr="00346CE8">
              <w:rPr>
                <w:rStyle w:val="Hyperlink"/>
                <w:noProof/>
              </w:rPr>
              <w:t>3.04.1006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12BC83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4" w:history="1">
            <w:r w:rsidR="001615C9" w:rsidRPr="00346CE8">
              <w:rPr>
                <w:rStyle w:val="Hyperlink"/>
                <w:noProof/>
              </w:rPr>
              <w:t>3.04.997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7ACBF7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5" w:history="1">
            <w:r w:rsidR="001615C9" w:rsidRPr="00346CE8">
              <w:rPr>
                <w:rStyle w:val="Hyperlink"/>
                <w:noProof/>
              </w:rPr>
              <w:t>3.04.989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9394D9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6" w:history="1">
            <w:r w:rsidR="001615C9" w:rsidRPr="00346CE8">
              <w:rPr>
                <w:rStyle w:val="Hyperlink"/>
                <w:noProof/>
              </w:rPr>
              <w:t>3.02.871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663216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7" w:history="1">
            <w:r w:rsidR="001615C9" w:rsidRPr="00346CE8">
              <w:rPr>
                <w:rStyle w:val="Hyperlink"/>
                <w:noProof/>
              </w:rPr>
              <w:t>3.02.824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404599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8" w:history="1">
            <w:r w:rsidR="001615C9" w:rsidRPr="00346CE8">
              <w:rPr>
                <w:rStyle w:val="Hyperlink"/>
                <w:noProof/>
              </w:rPr>
              <w:t>3.02.803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5EC9C3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09" w:history="1">
            <w:r w:rsidR="001615C9" w:rsidRPr="00346CE8">
              <w:rPr>
                <w:rStyle w:val="Hyperlink"/>
                <w:noProof/>
              </w:rPr>
              <w:t>3.02.719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_Toc473210509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130C41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0" w:history="1">
            <w:r w:rsidR="001615C9" w:rsidRPr="00346CE8">
              <w:rPr>
                <w:rStyle w:val="Hyperlink"/>
                <w:noProof/>
              </w:rPr>
              <w:t>3.01.713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6DF7A5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1" w:history="1">
            <w:r w:rsidR="001615C9" w:rsidRPr="00346CE8">
              <w:rPr>
                <w:rStyle w:val="Hyperlink"/>
                <w:noProof/>
              </w:rPr>
              <w:t>3.01.689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66599E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2" w:history="1">
            <w:r w:rsidR="001615C9" w:rsidRPr="00346CE8">
              <w:rPr>
                <w:rStyle w:val="Hyperlink"/>
                <w:noProof/>
              </w:rPr>
              <w:t>3.01.670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2CEDAAA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3" w:history="1">
            <w:r w:rsidR="001615C9" w:rsidRPr="00346CE8">
              <w:rPr>
                <w:rStyle w:val="Hyperlink"/>
                <w:noProof/>
              </w:rPr>
              <w:t>3.01.660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4A75CC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4" w:history="1">
            <w:r w:rsidR="001615C9" w:rsidRPr="00346CE8">
              <w:rPr>
                <w:rStyle w:val="Hyperlink"/>
                <w:noProof/>
              </w:rPr>
              <w:t>3.01.646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39E76B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5" w:history="1">
            <w:r w:rsidR="001615C9" w:rsidRPr="00346CE8">
              <w:rPr>
                <w:rStyle w:val="Hyperlink"/>
                <w:noProof/>
              </w:rPr>
              <w:t>3.01.581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13DF89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6" w:history="1">
            <w:r w:rsidR="001615C9" w:rsidRPr="00346CE8">
              <w:rPr>
                <w:rStyle w:val="Hyperlink"/>
                <w:noProof/>
              </w:rPr>
              <w:t>3.01.538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176A11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7" w:history="1">
            <w:r w:rsidR="001615C9" w:rsidRPr="00346CE8">
              <w:rPr>
                <w:rStyle w:val="Hyperlink"/>
                <w:noProof/>
              </w:rPr>
              <w:t>3.01.468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F0E6F8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8" w:history="1">
            <w:r w:rsidR="001615C9" w:rsidRPr="00346CE8">
              <w:rPr>
                <w:rStyle w:val="Hyperlink"/>
                <w:noProof/>
              </w:rPr>
              <w:t>3.01.444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7D88FA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19" w:history="1">
            <w:r w:rsidR="001615C9" w:rsidRPr="00346CE8">
              <w:rPr>
                <w:rStyle w:val="Hyperlink"/>
                <w:noProof/>
              </w:rPr>
              <w:t>3.01.378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_Toc473210519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A0B500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0" w:history="1">
            <w:r w:rsidR="001615C9" w:rsidRPr="00346CE8">
              <w:rPr>
                <w:rStyle w:val="Hyperlink"/>
                <w:noProof/>
              </w:rPr>
              <w:t>3.01.324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F0936DE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1" w:history="1">
            <w:r w:rsidR="001615C9" w:rsidRPr="00346CE8">
              <w:rPr>
                <w:rStyle w:val="Hyperlink"/>
                <w:noProof/>
              </w:rPr>
              <w:t>3.01.159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18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F8AA9D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2" w:history="1">
            <w:r w:rsidR="001615C9" w:rsidRPr="00346CE8">
              <w:rPr>
                <w:rStyle w:val="Hyperlink"/>
                <w:noProof/>
              </w:rPr>
              <w:t>3.01.102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19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5A2194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3" w:history="1">
            <w:r w:rsidR="001615C9" w:rsidRPr="00346CE8">
              <w:rPr>
                <w:rStyle w:val="Hyperlink"/>
                <w:noProof/>
              </w:rPr>
              <w:t>3.00.18546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6B0D55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4" w:history="1">
            <w:r w:rsidR="001615C9" w:rsidRPr="00346CE8">
              <w:rPr>
                <w:rStyle w:val="Hyperlink"/>
                <w:noProof/>
              </w:rPr>
              <w:t>3.00.18440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8F46F6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5" w:history="1">
            <w:r w:rsidR="001615C9" w:rsidRPr="00346CE8">
              <w:rPr>
                <w:rStyle w:val="Hyperlink"/>
                <w:noProof/>
              </w:rPr>
              <w:t>3.00.18019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4636AC3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526" w:history="1">
            <w:r w:rsidR="001615C9" w:rsidRPr="00346CE8">
              <w:rPr>
                <w:rStyle w:val="Hyperlink"/>
                <w:noProof/>
              </w:rPr>
              <w:t>Warnings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5037D3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7" w:history="1">
            <w:r w:rsidR="001615C9" w:rsidRPr="00346CE8">
              <w:rPr>
                <w:rStyle w:val="Hyperlink"/>
                <w:noProof/>
              </w:rPr>
              <w:t>5.00.1551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1E7F15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8" w:history="1">
            <w:r w:rsidR="001615C9" w:rsidRPr="00346CE8">
              <w:rPr>
                <w:rStyle w:val="Hyperlink"/>
                <w:noProof/>
              </w:rPr>
              <w:t>4.03.1429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A2347C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29" w:history="1">
            <w:r w:rsidR="001615C9" w:rsidRPr="00346CE8">
              <w:rPr>
                <w:rStyle w:val="Hyperlink"/>
                <w:noProof/>
              </w:rPr>
              <w:t>4.02.1390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_Toc473210529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20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685E36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0" w:history="1">
            <w:r w:rsidR="001615C9" w:rsidRPr="00346CE8">
              <w:rPr>
                <w:rStyle w:val="Hyperlink"/>
                <w:noProof/>
              </w:rPr>
              <w:t>4.01.1335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971CA2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1" w:history="1">
            <w:r w:rsidR="001615C9" w:rsidRPr="00346CE8">
              <w:rPr>
                <w:rStyle w:val="Hyperlink"/>
                <w:noProof/>
              </w:rPr>
              <w:t>4.00.1297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D64E49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2" w:history="1">
            <w:r w:rsidR="001615C9" w:rsidRPr="00346CE8">
              <w:rPr>
                <w:rStyle w:val="Hyperlink"/>
                <w:noProof/>
              </w:rPr>
              <w:t>3.06.1260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2A1D44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3" w:history="1">
            <w:r w:rsidR="001615C9" w:rsidRPr="00346CE8">
              <w:rPr>
                <w:rStyle w:val="Hyperlink"/>
                <w:noProof/>
              </w:rPr>
              <w:t>3.05.1193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558E7A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4" w:history="1">
            <w:r w:rsidR="001615C9" w:rsidRPr="00346CE8">
              <w:rPr>
                <w:rStyle w:val="Hyperlink"/>
                <w:noProof/>
              </w:rPr>
              <w:t>3.05.1148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EBBDF4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5" w:history="1">
            <w:r w:rsidR="001615C9" w:rsidRPr="00346CE8">
              <w:rPr>
                <w:rStyle w:val="Hyperlink"/>
                <w:noProof/>
              </w:rPr>
              <w:t>3.04.1108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871E9C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6" w:history="1">
            <w:r w:rsidR="001615C9" w:rsidRPr="00346CE8">
              <w:rPr>
                <w:rStyle w:val="Hyperlink"/>
                <w:noProof/>
              </w:rPr>
              <w:t>3.04.1100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521833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7" w:history="1">
            <w:r w:rsidR="001615C9" w:rsidRPr="00346CE8">
              <w:rPr>
                <w:rStyle w:val="Hyperlink"/>
                <w:noProof/>
              </w:rPr>
              <w:t>3.04.1087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1B43A6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8" w:history="1">
            <w:r w:rsidR="001615C9" w:rsidRPr="00346CE8">
              <w:rPr>
                <w:rStyle w:val="Hyperlink"/>
                <w:noProof/>
              </w:rPr>
              <w:t>3.04.1006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A31AF0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39" w:history="1">
            <w:r w:rsidR="001615C9" w:rsidRPr="00346CE8">
              <w:rPr>
                <w:rStyle w:val="Hyperlink"/>
                <w:noProof/>
              </w:rPr>
              <w:t>3.02.997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_Toc473210539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F14741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0" w:history="1">
            <w:r w:rsidR="001615C9" w:rsidRPr="00346CE8">
              <w:rPr>
                <w:rStyle w:val="Hyperlink"/>
                <w:noProof/>
              </w:rPr>
              <w:t>3.04.989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EB55F7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1" w:history="1">
            <w:r w:rsidR="001615C9" w:rsidRPr="00346CE8">
              <w:rPr>
                <w:rStyle w:val="Hyperlink"/>
                <w:noProof/>
              </w:rPr>
              <w:t>3.02.871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F1BD69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2" w:history="1">
            <w:r w:rsidR="001615C9" w:rsidRPr="00346CE8">
              <w:rPr>
                <w:rStyle w:val="Hyperlink"/>
                <w:noProof/>
              </w:rPr>
              <w:t>3.02.824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21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A03EC4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3" w:history="1">
            <w:r w:rsidR="001615C9" w:rsidRPr="00346CE8">
              <w:rPr>
                <w:rStyle w:val="Hyperlink"/>
                <w:noProof/>
              </w:rPr>
              <w:t>3.02.803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38BDA3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4" w:history="1">
            <w:r w:rsidR="001615C9" w:rsidRPr="00346CE8">
              <w:rPr>
                <w:rStyle w:val="Hyperlink"/>
                <w:noProof/>
              </w:rPr>
              <w:t>3.02.719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7409227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5" w:history="1">
            <w:r w:rsidR="001615C9" w:rsidRPr="00346CE8">
              <w:rPr>
                <w:rStyle w:val="Hyperlink"/>
                <w:noProof/>
              </w:rPr>
              <w:t>3.01.713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333D85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6" w:history="1">
            <w:r w:rsidR="001615C9" w:rsidRPr="00346CE8">
              <w:rPr>
                <w:rStyle w:val="Hyperlink"/>
                <w:noProof/>
              </w:rPr>
              <w:t>3.01.689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6FEF98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7" w:history="1">
            <w:r w:rsidR="001615C9" w:rsidRPr="00346CE8">
              <w:rPr>
                <w:rStyle w:val="Hyperlink"/>
                <w:noProof/>
              </w:rPr>
              <w:t>3.01.670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EB6FF1E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8" w:history="1">
            <w:r w:rsidR="001615C9" w:rsidRPr="00346CE8">
              <w:rPr>
                <w:rStyle w:val="Hyperlink"/>
                <w:noProof/>
              </w:rPr>
              <w:t>3.01.660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D65E44A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49" w:history="1">
            <w:r w:rsidR="001615C9" w:rsidRPr="00346CE8">
              <w:rPr>
                <w:rStyle w:val="Hyperlink"/>
                <w:noProof/>
              </w:rPr>
              <w:t>3.01.646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_Toc473210549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8F39BC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0" w:history="1">
            <w:r w:rsidR="001615C9" w:rsidRPr="00346CE8">
              <w:rPr>
                <w:rStyle w:val="Hyperlink"/>
                <w:noProof/>
              </w:rPr>
              <w:t>3.01.581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4AD457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1" w:history="1">
            <w:r w:rsidR="001615C9" w:rsidRPr="00346CE8">
              <w:rPr>
                <w:rStyle w:val="Hyperlink"/>
                <w:noProof/>
              </w:rPr>
              <w:t>3.01.538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64FBED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2" w:history="1">
            <w:r w:rsidR="001615C9" w:rsidRPr="00346CE8">
              <w:rPr>
                <w:rStyle w:val="Hyperlink"/>
                <w:noProof/>
              </w:rPr>
              <w:t>3.01.468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C588C8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3" w:history="1">
            <w:r w:rsidR="001615C9" w:rsidRPr="00346CE8">
              <w:rPr>
                <w:rStyle w:val="Hyperlink"/>
                <w:noProof/>
              </w:rPr>
              <w:t>3.01.444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C13014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4" w:history="1">
            <w:r w:rsidR="001615C9" w:rsidRPr="00346CE8">
              <w:rPr>
                <w:rStyle w:val="Hyperlink"/>
                <w:noProof/>
              </w:rPr>
              <w:t>3.01.378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0243D5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5" w:history="1">
            <w:r w:rsidR="001615C9" w:rsidRPr="00346CE8">
              <w:rPr>
                <w:rStyle w:val="Hyperlink"/>
                <w:noProof/>
              </w:rPr>
              <w:t>3.01.324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22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952B9FB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6" w:history="1">
            <w:r w:rsidR="001615C9" w:rsidRPr="00346CE8">
              <w:rPr>
                <w:rStyle w:val="Hyperlink"/>
                <w:noProof/>
              </w:rPr>
              <w:t>3.01.159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5B5979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7" w:history="1">
            <w:r w:rsidR="001615C9" w:rsidRPr="00346CE8">
              <w:rPr>
                <w:rStyle w:val="Hyperlink"/>
                <w:noProof/>
              </w:rPr>
              <w:t>3.01.102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284772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8" w:history="1">
            <w:r w:rsidR="001615C9" w:rsidRPr="00346CE8">
              <w:rPr>
                <w:rStyle w:val="Hyperlink"/>
                <w:noProof/>
              </w:rPr>
              <w:t>3.00.18546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EDC1F6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59" w:history="1">
            <w:r w:rsidR="001615C9" w:rsidRPr="00346CE8">
              <w:rPr>
                <w:rStyle w:val="Hyperlink"/>
                <w:noProof/>
              </w:rPr>
              <w:t>3.00.18440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_Toc473210559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DAEC05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0" w:history="1">
            <w:r w:rsidR="001615C9" w:rsidRPr="00346CE8">
              <w:rPr>
                <w:rStyle w:val="Hyperlink"/>
                <w:noProof/>
              </w:rPr>
              <w:t>3.00.18019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4167DDC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561" w:history="1">
            <w:r w:rsidR="001615C9" w:rsidRPr="00346CE8">
              <w:rPr>
                <w:rStyle w:val="Hyperlink"/>
                <w:noProof/>
              </w:rPr>
              <w:t>Known Issues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DE7451A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2" w:history="1">
            <w:r w:rsidR="001615C9" w:rsidRPr="00346CE8">
              <w:rPr>
                <w:rStyle w:val="Hyperlink"/>
                <w:noProof/>
              </w:rPr>
              <w:t>5.00.1551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C52CAB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3" w:history="1">
            <w:r w:rsidR="001615C9" w:rsidRPr="00346CE8">
              <w:rPr>
                <w:rStyle w:val="Hyperlink"/>
                <w:noProof/>
              </w:rPr>
              <w:t>4.03.1429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F389BC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4" w:history="1">
            <w:r w:rsidR="001615C9" w:rsidRPr="00346CE8">
              <w:rPr>
                <w:rStyle w:val="Hyperlink"/>
                <w:noProof/>
              </w:rPr>
              <w:t>4.02.1390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9BC5F4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5" w:history="1">
            <w:r w:rsidR="001615C9" w:rsidRPr="00346CE8">
              <w:rPr>
                <w:rStyle w:val="Hyperlink"/>
                <w:noProof/>
              </w:rPr>
              <w:t>4.01.1335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AA0260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6" w:history="1">
            <w:r w:rsidR="001615C9" w:rsidRPr="00346CE8">
              <w:rPr>
                <w:rStyle w:val="Hyperlink"/>
                <w:noProof/>
              </w:rPr>
              <w:t>4.00.1297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CDF77F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7" w:history="1">
            <w:r w:rsidR="001615C9" w:rsidRPr="00346CE8">
              <w:rPr>
                <w:rStyle w:val="Hyperlink"/>
                <w:noProof/>
              </w:rPr>
              <w:t>3.06.1260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40B0D8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8" w:history="1">
            <w:r w:rsidR="001615C9" w:rsidRPr="00346CE8">
              <w:rPr>
                <w:rStyle w:val="Hyperlink"/>
                <w:noProof/>
              </w:rPr>
              <w:t>3.05.1193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23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71223F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69" w:history="1">
            <w:r w:rsidR="001615C9" w:rsidRPr="00346CE8">
              <w:rPr>
                <w:rStyle w:val="Hyperlink"/>
                <w:noProof/>
              </w:rPr>
              <w:t>3.05.1148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_Toc473210569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DF9CE1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0" w:history="1">
            <w:r w:rsidR="001615C9" w:rsidRPr="00346CE8">
              <w:rPr>
                <w:rStyle w:val="Hyperlink"/>
                <w:noProof/>
              </w:rPr>
              <w:t>3.04.1108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363ED4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1" w:history="1">
            <w:r w:rsidR="001615C9" w:rsidRPr="00346CE8">
              <w:rPr>
                <w:rStyle w:val="Hyperlink"/>
                <w:noProof/>
              </w:rPr>
              <w:t>3.04.1100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B93452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2" w:history="1">
            <w:r w:rsidR="001615C9" w:rsidRPr="00346CE8">
              <w:rPr>
                <w:rStyle w:val="Hyperlink"/>
                <w:noProof/>
              </w:rPr>
              <w:t>3.04.1087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BD0495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3" w:history="1">
            <w:r w:rsidR="001615C9" w:rsidRPr="00346CE8">
              <w:rPr>
                <w:rStyle w:val="Hyperlink"/>
                <w:noProof/>
              </w:rPr>
              <w:t>3.04.1006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099C76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4" w:history="1">
            <w:r w:rsidR="001615C9" w:rsidRPr="00346CE8">
              <w:rPr>
                <w:rStyle w:val="Hyperlink"/>
                <w:noProof/>
              </w:rPr>
              <w:t>3.02.997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7684650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5" w:history="1">
            <w:r w:rsidR="001615C9" w:rsidRPr="00346CE8">
              <w:rPr>
                <w:rStyle w:val="Hyperlink"/>
                <w:noProof/>
              </w:rPr>
              <w:t>3.04.989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023D15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6" w:history="1">
            <w:r w:rsidR="001615C9" w:rsidRPr="00346CE8">
              <w:rPr>
                <w:rStyle w:val="Hyperlink"/>
                <w:noProof/>
              </w:rPr>
              <w:t>3.02.871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923121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7" w:history="1">
            <w:r w:rsidR="001615C9" w:rsidRPr="00346CE8">
              <w:rPr>
                <w:rStyle w:val="Hyperlink"/>
                <w:noProof/>
              </w:rPr>
              <w:t>3.02.824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17985CC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8" w:history="1">
            <w:r w:rsidR="001615C9" w:rsidRPr="00346CE8">
              <w:rPr>
                <w:rStyle w:val="Hyperlink"/>
                <w:noProof/>
              </w:rPr>
              <w:t>3.02.803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E0EB89A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79" w:history="1">
            <w:r w:rsidR="001615C9" w:rsidRPr="00346CE8">
              <w:rPr>
                <w:rStyle w:val="Hyperlink"/>
                <w:noProof/>
              </w:rPr>
              <w:t>3.02.719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_Toc473210579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5CCCF7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0" w:history="1">
            <w:r w:rsidR="001615C9" w:rsidRPr="00346CE8">
              <w:rPr>
                <w:rStyle w:val="Hyperlink"/>
                <w:noProof/>
              </w:rPr>
              <w:t>3.01.713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D3F5102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1" w:history="1">
            <w:r w:rsidR="001615C9" w:rsidRPr="00346CE8">
              <w:rPr>
                <w:rStyle w:val="Hyperlink"/>
                <w:noProof/>
              </w:rPr>
              <w:t>3.01.689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113989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2" w:history="1">
            <w:r w:rsidR="001615C9" w:rsidRPr="00346CE8">
              <w:rPr>
                <w:rStyle w:val="Hyperlink"/>
                <w:noProof/>
              </w:rPr>
              <w:t>3.01.670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24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7D18AAF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3" w:history="1">
            <w:r w:rsidR="001615C9" w:rsidRPr="00346CE8">
              <w:rPr>
                <w:rStyle w:val="Hyperlink"/>
                <w:noProof/>
              </w:rPr>
              <w:t>3.01.660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CC22D6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4" w:history="1">
            <w:r w:rsidR="001615C9" w:rsidRPr="00346CE8">
              <w:rPr>
                <w:rStyle w:val="Hyperlink"/>
                <w:noProof/>
              </w:rPr>
              <w:t>3.01.646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0546305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5" w:history="1">
            <w:r w:rsidR="001615C9" w:rsidRPr="00346CE8">
              <w:rPr>
                <w:rStyle w:val="Hyperlink"/>
                <w:noProof/>
              </w:rPr>
              <w:t>3.01.581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30677CCD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6" w:history="1">
            <w:r w:rsidR="001615C9" w:rsidRPr="00346CE8">
              <w:rPr>
                <w:rStyle w:val="Hyperlink"/>
                <w:noProof/>
              </w:rPr>
              <w:t>3.01.538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0D2B90FA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7" w:history="1">
            <w:r w:rsidR="001615C9" w:rsidRPr="00346CE8">
              <w:rPr>
                <w:rStyle w:val="Hyperlink"/>
                <w:noProof/>
              </w:rPr>
              <w:t>3.01.468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B658BC1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8" w:history="1">
            <w:r w:rsidR="001615C9" w:rsidRPr="00346CE8">
              <w:rPr>
                <w:rStyle w:val="Hyperlink"/>
                <w:noProof/>
              </w:rPr>
              <w:t>3.01.444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_Toc473210588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1AF4926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89" w:history="1">
            <w:r w:rsidR="001615C9" w:rsidRPr="00346CE8">
              <w:rPr>
                <w:rStyle w:val="Hyperlink"/>
                <w:noProof/>
              </w:rPr>
              <w:t>3.01.378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_Toc473210589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C960F13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0" w:history="1">
            <w:r w:rsidR="001615C9" w:rsidRPr="00346CE8">
              <w:rPr>
                <w:rStyle w:val="Hyperlink"/>
                <w:noProof/>
              </w:rPr>
              <w:t>3.01.324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_Toc473210590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3CCFE54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1" w:history="1">
            <w:r w:rsidR="001615C9" w:rsidRPr="00346CE8">
              <w:rPr>
                <w:rStyle w:val="Hyperlink"/>
                <w:noProof/>
              </w:rPr>
              <w:t>3.01.159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_Toc473210591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A45BFB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2" w:history="1">
            <w:r w:rsidR="001615C9" w:rsidRPr="00346CE8">
              <w:rPr>
                <w:rStyle w:val="Hyperlink"/>
                <w:noProof/>
              </w:rPr>
              <w:t>3.01.102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_Toc473210592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50D8E290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3" w:history="1">
            <w:r w:rsidR="001615C9" w:rsidRPr="00346CE8">
              <w:rPr>
                <w:rStyle w:val="Hyperlink"/>
                <w:noProof/>
              </w:rPr>
              <w:t>3.00.18546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_Toc473210593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2B789DA8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4" w:history="1">
            <w:r w:rsidR="001615C9" w:rsidRPr="00346CE8">
              <w:rPr>
                <w:rStyle w:val="Hyperlink"/>
                <w:noProof/>
              </w:rPr>
              <w:t>3.00.18440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_Toc473210594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4D450CB9" w14:textId="77777777" w:rsidR="001615C9" w:rsidRDefault="004D142C">
          <w:pPr>
            <w:pStyle w:val="TOC3"/>
            <w:tabs>
              <w:tab w:val="right" w:leader="dot" w:pos="10790"/>
            </w:tabs>
            <w:rPr>
              <w:rFonts w:eastAsiaTheme="minorEastAsia" w:cstheme="minorBidi"/>
              <w:noProof/>
              <w:kern w:val="0"/>
              <w:lang w:eastAsia="en-US" w:bidi="ar-SA"/>
            </w:rPr>
          </w:pPr>
          <w:hyperlink w:anchor="_Toc473210595" w:history="1">
            <w:r w:rsidR="001615C9" w:rsidRPr="00346CE8">
              <w:rPr>
                <w:rStyle w:val="Hyperlink"/>
                <w:noProof/>
              </w:rPr>
              <w:t>3.00.18019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_Toc473210595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25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6D05F51D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596" w:history="1">
            <w:r w:rsidR="001615C9" w:rsidRPr="00346CE8">
              <w:rPr>
                <w:rStyle w:val="Hyperlink"/>
                <w:noProof/>
              </w:rPr>
              <w:t>Documentation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_Toc473210596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26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899468F" w14:textId="77777777" w:rsidR="001615C9" w:rsidRDefault="004D142C">
          <w:pPr>
            <w:pStyle w:val="TOC1"/>
            <w:tabs>
              <w:tab w:val="right" w:leader="dot" w:pos="10790"/>
            </w:tabs>
            <w:rPr>
              <w:rFonts w:eastAsiaTheme="minorEastAsia" w:cstheme="minorBidi"/>
              <w:b w:val="0"/>
              <w:noProof/>
              <w:kern w:val="0"/>
              <w:sz w:val="22"/>
              <w:szCs w:val="22"/>
              <w:lang w:eastAsia="en-US" w:bidi="ar-SA"/>
            </w:rPr>
          </w:pPr>
          <w:hyperlink w:anchor="_Toc473210597" w:history="1">
            <w:r w:rsidR="001615C9" w:rsidRPr="00346CE8">
              <w:rPr>
                <w:rStyle w:val="Hyperlink"/>
                <w:noProof/>
              </w:rPr>
              <w:t>Appendix A</w:t>
            </w:r>
            <w:r w:rsidR="001615C9">
              <w:rPr>
                <w:noProof/>
                <w:webHidden/>
              </w:rPr>
              <w:tab/>
            </w:r>
            <w:r w:rsidR="001615C9">
              <w:rPr>
                <w:noProof/>
                <w:webHidden/>
              </w:rPr>
              <w:fldChar w:fldCharType="begin"/>
            </w:r>
            <w:r w:rsidR="001615C9">
              <w:rPr>
                <w:noProof/>
                <w:webHidden/>
              </w:rPr>
              <w:instrText xml:space="preserve"> PAGEREF _Toc473210597 \h </w:instrText>
            </w:r>
            <w:r w:rsidR="001615C9">
              <w:rPr>
                <w:noProof/>
                <w:webHidden/>
              </w:rPr>
            </w:r>
            <w:r w:rsidR="001615C9">
              <w:rPr>
                <w:noProof/>
                <w:webHidden/>
              </w:rPr>
              <w:fldChar w:fldCharType="separate"/>
            </w:r>
            <w:r w:rsidR="00B65771">
              <w:rPr>
                <w:noProof/>
                <w:webHidden/>
              </w:rPr>
              <w:t>27</w:t>
            </w:r>
            <w:r w:rsidR="001615C9">
              <w:rPr>
                <w:noProof/>
                <w:webHidden/>
              </w:rPr>
              <w:fldChar w:fldCharType="end"/>
            </w:r>
          </w:hyperlink>
        </w:p>
        <w:p w14:paraId="14D2133B" w14:textId="355C5F62" w:rsidR="003562DD" w:rsidRDefault="003562DD" w:rsidP="003562DD">
          <w:pPr>
            <w:spacing w:line="360" w:lineRule="auto"/>
          </w:pPr>
          <w:r w:rsidRPr="003562DD">
            <w:rPr>
              <w:rFonts w:ascii="Helvetica" w:hAnsi="Helvetica"/>
              <w:b/>
              <w:bCs/>
              <w:noProof/>
              <w:color w:val="000000" w:themeColor="text1"/>
            </w:rPr>
            <w:fldChar w:fldCharType="end"/>
          </w:r>
        </w:p>
      </w:sdtContent>
    </w:sdt>
    <w:p w14:paraId="5A388397" w14:textId="77777777" w:rsidR="00A06717" w:rsidRPr="002C3B8E" w:rsidRDefault="00A06717" w:rsidP="00A06717">
      <w:pPr>
        <w:pStyle w:val="Copyright"/>
        <w:jc w:val="both"/>
        <w:rPr>
          <w:rFonts w:ascii="Helvetica" w:hAnsi="Helvetica"/>
          <w:sz w:val="24"/>
          <w:szCs w:val="24"/>
        </w:rPr>
      </w:pPr>
      <w:r w:rsidRPr="002C3B8E">
        <w:rPr>
          <w:rFonts w:ascii="Helvetica" w:hAnsi="Helvetica"/>
          <w:sz w:val="24"/>
          <w:szCs w:val="24"/>
        </w:rPr>
        <w:br w:type="page"/>
      </w:r>
    </w:p>
    <w:p w14:paraId="451D2ACC" w14:textId="77777777" w:rsidR="00A06717" w:rsidRDefault="00A06717" w:rsidP="00591D3D">
      <w:pPr>
        <w:pStyle w:val="Heading1"/>
      </w:pPr>
      <w:bookmarkStart w:id="1" w:name="_Toc473210450"/>
      <w:r w:rsidRPr="00A06717">
        <w:lastRenderedPageBreak/>
        <w:t>About This Release</w:t>
      </w:r>
      <w:bookmarkEnd w:id="1"/>
    </w:p>
    <w:p w14:paraId="0AFFA004" w14:textId="77777777" w:rsidR="00A06717" w:rsidRDefault="00A06717" w:rsidP="00A06717">
      <w:pPr>
        <w:pStyle w:val="Copyright"/>
        <w:jc w:val="both"/>
        <w:rPr>
          <w:rFonts w:ascii="Helvetica" w:hAnsi="Helvetica"/>
          <w:b/>
          <w:sz w:val="28"/>
          <w:szCs w:val="28"/>
        </w:rPr>
      </w:pPr>
    </w:p>
    <w:p w14:paraId="45381D54" w14:textId="2EE9D640" w:rsidR="00BA21D4" w:rsidRPr="00155D04" w:rsidRDefault="00BA21D4" w:rsidP="00BA21D4">
      <w:pPr>
        <w:jc w:val="both"/>
        <w:rPr>
          <w:rFonts w:asciiTheme="minorHAnsi" w:eastAsia="Helvetica" w:hAnsiTheme="minorHAnsi" w:cs="Helvetica"/>
          <w:color w:val="000000"/>
          <w:lang w:val="en"/>
        </w:rPr>
      </w:pPr>
      <w:proofErr w:type="spellStart"/>
      <w:r w:rsidRPr="00155D04">
        <w:rPr>
          <w:rFonts w:asciiTheme="minorHAnsi" w:eastAsia="Helvetica" w:hAnsiTheme="minorHAnsi" w:cs="Helvetica"/>
          <w:lang w:val="en"/>
        </w:rPr>
        <w:t>EyeLock</w:t>
      </w:r>
      <w:proofErr w:type="spellEnd"/>
      <w:r w:rsidRPr="00155D04">
        <w:rPr>
          <w:rFonts w:asciiTheme="minorHAnsi" w:eastAsia="Helvetica" w:hAnsiTheme="minorHAnsi" w:cs="Helvetica"/>
          <w:lang w:val="en"/>
        </w:rPr>
        <w:t xml:space="preserve"> NXT Firmware is an application used for </w:t>
      </w:r>
      <w:proofErr w:type="spellStart"/>
      <w:r w:rsidRPr="00155D04">
        <w:rPr>
          <w:rFonts w:asciiTheme="minorHAnsi" w:eastAsia="Helvetica" w:hAnsiTheme="minorHAnsi" w:cs="Helvetica"/>
          <w:lang w:val="en"/>
        </w:rPr>
        <w:t>EyeLock’s</w:t>
      </w:r>
      <w:proofErr w:type="spellEnd"/>
      <w:r w:rsidRPr="00155D04">
        <w:rPr>
          <w:rFonts w:asciiTheme="minorHAnsi" w:eastAsia="Helvetica" w:hAnsiTheme="minorHAnsi" w:cs="Helvetica"/>
          <w:lang w:val="en"/>
        </w:rPr>
        <w:t xml:space="preserve"> NXT devices.</w:t>
      </w:r>
    </w:p>
    <w:p w14:paraId="14C9E966" w14:textId="77777777" w:rsidR="00BA21D4" w:rsidRPr="00155D04" w:rsidRDefault="00BA21D4" w:rsidP="00BA21D4">
      <w:pPr>
        <w:pStyle w:val="Copyright"/>
        <w:jc w:val="both"/>
        <w:rPr>
          <w:rFonts w:asciiTheme="minorHAnsi" w:hAnsiTheme="minorHAnsi"/>
          <w:sz w:val="24"/>
          <w:szCs w:val="24"/>
        </w:rPr>
      </w:pPr>
    </w:p>
    <w:p w14:paraId="5BCD2BCA" w14:textId="6FF3F169" w:rsidR="00BA21D4" w:rsidRPr="00155D04" w:rsidRDefault="00BA21D4" w:rsidP="00BA21D4">
      <w:pPr>
        <w:pStyle w:val="Copyright"/>
        <w:jc w:val="both"/>
        <w:rPr>
          <w:rFonts w:asciiTheme="minorHAnsi" w:hAnsiTheme="minorHAnsi"/>
          <w:sz w:val="24"/>
          <w:szCs w:val="24"/>
        </w:rPr>
      </w:pPr>
      <w:proofErr w:type="spellStart"/>
      <w:r w:rsidRPr="00155D04">
        <w:rPr>
          <w:rFonts w:asciiTheme="minorHAnsi" w:hAnsiTheme="minorHAnsi"/>
          <w:sz w:val="24"/>
          <w:szCs w:val="24"/>
        </w:rPr>
        <w:t>WebConfig</w:t>
      </w:r>
      <w:proofErr w:type="spellEnd"/>
      <w:r w:rsidRPr="00155D04">
        <w:rPr>
          <w:rFonts w:asciiTheme="minorHAnsi" w:hAnsiTheme="minorHAnsi"/>
          <w:sz w:val="24"/>
          <w:szCs w:val="24"/>
        </w:rPr>
        <w:t xml:space="preserve"> Tool is a web based application to configure, control and update the </w:t>
      </w:r>
      <w:proofErr w:type="spellStart"/>
      <w:r w:rsidRPr="00155D04">
        <w:rPr>
          <w:rFonts w:asciiTheme="minorHAnsi" w:hAnsiTheme="minorHAnsi"/>
          <w:sz w:val="24"/>
          <w:szCs w:val="24"/>
        </w:rPr>
        <w:t>Eyelock’s</w:t>
      </w:r>
      <w:proofErr w:type="spellEnd"/>
      <w:r w:rsidRPr="00155D04">
        <w:rPr>
          <w:rFonts w:asciiTheme="minorHAnsi" w:hAnsiTheme="minorHAnsi"/>
          <w:sz w:val="24"/>
          <w:szCs w:val="24"/>
        </w:rPr>
        <w:t xml:space="preserve"> NXT devices.</w:t>
      </w:r>
    </w:p>
    <w:p w14:paraId="24249801" w14:textId="77777777" w:rsidR="00A06717" w:rsidRDefault="00A06717" w:rsidP="00A06717">
      <w:pPr>
        <w:pStyle w:val="Copyright"/>
        <w:jc w:val="both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br w:type="page"/>
      </w:r>
    </w:p>
    <w:p w14:paraId="2AE833A2" w14:textId="77777777" w:rsidR="00A06717" w:rsidRDefault="00A06717" w:rsidP="00591D3D">
      <w:pPr>
        <w:pStyle w:val="Heading1"/>
      </w:pPr>
      <w:bookmarkStart w:id="2" w:name="_Versioning"/>
      <w:bookmarkStart w:id="3" w:name="_Toc473210451"/>
      <w:bookmarkEnd w:id="2"/>
      <w:r w:rsidRPr="00A06717">
        <w:lastRenderedPageBreak/>
        <w:t>Versioning</w:t>
      </w:r>
      <w:bookmarkEnd w:id="3"/>
    </w:p>
    <w:p w14:paraId="29119C74" w14:textId="77777777" w:rsidR="00A06717" w:rsidRDefault="00A06717" w:rsidP="00A06717"/>
    <w:p w14:paraId="23ABD660" w14:textId="77777777" w:rsidR="00A06717" w:rsidRPr="00A06717" w:rsidRDefault="00A06717" w:rsidP="00A06717"/>
    <w:p w14:paraId="124BD840" w14:textId="77777777" w:rsidR="00A06717" w:rsidRPr="00155D04" w:rsidRDefault="006869CC" w:rsidP="00A06717">
      <w:pPr>
        <w:pStyle w:val="BodyText"/>
        <w:jc w:val="both"/>
        <w:rPr>
          <w:rFonts w:asciiTheme="minorHAnsi" w:hAnsiTheme="minorHAnsi"/>
          <w:b/>
          <w:bCs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The </w:t>
      </w:r>
      <w:r w:rsidR="00A06717" w:rsidRPr="00155D04">
        <w:rPr>
          <w:rFonts w:asciiTheme="minorHAnsi" w:hAnsiTheme="minorHAnsi"/>
          <w:color w:val="000000" w:themeColor="text1"/>
        </w:rPr>
        <w:t>application uses the following version numbering scheme:</w:t>
      </w:r>
    </w:p>
    <w:p w14:paraId="02B3CBA5" w14:textId="77777777" w:rsidR="00A06717" w:rsidRPr="00155D04" w:rsidRDefault="00A06717" w:rsidP="00A06717">
      <w:pPr>
        <w:pStyle w:val="BodyText"/>
        <w:ind w:left="1440"/>
        <w:jc w:val="both"/>
        <w:rPr>
          <w:rFonts w:asciiTheme="minorHAnsi" w:hAnsiTheme="minorHAnsi"/>
          <w:color w:val="000000" w:themeColor="text1"/>
        </w:rPr>
      </w:pPr>
      <w:proofErr w:type="spellStart"/>
      <w:r w:rsidRPr="00155D04">
        <w:rPr>
          <w:rFonts w:asciiTheme="minorHAnsi" w:hAnsiTheme="minorHAnsi"/>
          <w:b/>
          <w:bCs/>
          <w:color w:val="000000" w:themeColor="text1"/>
        </w:rPr>
        <w:t>MajorRelease.MinorRelease</w:t>
      </w:r>
      <w:proofErr w:type="spellEnd"/>
      <w:r w:rsidRPr="00155D04">
        <w:rPr>
          <w:rFonts w:asciiTheme="minorHAnsi" w:hAnsiTheme="minorHAnsi"/>
          <w:b/>
          <w:bCs/>
          <w:color w:val="000000" w:themeColor="text1"/>
        </w:rPr>
        <w:t xml:space="preserve"> .</w:t>
      </w:r>
      <w:proofErr w:type="spellStart"/>
      <w:r w:rsidRPr="00155D04">
        <w:rPr>
          <w:rFonts w:asciiTheme="minorHAnsi" w:hAnsiTheme="minorHAnsi"/>
          <w:b/>
          <w:bCs/>
          <w:color w:val="000000" w:themeColor="text1"/>
        </w:rPr>
        <w:t>BuildNumber</w:t>
      </w:r>
      <w:proofErr w:type="spellEnd"/>
    </w:p>
    <w:p w14:paraId="46983BDA" w14:textId="77777777" w:rsidR="00A06717" w:rsidRPr="00155D04" w:rsidRDefault="00A06717" w:rsidP="00A06717">
      <w:pPr>
        <w:pStyle w:val="BodyText"/>
        <w:jc w:val="both"/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A </w:t>
      </w:r>
      <w:r w:rsidRPr="00155D04">
        <w:rPr>
          <w:rFonts w:asciiTheme="minorHAnsi" w:hAnsiTheme="minorHAnsi"/>
          <w:b/>
          <w:bCs/>
          <w:i/>
          <w:iCs/>
          <w:color w:val="000000" w:themeColor="text1"/>
        </w:rPr>
        <w:t>major release</w:t>
      </w:r>
      <w:r w:rsidRPr="00155D04">
        <w:rPr>
          <w:rFonts w:asciiTheme="minorHAnsi" w:hAnsiTheme="minorHAnsi"/>
          <w:color w:val="000000" w:themeColor="text1"/>
        </w:rPr>
        <w:t xml:space="preserve"> is a version of the </w:t>
      </w:r>
      <w:proofErr w:type="spellStart"/>
      <w:r w:rsidRPr="00155D04">
        <w:rPr>
          <w:rFonts w:asciiTheme="minorHAnsi" w:hAnsiTheme="minorHAnsi"/>
          <w:color w:val="000000" w:themeColor="text1"/>
        </w:rPr>
        <w:t>EyeLock</w:t>
      </w:r>
      <w:proofErr w:type="spellEnd"/>
      <w:r w:rsidRPr="00155D04">
        <w:rPr>
          <w:rFonts w:asciiTheme="minorHAnsi" w:hAnsiTheme="minorHAnsi"/>
          <w:color w:val="000000" w:themeColor="text1"/>
        </w:rPr>
        <w:t xml:space="preserve"> Software Application that includes the following:</w:t>
      </w:r>
    </w:p>
    <w:p w14:paraId="593CFBE7" w14:textId="77777777" w:rsidR="00A06717" w:rsidRPr="00155D04" w:rsidRDefault="00A06717" w:rsidP="00A06717">
      <w:pPr>
        <w:pStyle w:val="BodyText"/>
        <w:numPr>
          <w:ilvl w:val="0"/>
          <w:numId w:val="1"/>
        </w:numPr>
        <w:jc w:val="both"/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New or significant functionality, Hardware, Software Redesign in addition to bug fixes. </w:t>
      </w:r>
    </w:p>
    <w:p w14:paraId="1398B85E" w14:textId="77777777" w:rsidR="00A06717" w:rsidRPr="00155D04" w:rsidRDefault="00A06717" w:rsidP="00A06717">
      <w:pPr>
        <w:pStyle w:val="BodyText"/>
        <w:jc w:val="both"/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A </w:t>
      </w:r>
      <w:r w:rsidRPr="00155D04">
        <w:rPr>
          <w:rFonts w:asciiTheme="minorHAnsi" w:hAnsiTheme="minorHAnsi"/>
          <w:b/>
          <w:bCs/>
          <w:i/>
          <w:iCs/>
          <w:color w:val="000000" w:themeColor="text1"/>
        </w:rPr>
        <w:t>minor release</w:t>
      </w:r>
      <w:r w:rsidRPr="00155D04">
        <w:rPr>
          <w:rFonts w:asciiTheme="minorHAnsi" w:hAnsiTheme="minorHAnsi"/>
          <w:color w:val="000000" w:themeColor="text1"/>
        </w:rPr>
        <w:t xml:space="preserve"> is a version of the software that may include any combination of the following:</w:t>
      </w:r>
    </w:p>
    <w:p w14:paraId="64E5B3C1" w14:textId="77777777" w:rsidR="00A06717" w:rsidRPr="00155D04" w:rsidRDefault="00A06717" w:rsidP="00A06717">
      <w:pPr>
        <w:pStyle w:val="BodyText"/>
        <w:numPr>
          <w:ilvl w:val="0"/>
          <w:numId w:val="2"/>
        </w:numPr>
        <w:jc w:val="both"/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Enhancements to existing features.</w:t>
      </w:r>
    </w:p>
    <w:p w14:paraId="5B2DE980" w14:textId="77777777" w:rsidR="00A06717" w:rsidRPr="00155D04" w:rsidRDefault="00A06717" w:rsidP="00A06717">
      <w:pPr>
        <w:pStyle w:val="BodyText"/>
        <w:numPr>
          <w:ilvl w:val="0"/>
          <w:numId w:val="2"/>
        </w:numPr>
        <w:jc w:val="both"/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Minor additions in functionality.</w:t>
      </w:r>
    </w:p>
    <w:p w14:paraId="0B63AD0B" w14:textId="77777777" w:rsidR="00A06717" w:rsidRPr="00155D04" w:rsidRDefault="00A06717" w:rsidP="00A06717">
      <w:pPr>
        <w:pStyle w:val="BodyText"/>
        <w:numPr>
          <w:ilvl w:val="0"/>
          <w:numId w:val="2"/>
        </w:numPr>
        <w:jc w:val="both"/>
        <w:rPr>
          <w:rFonts w:asciiTheme="minorHAnsi" w:hAnsiTheme="minorHAnsi"/>
          <w:i/>
          <w:iCs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Bug fixes.</w:t>
      </w:r>
    </w:p>
    <w:p w14:paraId="09F234CC" w14:textId="77777777" w:rsidR="00A06717" w:rsidRPr="00A06717" w:rsidRDefault="00A06717" w:rsidP="00A06717">
      <w:pPr>
        <w:pStyle w:val="BodyText"/>
        <w:jc w:val="both"/>
        <w:rPr>
          <w:rFonts w:ascii="Helvetica" w:hAnsi="Helvetica"/>
          <w:color w:val="000000" w:themeColor="text1"/>
        </w:rPr>
      </w:pPr>
      <w:r w:rsidRPr="00155D04">
        <w:rPr>
          <w:rFonts w:asciiTheme="minorHAnsi" w:hAnsiTheme="minorHAnsi"/>
          <w:i/>
          <w:iCs/>
          <w:color w:val="000000" w:themeColor="text1"/>
        </w:rPr>
        <w:t>Build Number</w:t>
      </w:r>
      <w:r w:rsidRPr="00155D04">
        <w:rPr>
          <w:rFonts w:asciiTheme="minorHAnsi" w:hAnsiTheme="minorHAnsi"/>
          <w:color w:val="000000" w:themeColor="text1"/>
        </w:rPr>
        <w:t xml:space="preserve"> is the number generated by our software Build management system to uniquely identify the source code used to generate a particular release version. </w:t>
      </w:r>
    </w:p>
    <w:p w14:paraId="2BE0399F" w14:textId="77777777" w:rsidR="00A06717" w:rsidRPr="00591D3D" w:rsidRDefault="00A06717" w:rsidP="00DF7E3D">
      <w:pPr>
        <w:pStyle w:val="Heading1"/>
      </w:pPr>
      <w:bookmarkStart w:id="4" w:name="_Toc473210452"/>
      <w:r w:rsidRPr="00591D3D">
        <w:t>Release Contents</w:t>
      </w:r>
      <w:bookmarkEnd w:id="4"/>
    </w:p>
    <w:p w14:paraId="540F557D" w14:textId="77777777" w:rsidR="006869CC" w:rsidRDefault="006869CC" w:rsidP="006869CC"/>
    <w:p w14:paraId="6B4F763F" w14:textId="77777777" w:rsidR="006869CC" w:rsidRPr="00155D04" w:rsidRDefault="006869CC" w:rsidP="006869CC">
      <w:pPr>
        <w:rPr>
          <w:rFonts w:asciiTheme="minorHAnsi" w:hAnsiTheme="minorHAnsi"/>
        </w:rPr>
      </w:pPr>
    </w:p>
    <w:p w14:paraId="627846EC" w14:textId="62E5DE17" w:rsidR="00A06717" w:rsidRDefault="006869CC" w:rsidP="006869CC">
      <w:pPr>
        <w:pStyle w:val="BodyText"/>
        <w:jc w:val="both"/>
        <w:rPr>
          <w:rFonts w:ascii="Helvetica" w:hAnsi="Helvetica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The </w:t>
      </w:r>
      <w:r w:rsidR="00A06717" w:rsidRPr="00155D04">
        <w:rPr>
          <w:rFonts w:asciiTheme="minorHAnsi" w:hAnsiTheme="minorHAnsi"/>
          <w:color w:val="000000" w:themeColor="text1"/>
        </w:rPr>
        <w:t xml:space="preserve">release package contains </w:t>
      </w:r>
      <w:r w:rsidR="00BA21D4" w:rsidRPr="00155D04">
        <w:rPr>
          <w:rFonts w:asciiTheme="minorHAnsi" w:hAnsiTheme="minorHAnsi"/>
          <w:color w:val="000000" w:themeColor="text1"/>
        </w:rPr>
        <w:t xml:space="preserve">firmware for NXT devices which includes the </w:t>
      </w:r>
      <w:proofErr w:type="spellStart"/>
      <w:r w:rsidR="00BA21D4" w:rsidRPr="00155D04">
        <w:rPr>
          <w:rFonts w:asciiTheme="minorHAnsi" w:hAnsiTheme="minorHAnsi"/>
          <w:color w:val="000000" w:themeColor="text1"/>
        </w:rPr>
        <w:t>WebConfig</w:t>
      </w:r>
      <w:proofErr w:type="spellEnd"/>
      <w:r w:rsidR="00BA21D4" w:rsidRPr="00155D04">
        <w:rPr>
          <w:rFonts w:asciiTheme="minorHAnsi" w:hAnsiTheme="minorHAnsi"/>
          <w:color w:val="000000" w:themeColor="text1"/>
        </w:rPr>
        <w:t xml:space="preserve"> Tool and the firmware for </w:t>
      </w:r>
      <w:proofErr w:type="spellStart"/>
      <w:r w:rsidR="00BA21D4" w:rsidRPr="00155D04">
        <w:rPr>
          <w:rFonts w:asciiTheme="minorHAnsi" w:hAnsiTheme="minorHAnsi"/>
          <w:color w:val="000000" w:themeColor="text1"/>
        </w:rPr>
        <w:t>Eyelock’s</w:t>
      </w:r>
      <w:proofErr w:type="spellEnd"/>
      <w:r w:rsidR="00BA21D4" w:rsidRPr="00155D04">
        <w:rPr>
          <w:rFonts w:asciiTheme="minorHAnsi" w:hAnsiTheme="minorHAnsi"/>
          <w:color w:val="000000" w:themeColor="text1"/>
        </w:rPr>
        <w:t xml:space="preserve"> ICM controller</w:t>
      </w:r>
      <w:r w:rsidR="00BA21D4">
        <w:rPr>
          <w:rFonts w:ascii="Helvetica" w:hAnsi="Helvetica"/>
          <w:color w:val="000000" w:themeColor="text1"/>
        </w:rPr>
        <w:t>.</w:t>
      </w:r>
    </w:p>
    <w:p w14:paraId="3B45A546" w14:textId="77777777" w:rsidR="006869CC" w:rsidRDefault="006869CC" w:rsidP="00591D3D">
      <w:pPr>
        <w:pStyle w:val="Heading1"/>
      </w:pPr>
      <w:bookmarkStart w:id="5" w:name="_Toc473210453"/>
      <w:r w:rsidRPr="006869CC">
        <w:t>Release Details</w:t>
      </w:r>
      <w:bookmarkEnd w:id="5"/>
    </w:p>
    <w:p w14:paraId="79E24A97" w14:textId="77777777" w:rsidR="006869CC" w:rsidRDefault="006869CC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2400"/>
        <w:gridCol w:w="1936"/>
        <w:gridCol w:w="1942"/>
        <w:gridCol w:w="4512"/>
      </w:tblGrid>
      <w:tr w:rsidR="006869CC" w:rsidRPr="006869CC" w14:paraId="3AC65D14" w14:textId="77777777" w:rsidTr="00584A3D">
        <w:trPr>
          <w:trHeight w:val="317"/>
        </w:trPr>
        <w:tc>
          <w:tcPr>
            <w:tcW w:w="1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14:paraId="79546CBA" w14:textId="5492044D" w:rsidR="006869CC" w:rsidRPr="006869CC" w:rsidRDefault="002D6D97" w:rsidP="006869CC">
            <w:pPr>
              <w:rPr>
                <w:rFonts w:ascii="Helvetica" w:hAnsi="Helvetica"/>
                <w:b/>
                <w:color w:val="FFFFFF" w:themeColor="background1"/>
              </w:rPr>
            </w:pPr>
            <w:r>
              <w:rPr>
                <w:rFonts w:ascii="Helvetica" w:hAnsi="Helvetica"/>
                <w:b/>
                <w:color w:val="FFFFFF" w:themeColor="background1"/>
              </w:rPr>
              <w:t>Component</w:t>
            </w:r>
            <w:r w:rsidR="006869CC" w:rsidRPr="006869CC">
              <w:rPr>
                <w:rFonts w:ascii="Helvetica" w:hAnsi="Helvetica"/>
                <w:b/>
                <w:color w:val="FFFFFF" w:themeColor="background1"/>
              </w:rPr>
              <w:t xml:space="preserve"> </w:t>
            </w:r>
          </w:p>
        </w:tc>
        <w:tc>
          <w:tcPr>
            <w:tcW w:w="8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14:paraId="36DC0EBC" w14:textId="087E3732" w:rsidR="006869CC" w:rsidRPr="006869CC" w:rsidRDefault="006869CC" w:rsidP="006869CC">
            <w:pPr>
              <w:rPr>
                <w:rFonts w:ascii="Helvetica" w:hAnsi="Helvetica"/>
                <w:b/>
                <w:color w:val="FFFFFF" w:themeColor="background1"/>
              </w:rPr>
            </w:pPr>
            <w:r w:rsidRPr="006869CC">
              <w:rPr>
                <w:rFonts w:ascii="Helvetica" w:hAnsi="Helvetica"/>
                <w:b/>
                <w:color w:val="FFFFFF" w:themeColor="background1"/>
              </w:rPr>
              <w:t xml:space="preserve">Firmware </w:t>
            </w:r>
            <w:r w:rsidR="002D6D97">
              <w:rPr>
                <w:rFonts w:ascii="Helvetica" w:hAnsi="Helvetica"/>
                <w:b/>
                <w:color w:val="FFFFFF" w:themeColor="background1"/>
              </w:rPr>
              <w:t xml:space="preserve">/Software </w:t>
            </w:r>
            <w:r w:rsidRPr="006869CC">
              <w:rPr>
                <w:rFonts w:ascii="Helvetica" w:hAnsi="Helvetica"/>
                <w:b/>
                <w:color w:val="FFFFFF" w:themeColor="background1"/>
              </w:rPr>
              <w:t>Version</w:t>
            </w:r>
          </w:p>
        </w:tc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  <w:vAlign w:val="center"/>
          </w:tcPr>
          <w:p w14:paraId="332E232E" w14:textId="43753FAA" w:rsidR="006869CC" w:rsidRPr="006869CC" w:rsidRDefault="002D6D97" w:rsidP="006869CC">
            <w:pPr>
              <w:rPr>
                <w:rFonts w:ascii="Helvetica" w:hAnsi="Helvetica"/>
                <w:b/>
                <w:color w:val="FFFFFF" w:themeColor="background1"/>
              </w:rPr>
            </w:pPr>
            <w:r>
              <w:rPr>
                <w:rFonts w:ascii="Helvetica" w:hAnsi="Helvetica"/>
                <w:b/>
                <w:color w:val="FFFFFF" w:themeColor="background1"/>
              </w:rPr>
              <w:t>Hardware Version</w:t>
            </w:r>
          </w:p>
        </w:tc>
        <w:tc>
          <w:tcPr>
            <w:tcW w:w="20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  <w:vAlign w:val="center"/>
          </w:tcPr>
          <w:p w14:paraId="0C08703C" w14:textId="6CF1DB33" w:rsidR="006C6268" w:rsidRDefault="006869CC" w:rsidP="006869CC">
            <w:pPr>
              <w:rPr>
                <w:rFonts w:ascii="Helvetica" w:hAnsi="Helvetica"/>
                <w:color w:val="FFFFFF" w:themeColor="background1"/>
              </w:rPr>
            </w:pPr>
            <w:r w:rsidRPr="006869CC">
              <w:rPr>
                <w:rFonts w:ascii="Helvetica" w:hAnsi="Helvetica"/>
                <w:b/>
                <w:color w:val="FFFFFF" w:themeColor="background1"/>
              </w:rPr>
              <w:t>Comments</w:t>
            </w:r>
          </w:p>
          <w:p w14:paraId="15731E74" w14:textId="77777777" w:rsidR="006869CC" w:rsidRPr="006C6268" w:rsidRDefault="006869CC" w:rsidP="006C6268">
            <w:pPr>
              <w:rPr>
                <w:rFonts w:ascii="Helvetica" w:hAnsi="Helvetica"/>
              </w:rPr>
            </w:pPr>
          </w:p>
        </w:tc>
      </w:tr>
      <w:tr w:rsidR="006869CC" w:rsidRPr="006869CC" w14:paraId="03A8C80D" w14:textId="77777777" w:rsidTr="00584A3D">
        <w:trPr>
          <w:trHeight w:val="317"/>
        </w:trPr>
        <w:tc>
          <w:tcPr>
            <w:tcW w:w="1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ED9357" w14:textId="0418266B" w:rsidR="006869CC" w:rsidRPr="00155D04" w:rsidRDefault="002D6D97" w:rsidP="006869CC">
            <w:pPr>
              <w:snapToGrid w:val="0"/>
              <w:rPr>
                <w:rFonts w:asciiTheme="minorHAnsi" w:hAnsiTheme="minorHAnsi"/>
              </w:rPr>
            </w:pPr>
            <w:r w:rsidRPr="00155D04">
              <w:rPr>
                <w:rFonts w:asciiTheme="minorHAnsi" w:hAnsiTheme="minorHAnsi"/>
              </w:rPr>
              <w:t>NXT</w:t>
            </w:r>
          </w:p>
        </w:tc>
        <w:tc>
          <w:tcPr>
            <w:tcW w:w="8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33A70F5" w14:textId="6D36B5BA" w:rsidR="005002C0" w:rsidRPr="007D3063" w:rsidRDefault="005A2432" w:rsidP="00824C7E">
            <w:pPr>
              <w:snapToGrid w:val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5</w:t>
            </w:r>
            <w:r w:rsidR="00660ABF">
              <w:rPr>
                <w:rFonts w:asciiTheme="minorHAnsi" w:hAnsiTheme="minorHAnsi"/>
                <w:sz w:val="22"/>
                <w:szCs w:val="22"/>
              </w:rPr>
              <w:t>.0</w:t>
            </w:r>
            <w:r w:rsidR="004D142C">
              <w:rPr>
                <w:rFonts w:asciiTheme="minorHAnsi" w:hAnsiTheme="minorHAnsi"/>
                <w:sz w:val="22"/>
                <w:szCs w:val="22"/>
              </w:rPr>
              <w:t>0.1551</w:t>
            </w:r>
          </w:p>
        </w:tc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40C469D" w14:textId="77777777" w:rsidR="006869CC" w:rsidRPr="00155D04" w:rsidRDefault="006869CC" w:rsidP="006869CC">
            <w:pPr>
              <w:snapToGrid w:val="0"/>
              <w:rPr>
                <w:rFonts w:asciiTheme="minorHAnsi" w:hAnsiTheme="minorHAnsi"/>
              </w:rPr>
            </w:pPr>
          </w:p>
        </w:tc>
        <w:tc>
          <w:tcPr>
            <w:tcW w:w="20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5FDC62E" w14:textId="496EADFD" w:rsidR="006869CC" w:rsidRPr="00155D04" w:rsidRDefault="006869CC" w:rsidP="006869CC">
            <w:pPr>
              <w:snapToGrid w:val="0"/>
              <w:rPr>
                <w:rFonts w:asciiTheme="minorHAnsi" w:hAnsiTheme="minorHAnsi"/>
              </w:rPr>
            </w:pPr>
          </w:p>
        </w:tc>
      </w:tr>
      <w:tr w:rsidR="006869CC" w:rsidRPr="006869CC" w14:paraId="69F080EC" w14:textId="77777777" w:rsidTr="00584A3D">
        <w:trPr>
          <w:trHeight w:val="317"/>
        </w:trPr>
        <w:tc>
          <w:tcPr>
            <w:tcW w:w="1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77EEAB4" w14:textId="5774BF94" w:rsidR="006869CC" w:rsidRPr="00155D04" w:rsidRDefault="002D6D97" w:rsidP="006869CC">
            <w:pPr>
              <w:snapToGrid w:val="0"/>
              <w:rPr>
                <w:rFonts w:asciiTheme="minorHAnsi" w:hAnsiTheme="minorHAnsi"/>
              </w:rPr>
            </w:pPr>
            <w:r w:rsidRPr="00155D04">
              <w:rPr>
                <w:rFonts w:asciiTheme="minorHAnsi" w:hAnsiTheme="minorHAnsi"/>
              </w:rPr>
              <w:t>ICM</w:t>
            </w:r>
          </w:p>
        </w:tc>
        <w:tc>
          <w:tcPr>
            <w:tcW w:w="8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AFEBEC1" w14:textId="78E2D261" w:rsidR="006869CC" w:rsidRPr="00155D04" w:rsidRDefault="00D67781" w:rsidP="006869CC">
            <w:pPr>
              <w:snapToGrid w:val="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3.5</w:t>
            </w:r>
            <w:r w:rsidR="00F12116">
              <w:rPr>
                <w:rFonts w:asciiTheme="minorHAnsi" w:hAnsiTheme="minorHAnsi"/>
              </w:rPr>
              <w:t>.</w:t>
            </w:r>
            <w:r w:rsidR="009972DD">
              <w:rPr>
                <w:rFonts w:asciiTheme="minorHAnsi" w:hAnsiTheme="minorHAnsi"/>
              </w:rPr>
              <w:t>3</w:t>
            </w:r>
          </w:p>
        </w:tc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9E8B0E8" w14:textId="6D182658" w:rsidR="006869CC" w:rsidRPr="00155D04" w:rsidRDefault="002D6D97" w:rsidP="006869CC">
            <w:pPr>
              <w:snapToGrid w:val="0"/>
              <w:rPr>
                <w:rFonts w:asciiTheme="minorHAnsi" w:hAnsiTheme="minorHAnsi"/>
              </w:rPr>
            </w:pPr>
            <w:r w:rsidRPr="00155D04">
              <w:rPr>
                <w:rFonts w:asciiTheme="minorHAnsi" w:hAnsiTheme="minorHAnsi"/>
              </w:rPr>
              <w:t>71.42.a</w:t>
            </w:r>
          </w:p>
        </w:tc>
        <w:tc>
          <w:tcPr>
            <w:tcW w:w="20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ED77000" w14:textId="2CEA4721" w:rsidR="006869CC" w:rsidRPr="00155D04" w:rsidRDefault="006869CC" w:rsidP="006869CC">
            <w:pPr>
              <w:snapToGrid w:val="0"/>
              <w:rPr>
                <w:rFonts w:asciiTheme="minorHAnsi" w:hAnsiTheme="minorHAnsi"/>
              </w:rPr>
            </w:pPr>
          </w:p>
        </w:tc>
      </w:tr>
      <w:tr w:rsidR="006869CC" w:rsidRPr="006869CC" w14:paraId="35DE5B2F" w14:textId="77777777" w:rsidTr="00584A3D">
        <w:trPr>
          <w:trHeight w:val="317"/>
        </w:trPr>
        <w:tc>
          <w:tcPr>
            <w:tcW w:w="111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A8EBE2B" w14:textId="3E679F97" w:rsidR="006869CC" w:rsidRPr="00155D04" w:rsidRDefault="00302CA7" w:rsidP="006869CC">
            <w:pPr>
              <w:snapToGrid w:val="0"/>
              <w:rPr>
                <w:rFonts w:asciiTheme="minorHAnsi" w:hAnsiTheme="minorHAnsi"/>
              </w:rPr>
            </w:pPr>
            <w:proofErr w:type="spellStart"/>
            <w:r>
              <w:rPr>
                <w:rFonts w:asciiTheme="minorHAnsi" w:hAnsiTheme="minorHAnsi"/>
              </w:rPr>
              <w:t>EyEnroll</w:t>
            </w:r>
            <w:proofErr w:type="spellEnd"/>
          </w:p>
        </w:tc>
        <w:tc>
          <w:tcPr>
            <w:tcW w:w="8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12248B1" w14:textId="2D539309" w:rsidR="006869CC" w:rsidRPr="00F12116" w:rsidRDefault="005A2432" w:rsidP="009972DD">
            <w:pPr>
              <w:rPr>
                <w:rFonts w:asciiTheme="minorHAnsi" w:eastAsiaTheme="minorHAnsi" w:hAnsiTheme="minorHAnsi" w:cs="Times New Roman"/>
                <w:color w:val="1F497D"/>
                <w:kern w:val="0"/>
                <w:lang w:eastAsia="en-US" w:bidi="ar-SA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2.16</w:t>
            </w:r>
            <w:r w:rsidR="00083716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.2</w:t>
            </w:r>
            <w:r w:rsidR="00A75268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3371</w:t>
            </w:r>
          </w:p>
        </w:tc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B4B9CAB" w14:textId="77777777" w:rsidR="006869CC" w:rsidRPr="00155D04" w:rsidRDefault="006869CC" w:rsidP="006869CC">
            <w:pPr>
              <w:snapToGrid w:val="0"/>
              <w:rPr>
                <w:rFonts w:asciiTheme="minorHAnsi" w:hAnsiTheme="minorHAnsi"/>
              </w:rPr>
            </w:pPr>
          </w:p>
        </w:tc>
        <w:tc>
          <w:tcPr>
            <w:tcW w:w="20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C63B51" w14:textId="77777777" w:rsidR="006869CC" w:rsidRPr="00155D04" w:rsidRDefault="006869CC" w:rsidP="006869CC">
            <w:pPr>
              <w:snapToGrid w:val="0"/>
              <w:rPr>
                <w:rFonts w:asciiTheme="minorHAnsi" w:hAnsiTheme="minorHAnsi"/>
              </w:rPr>
            </w:pPr>
          </w:p>
        </w:tc>
      </w:tr>
    </w:tbl>
    <w:p w14:paraId="3B6B7332" w14:textId="77777777" w:rsidR="006869CC" w:rsidRDefault="006869CC" w:rsidP="00591D3D">
      <w:pPr>
        <w:pStyle w:val="Heading1"/>
      </w:pPr>
      <w:bookmarkStart w:id="6" w:name="_Toc473210454"/>
      <w:r>
        <w:t>Compatible Products</w:t>
      </w:r>
      <w:bookmarkEnd w:id="6"/>
    </w:p>
    <w:p w14:paraId="242F0AB3" w14:textId="77777777" w:rsidR="006869CC" w:rsidRDefault="006869CC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0"/>
        <w:gridCol w:w="2153"/>
        <w:gridCol w:w="2152"/>
        <w:gridCol w:w="2152"/>
        <w:gridCol w:w="2153"/>
      </w:tblGrid>
      <w:tr w:rsidR="006869CC" w14:paraId="0874BF40" w14:textId="77777777" w:rsidTr="009556EF">
        <w:tc>
          <w:tcPr>
            <w:tcW w:w="2180" w:type="dxa"/>
            <w:shd w:val="clear" w:color="auto" w:fill="000000" w:themeFill="text1"/>
            <w:vAlign w:val="center"/>
          </w:tcPr>
          <w:p w14:paraId="3BBA3E15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b/>
                <w:color w:val="000000" w:themeColor="text1"/>
              </w:rPr>
            </w:pPr>
          </w:p>
        </w:tc>
        <w:tc>
          <w:tcPr>
            <w:tcW w:w="2153" w:type="dxa"/>
            <w:shd w:val="clear" w:color="auto" w:fill="000000" w:themeFill="text1"/>
            <w:vAlign w:val="center"/>
          </w:tcPr>
          <w:p w14:paraId="72EC8949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b/>
                <w:color w:val="000000" w:themeColor="text1"/>
              </w:rPr>
            </w:pPr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775BB7AB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b/>
                <w:color w:val="000000" w:themeColor="text1"/>
              </w:rPr>
            </w:pPr>
          </w:p>
        </w:tc>
        <w:tc>
          <w:tcPr>
            <w:tcW w:w="2152" w:type="dxa"/>
            <w:shd w:val="clear" w:color="auto" w:fill="000000" w:themeFill="text1"/>
            <w:vAlign w:val="center"/>
          </w:tcPr>
          <w:p w14:paraId="14A20898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b/>
                <w:color w:val="000000" w:themeColor="text1"/>
              </w:rPr>
            </w:pPr>
          </w:p>
        </w:tc>
        <w:tc>
          <w:tcPr>
            <w:tcW w:w="2153" w:type="dxa"/>
            <w:shd w:val="clear" w:color="auto" w:fill="000000" w:themeFill="text1"/>
            <w:vAlign w:val="center"/>
          </w:tcPr>
          <w:p w14:paraId="2730713B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b/>
                <w:color w:val="000000" w:themeColor="text1"/>
              </w:rPr>
            </w:pPr>
          </w:p>
        </w:tc>
      </w:tr>
      <w:tr w:rsidR="006869CC" w14:paraId="7AB21B64" w14:textId="77777777" w:rsidTr="009556EF">
        <w:trPr>
          <w:trHeight w:val="314"/>
        </w:trPr>
        <w:tc>
          <w:tcPr>
            <w:tcW w:w="2180" w:type="dxa"/>
            <w:vAlign w:val="center"/>
          </w:tcPr>
          <w:p w14:paraId="01D9B36D" w14:textId="545307E9" w:rsidR="006869CC" w:rsidRPr="006869CC" w:rsidRDefault="00C50FD5" w:rsidP="006869CC">
            <w:pPr>
              <w:pStyle w:val="BodyText"/>
              <w:rPr>
                <w:rFonts w:ascii="Helvetica" w:hAnsi="Helvetica"/>
                <w:color w:val="000000" w:themeColor="text1"/>
              </w:rPr>
            </w:pPr>
            <w:proofErr w:type="spellStart"/>
            <w:r>
              <w:rPr>
                <w:rFonts w:ascii="Helvetica" w:hAnsi="Helvetica"/>
                <w:color w:val="000000" w:themeColor="text1"/>
              </w:rPr>
              <w:t>NanoNXT</w:t>
            </w:r>
            <w:proofErr w:type="spellEnd"/>
          </w:p>
        </w:tc>
        <w:tc>
          <w:tcPr>
            <w:tcW w:w="2153" w:type="dxa"/>
            <w:vAlign w:val="center"/>
          </w:tcPr>
          <w:p w14:paraId="17C5006B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2152" w:type="dxa"/>
            <w:vAlign w:val="center"/>
          </w:tcPr>
          <w:p w14:paraId="7BADB59A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2152" w:type="dxa"/>
            <w:vAlign w:val="center"/>
          </w:tcPr>
          <w:p w14:paraId="521CD6A5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color w:val="000000" w:themeColor="text1"/>
              </w:rPr>
            </w:pPr>
          </w:p>
        </w:tc>
        <w:tc>
          <w:tcPr>
            <w:tcW w:w="2153" w:type="dxa"/>
            <w:vAlign w:val="center"/>
          </w:tcPr>
          <w:p w14:paraId="376361F7" w14:textId="77777777" w:rsidR="006869CC" w:rsidRPr="006869CC" w:rsidRDefault="006869CC" w:rsidP="006869CC">
            <w:pPr>
              <w:pStyle w:val="BodyText"/>
              <w:rPr>
                <w:rFonts w:ascii="Helvetica" w:hAnsi="Helvetica"/>
                <w:color w:val="000000" w:themeColor="text1"/>
              </w:rPr>
            </w:pPr>
          </w:p>
        </w:tc>
      </w:tr>
    </w:tbl>
    <w:p w14:paraId="133DC062" w14:textId="748046B8" w:rsidR="006869CC" w:rsidRDefault="006869CC" w:rsidP="006556F8">
      <w:pPr>
        <w:pStyle w:val="Heading1"/>
      </w:pPr>
      <w:bookmarkStart w:id="7" w:name="_Toc473210455"/>
      <w:r>
        <w:lastRenderedPageBreak/>
        <w:t>New Feature and Enhancements</w:t>
      </w:r>
      <w:bookmarkEnd w:id="7"/>
    </w:p>
    <w:p w14:paraId="770B7DE4" w14:textId="77777777" w:rsidR="00197971" w:rsidRPr="00197971" w:rsidRDefault="00197971" w:rsidP="00197971"/>
    <w:p w14:paraId="17545B65" w14:textId="66CCF948" w:rsidR="00B43239" w:rsidRPr="002C3B8E" w:rsidRDefault="005A2432" w:rsidP="00B43239">
      <w:pPr>
        <w:pStyle w:val="Heading3"/>
      </w:pPr>
      <w:bookmarkStart w:id="8" w:name="_Toc473210456"/>
      <w:r>
        <w:t>5.00.</w:t>
      </w:r>
      <w:r w:rsidR="00007BB0">
        <w:t>1551</w:t>
      </w:r>
      <w:bookmarkEnd w:id="8"/>
    </w:p>
    <w:p w14:paraId="0242C6BE" w14:textId="5E254C90" w:rsidR="005565B6" w:rsidRPr="005565B6" w:rsidRDefault="005565B6" w:rsidP="005565B6">
      <w:pPr>
        <w:pStyle w:val="ListParagraph"/>
        <w:numPr>
          <w:ilvl w:val="0"/>
          <w:numId w:val="30"/>
        </w:numPr>
        <w:spacing w:after="0"/>
      </w:pPr>
      <w:r w:rsidRPr="005565B6">
        <w:t xml:space="preserve">ATH-1488 - Implement removing the excess restore point files in the </w:t>
      </w:r>
      <w:proofErr w:type="spellStart"/>
      <w:r w:rsidRPr="005565B6">
        <w:t>fwHandler</w:t>
      </w:r>
      <w:proofErr w:type="spellEnd"/>
      <w:r w:rsidRPr="005565B6">
        <w:t xml:space="preserve"> script</w:t>
      </w:r>
    </w:p>
    <w:p w14:paraId="1A42F056" w14:textId="128BB9EF" w:rsidR="00B43239" w:rsidRPr="005565B6" w:rsidRDefault="005565B6" w:rsidP="005565B6">
      <w:pPr>
        <w:pStyle w:val="NormalIndent0"/>
        <w:numPr>
          <w:ilvl w:val="0"/>
          <w:numId w:val="30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sz w:val="22"/>
          <w:szCs w:val="22"/>
        </w:rPr>
        <w:t xml:space="preserve">ATH-1490 - Excluding database file from the restore point in </w:t>
      </w:r>
      <w:proofErr w:type="spellStart"/>
      <w:r w:rsidRPr="005565B6">
        <w:rPr>
          <w:rFonts w:asciiTheme="minorHAnsi" w:hAnsiTheme="minorHAnsi"/>
          <w:sz w:val="22"/>
          <w:szCs w:val="22"/>
        </w:rPr>
        <w:t>fwHandler</w:t>
      </w:r>
      <w:proofErr w:type="spellEnd"/>
    </w:p>
    <w:p w14:paraId="6689A9EF" w14:textId="34FBA0FE" w:rsidR="00660ABF" w:rsidRPr="002C3B8E" w:rsidRDefault="00824C7E" w:rsidP="00660ABF">
      <w:pPr>
        <w:pStyle w:val="Heading3"/>
      </w:pPr>
      <w:bookmarkStart w:id="9" w:name="_Toc473210457"/>
      <w:r>
        <w:t>4.03.1429</w:t>
      </w:r>
      <w:bookmarkEnd w:id="9"/>
    </w:p>
    <w:p w14:paraId="4A4930A2" w14:textId="2DB9834E" w:rsidR="00660ABF" w:rsidRPr="00824C7E" w:rsidRDefault="00824C7E" w:rsidP="00660AB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824C7E">
        <w:rPr>
          <w:rFonts w:asciiTheme="minorHAnsi" w:hAnsiTheme="minorHAnsi"/>
          <w:color w:val="000000"/>
          <w:kern w:val="24"/>
          <w:sz w:val="22"/>
          <w:szCs w:val="22"/>
        </w:rPr>
        <w:t xml:space="preserve">ATH-1431 - </w:t>
      </w:r>
      <w:r w:rsidRPr="00824C7E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Port SDK update to </w:t>
      </w:r>
      <w:proofErr w:type="spellStart"/>
      <w:r w:rsidRPr="00824C7E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webconfig</w:t>
      </w:r>
      <w:proofErr w:type="spellEnd"/>
    </w:p>
    <w:p w14:paraId="4CD27B1C" w14:textId="06162726" w:rsidR="00AA366A" w:rsidRPr="002C3B8E" w:rsidRDefault="00AA366A" w:rsidP="00AA366A">
      <w:pPr>
        <w:pStyle w:val="Heading3"/>
      </w:pPr>
      <w:bookmarkStart w:id="10" w:name="_Toc473210458"/>
      <w:r>
        <w:t>4.02.1390</w:t>
      </w:r>
      <w:bookmarkEnd w:id="10"/>
    </w:p>
    <w:p w14:paraId="12F49A5C" w14:textId="151E8E03" w:rsidR="00AA366A" w:rsidRPr="0085239C" w:rsidRDefault="0085239C" w:rsidP="0085239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 xml:space="preserve">ATH-1377 - </w:t>
      </w:r>
      <w:r w:rsidRPr="00D151D2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WEB - password change allows insecure passwords.</w:t>
      </w:r>
    </w:p>
    <w:p w14:paraId="2E354304" w14:textId="2C61EDB7" w:rsidR="00272A4B" w:rsidRPr="002C3B8E" w:rsidRDefault="00181E3C" w:rsidP="00272A4B">
      <w:pPr>
        <w:pStyle w:val="Heading3"/>
      </w:pPr>
      <w:bookmarkStart w:id="11" w:name="_Toc473210459"/>
      <w:r>
        <w:t>4.0</w:t>
      </w:r>
      <w:r w:rsidR="00350897">
        <w:t>1.1335</w:t>
      </w:r>
      <w:bookmarkEnd w:id="11"/>
    </w:p>
    <w:p w14:paraId="4C58B9BC" w14:textId="01EADF54" w:rsidR="00272A4B" w:rsidRPr="002F01C1" w:rsidRDefault="00272A4B" w:rsidP="00272A4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ATH-1360 - </w:t>
      </w:r>
      <w:r w:rsidRPr="00272A4B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PT - Prevents setting of the default Facility Code and Badge number</w:t>
      </w:r>
    </w:p>
    <w:p w14:paraId="4EAAD0B7" w14:textId="41C745E3" w:rsidR="002F01C1" w:rsidRDefault="002F01C1" w:rsidP="002F01C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ATH-1126 -</w:t>
      </w:r>
      <w:r w:rsidRPr="002F01C1">
        <w:rPr>
          <w:rFonts w:asciiTheme="minorHAnsi" w:hAnsiTheme="minorHAnsi"/>
          <w:color w:val="000000" w:themeColor="text1"/>
          <w:sz w:val="22"/>
          <w:szCs w:val="22"/>
        </w:rPr>
        <w:t xml:space="preserve"> PT - </w:t>
      </w:r>
      <w:proofErr w:type="spellStart"/>
      <w:r w:rsidRPr="002F01C1">
        <w:rPr>
          <w:rFonts w:asciiTheme="minorHAnsi" w:hAnsiTheme="minorHAnsi"/>
          <w:color w:val="000000" w:themeColor="text1"/>
          <w:sz w:val="22"/>
          <w:szCs w:val="22"/>
        </w:rPr>
        <w:t>Wavelynx</w:t>
      </w:r>
      <w:proofErr w:type="spellEnd"/>
      <w:r w:rsidRPr="002F01C1">
        <w:rPr>
          <w:rFonts w:asciiTheme="minorHAnsi" w:hAnsiTheme="minorHAnsi"/>
          <w:color w:val="000000" w:themeColor="text1"/>
          <w:sz w:val="22"/>
          <w:szCs w:val="22"/>
        </w:rPr>
        <w:t xml:space="preserve"> software version not shown for the readers</w:t>
      </w:r>
    </w:p>
    <w:p w14:paraId="14D0DA2D" w14:textId="1D23F17E" w:rsidR="002F01C1" w:rsidRDefault="002F01C1" w:rsidP="002F01C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ATH-1296 -</w:t>
      </w:r>
      <w:r w:rsidRPr="002F01C1">
        <w:rPr>
          <w:rFonts w:asciiTheme="minorHAnsi" w:hAnsiTheme="minorHAnsi"/>
          <w:color w:val="000000" w:themeColor="text1"/>
          <w:sz w:val="22"/>
          <w:szCs w:val="22"/>
        </w:rPr>
        <w:t xml:space="preserve"> Portable template reader bootloader</w:t>
      </w:r>
    </w:p>
    <w:p w14:paraId="6EFCDFBD" w14:textId="77777777" w:rsidR="00806C69" w:rsidRPr="00982351" w:rsidRDefault="00806C69" w:rsidP="002F01C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</w:p>
    <w:p w14:paraId="29A184C3" w14:textId="2F7623BE" w:rsidR="00457213" w:rsidRPr="002C3B8E" w:rsidRDefault="004A1FBB" w:rsidP="00457213">
      <w:pPr>
        <w:pStyle w:val="Heading3"/>
      </w:pPr>
      <w:bookmarkStart w:id="12" w:name="_Toc473210460"/>
      <w:r>
        <w:t>4.00.1297</w:t>
      </w:r>
      <w:bookmarkEnd w:id="12"/>
    </w:p>
    <w:p w14:paraId="346EF020" w14:textId="2FC28112" w:rsidR="00457213" w:rsidRPr="00982351" w:rsidRDefault="00E65720" w:rsidP="0045721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ATH-1381 - </w:t>
      </w:r>
      <w:r w:rsidRPr="00E65720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Remove "Check Parity Bit" setting in dual authentication and enable it all time</w:t>
      </w:r>
    </w:p>
    <w:p w14:paraId="00347536" w14:textId="41AE34EF" w:rsidR="00F3218C" w:rsidRPr="002C3B8E" w:rsidRDefault="007D3063" w:rsidP="00F3218C">
      <w:pPr>
        <w:pStyle w:val="Heading3"/>
      </w:pPr>
      <w:bookmarkStart w:id="13" w:name="_Toc473210461"/>
      <w:r>
        <w:t>3.0</w:t>
      </w:r>
      <w:r w:rsidR="00553B1E">
        <w:t>6</w:t>
      </w:r>
      <w:r>
        <w:t>.12</w:t>
      </w:r>
      <w:r w:rsidR="00735125">
        <w:t>60</w:t>
      </w:r>
      <w:bookmarkEnd w:id="13"/>
    </w:p>
    <w:p w14:paraId="7781384F" w14:textId="79EFB7BB" w:rsidR="00F3218C" w:rsidRPr="00982351" w:rsidRDefault="00553B1E" w:rsidP="00F3218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Mandatory security fixes</w:t>
      </w:r>
    </w:p>
    <w:p w14:paraId="520755D8" w14:textId="701BFF06" w:rsidR="00B04655" w:rsidRPr="002C3B8E" w:rsidRDefault="00CA6445" w:rsidP="00B04655">
      <w:pPr>
        <w:pStyle w:val="Heading3"/>
      </w:pPr>
      <w:bookmarkStart w:id="14" w:name="_Toc473210462"/>
      <w:r>
        <w:t>3.05.1193</w:t>
      </w:r>
      <w:bookmarkEnd w:id="14"/>
    </w:p>
    <w:p w14:paraId="7E7526F1" w14:textId="1EE9E138" w:rsidR="00B04655" w:rsidRPr="008B1A86" w:rsidRDefault="00B04655" w:rsidP="00B0465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04655">
        <w:rPr>
          <w:rFonts w:asciiTheme="minorHAnsi" w:hAnsiTheme="minorHAnsi"/>
          <w:color w:val="000000"/>
          <w:kern w:val="24"/>
          <w:sz w:val="22"/>
          <w:szCs w:val="22"/>
        </w:rPr>
        <w:t xml:space="preserve">ATH-707 - </w:t>
      </w:r>
      <w:r w:rsidRPr="00B04655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NXT- SQL DB on NXT is not encrypted</w:t>
      </w:r>
    </w:p>
    <w:p w14:paraId="362D5379" w14:textId="3E0D2D2E" w:rsidR="008B1A86" w:rsidRPr="008B1A86" w:rsidRDefault="0005135A" w:rsidP="008B1A8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ATH-1242</w:t>
      </w:r>
      <w:r w:rsidR="008B1A86" w:rsidRPr="000824F8">
        <w:rPr>
          <w:rFonts w:asciiTheme="minorHAnsi" w:hAnsiTheme="minorHAnsi"/>
          <w:color w:val="000000"/>
          <w:kern w:val="24"/>
          <w:sz w:val="22"/>
          <w:szCs w:val="22"/>
        </w:rPr>
        <w:t xml:space="preserve"> - </w:t>
      </w:r>
      <w:proofErr w:type="spellStart"/>
      <w:r w:rsidRPr="0005135A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Webconfigtool</w:t>
      </w:r>
      <w:proofErr w:type="spellEnd"/>
      <w:r w:rsidRPr="0005135A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- configuration for TLS / SSL</w:t>
      </w:r>
    </w:p>
    <w:p w14:paraId="20481006" w14:textId="422FC1C4" w:rsidR="00D27425" w:rsidRPr="002C3B8E" w:rsidRDefault="00D67781" w:rsidP="00D27425">
      <w:pPr>
        <w:pStyle w:val="Heading3"/>
      </w:pPr>
      <w:bookmarkStart w:id="15" w:name="_Toc473210463"/>
      <w:r>
        <w:t>3.05.1148</w:t>
      </w:r>
      <w:bookmarkEnd w:id="15"/>
    </w:p>
    <w:p w14:paraId="079B798B" w14:textId="076AC62A" w:rsidR="00D27425" w:rsidRPr="00481BD2" w:rsidRDefault="000824F8" w:rsidP="00D27425">
      <w:pPr>
        <w:pStyle w:val="NormalIndent0"/>
        <w:numPr>
          <w:ilvl w:val="0"/>
          <w:numId w:val="3"/>
        </w:numPr>
        <w:rPr>
          <w:rStyle w:val="Hyperlink"/>
          <w:rFonts w:asciiTheme="minorHAnsi" w:hAnsiTheme="minorHAnsi"/>
          <w:color w:val="000000" w:themeColor="text1"/>
          <w:sz w:val="22"/>
          <w:szCs w:val="22"/>
          <w:u w:val="none"/>
        </w:rPr>
      </w:pPr>
      <w:r w:rsidRPr="000824F8">
        <w:rPr>
          <w:rFonts w:asciiTheme="minorHAnsi" w:hAnsiTheme="minorHAnsi"/>
          <w:color w:val="000000"/>
          <w:kern w:val="24"/>
          <w:sz w:val="22"/>
          <w:szCs w:val="22"/>
        </w:rPr>
        <w:t xml:space="preserve">ATH-1238 - </w:t>
      </w:r>
      <w:hyperlink r:id="rId8" w:history="1">
        <w:r w:rsidRPr="000824F8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5F5F5"/>
          </w:rPr>
          <w:t>upgrade NXT device SSL libraries that support TLS 1.2</w:t>
        </w:r>
      </w:hyperlink>
    </w:p>
    <w:p w14:paraId="71EA6263" w14:textId="2E1BA18A" w:rsidR="00481BD2" w:rsidRPr="000824F8" w:rsidRDefault="00481BD2" w:rsidP="00481B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481BD2">
        <w:rPr>
          <w:rFonts w:asciiTheme="minorHAnsi" w:hAnsiTheme="minorHAnsi"/>
          <w:color w:val="000000" w:themeColor="text1"/>
          <w:sz w:val="22"/>
          <w:szCs w:val="22"/>
        </w:rPr>
        <w:t xml:space="preserve">LNL-18: Authentication Logs should be written to </w:t>
      </w:r>
      <w:proofErr w:type="spellStart"/>
      <w:r w:rsidRPr="00481BD2">
        <w:rPr>
          <w:rFonts w:asciiTheme="minorHAnsi" w:hAnsiTheme="minorHAnsi"/>
          <w:color w:val="000000" w:themeColor="text1"/>
          <w:sz w:val="22"/>
          <w:szCs w:val="22"/>
        </w:rPr>
        <w:t>Lenel</w:t>
      </w:r>
      <w:proofErr w:type="spellEnd"/>
      <w:r w:rsidRPr="00481BD2">
        <w:rPr>
          <w:rFonts w:asciiTheme="minorHAnsi" w:hAnsiTheme="minorHAnsi"/>
          <w:color w:val="000000" w:themeColor="text1"/>
          <w:sz w:val="22"/>
          <w:szCs w:val="22"/>
        </w:rPr>
        <w:t xml:space="preserve"> DB</w:t>
      </w:r>
    </w:p>
    <w:p w14:paraId="32BC88D7" w14:textId="0C09CC10" w:rsidR="00B015DD" w:rsidRPr="002C3B8E" w:rsidRDefault="00B015DD" w:rsidP="00B015DD">
      <w:pPr>
        <w:pStyle w:val="Heading3"/>
      </w:pPr>
      <w:bookmarkStart w:id="16" w:name="_Toc473210464"/>
      <w:r>
        <w:t>3.04.1108</w:t>
      </w:r>
      <w:bookmarkEnd w:id="16"/>
    </w:p>
    <w:p w14:paraId="05DA6545" w14:textId="77777777" w:rsidR="00B015DD" w:rsidRPr="00982351" w:rsidRDefault="00B015DD" w:rsidP="00B015D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685D4246" w14:textId="167A6433" w:rsidR="00651DCF" w:rsidRPr="002C3B8E" w:rsidRDefault="00651DCF" w:rsidP="00651DCF">
      <w:pPr>
        <w:pStyle w:val="Heading3"/>
      </w:pPr>
      <w:bookmarkStart w:id="17" w:name="_Toc473210465"/>
      <w:r>
        <w:t>3.04.1100</w:t>
      </w:r>
      <w:bookmarkEnd w:id="17"/>
    </w:p>
    <w:p w14:paraId="5CC4783B" w14:textId="77777777" w:rsidR="00651DCF" w:rsidRPr="00982351" w:rsidRDefault="00651DCF" w:rsidP="00651D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48E2148" w14:textId="435C3A19" w:rsidR="00C602DA" w:rsidRPr="002C3B8E" w:rsidRDefault="003B5FDB" w:rsidP="00C602DA">
      <w:pPr>
        <w:pStyle w:val="Heading3"/>
      </w:pPr>
      <w:bookmarkStart w:id="18" w:name="_Toc473210466"/>
      <w:r>
        <w:t>3.04.1087</w:t>
      </w:r>
      <w:bookmarkEnd w:id="18"/>
    </w:p>
    <w:p w14:paraId="1B9FA259" w14:textId="0FD0EE4C" w:rsidR="00C602DA" w:rsidRPr="00777B48" w:rsidRDefault="00C602DA" w:rsidP="00777B4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color w:val="000000" w:themeColor="text1"/>
          <w:sz w:val="22"/>
          <w:szCs w:val="22"/>
        </w:rPr>
        <w:t>ATH-1152 NXT - Decryption of the template using the custom certificate.</w:t>
      </w:r>
    </w:p>
    <w:p w14:paraId="305AAA7C" w14:textId="67C35C69" w:rsidR="000D08CF" w:rsidRPr="00777B48" w:rsidRDefault="000D08CF" w:rsidP="00777B4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color w:val="000000" w:themeColor="text1"/>
          <w:sz w:val="22"/>
          <w:szCs w:val="22"/>
        </w:rPr>
        <w:t>ATH-1190 Reduce portable template timer</w:t>
      </w:r>
    </w:p>
    <w:p w14:paraId="10A07B9C" w14:textId="4EFA5E7F" w:rsidR="00C110E0" w:rsidRPr="00777B48" w:rsidRDefault="00C110E0" w:rsidP="00777B4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color w:val="000000" w:themeColor="text1"/>
          <w:sz w:val="22"/>
          <w:szCs w:val="22"/>
        </w:rPr>
        <w:t xml:space="preserve">ATH-1159 - PT - EYE </w:t>
      </w:r>
      <w:proofErr w:type="spellStart"/>
      <w:r w:rsidRPr="00777B48">
        <w:rPr>
          <w:rFonts w:asciiTheme="minorHAnsi" w:hAnsiTheme="minorHAnsi"/>
          <w:color w:val="000000" w:themeColor="text1"/>
          <w:sz w:val="22"/>
          <w:szCs w:val="22"/>
        </w:rPr>
        <w:t>EyeEnroll</w:t>
      </w:r>
      <w:proofErr w:type="spellEnd"/>
      <w:r w:rsidRPr="00777B48">
        <w:rPr>
          <w:rFonts w:asciiTheme="minorHAnsi" w:hAnsiTheme="minorHAnsi"/>
          <w:color w:val="000000" w:themeColor="text1"/>
          <w:sz w:val="22"/>
          <w:szCs w:val="22"/>
        </w:rPr>
        <w:t xml:space="preserve"> sends DB to portable template devices/ </w:t>
      </w:r>
      <w:proofErr w:type="spellStart"/>
      <w:r w:rsidRPr="00777B48">
        <w:rPr>
          <w:rFonts w:asciiTheme="minorHAnsi" w:hAnsiTheme="minorHAnsi"/>
          <w:color w:val="000000" w:themeColor="text1"/>
          <w:sz w:val="22"/>
          <w:szCs w:val="22"/>
        </w:rPr>
        <w:t>EyeEnroll</w:t>
      </w:r>
      <w:proofErr w:type="spellEnd"/>
      <w:r w:rsidRPr="00777B48">
        <w:rPr>
          <w:rFonts w:asciiTheme="minorHAnsi" w:hAnsiTheme="minorHAnsi"/>
          <w:color w:val="000000" w:themeColor="text1"/>
          <w:sz w:val="22"/>
          <w:szCs w:val="22"/>
        </w:rPr>
        <w:t xml:space="preserve"> hangs</w:t>
      </w:r>
    </w:p>
    <w:p w14:paraId="7A3230EA" w14:textId="6AF27328" w:rsidR="00777B48" w:rsidRPr="00777B48" w:rsidRDefault="00777B48" w:rsidP="00777B4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color w:val="000000" w:themeColor="text1"/>
          <w:sz w:val="22"/>
          <w:szCs w:val="22"/>
        </w:rPr>
        <w:t xml:space="preserve">ATH-1080 </w:t>
      </w:r>
      <w:r w:rsidRPr="00777B48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Change </w:t>
      </w:r>
      <w:proofErr w:type="spellStart"/>
      <w:r w:rsidRPr="00777B48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PushButton</w:t>
      </w:r>
      <w:proofErr w:type="spellEnd"/>
      <w:r w:rsidRPr="00777B48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application to 16-bit i2c interface</w:t>
      </w:r>
    </w:p>
    <w:p w14:paraId="5C820F17" w14:textId="07F79581" w:rsidR="00BE7321" w:rsidRPr="002C3B8E" w:rsidRDefault="00BE7321" w:rsidP="00BE7321">
      <w:pPr>
        <w:pStyle w:val="Heading3"/>
      </w:pPr>
      <w:bookmarkStart w:id="19" w:name="_Toc473210467"/>
      <w:r>
        <w:t>3.</w:t>
      </w:r>
      <w:r w:rsidR="00197971">
        <w:t>04</w:t>
      </w:r>
      <w:r>
        <w:t>.1006</w:t>
      </w:r>
      <w:bookmarkEnd w:id="19"/>
    </w:p>
    <w:p w14:paraId="0489C8B7" w14:textId="77777777" w:rsidR="00BE7321" w:rsidRPr="00982351" w:rsidRDefault="00BE7321" w:rsidP="00BE732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8E170E5" w14:textId="7BA465CA" w:rsidR="00D42EB5" w:rsidRPr="002C3B8E" w:rsidRDefault="00B61A44" w:rsidP="00D42EB5">
      <w:pPr>
        <w:pStyle w:val="Heading3"/>
      </w:pPr>
      <w:bookmarkStart w:id="20" w:name="_Toc473210468"/>
      <w:r>
        <w:lastRenderedPageBreak/>
        <w:t>3.04.997</w:t>
      </w:r>
      <w:bookmarkEnd w:id="20"/>
    </w:p>
    <w:p w14:paraId="003BD1B9" w14:textId="77777777" w:rsidR="00D42EB5" w:rsidRPr="00EC1253" w:rsidRDefault="00D42EB5" w:rsidP="00D42EB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ATH-1115 </w:t>
      </w:r>
      <w:r w:rsidRPr="002D13C8">
        <w:rPr>
          <w:rFonts w:asciiTheme="minorHAnsi" w:hAnsiTheme="minorHAnsi"/>
          <w:sz w:val="22"/>
          <w:szCs w:val="22"/>
        </w:rPr>
        <w:t>Configurable template expiration</w:t>
      </w:r>
    </w:p>
    <w:p w14:paraId="11E95989" w14:textId="77777777" w:rsidR="00D42EB5" w:rsidRPr="00603643" w:rsidRDefault="00D42EB5" w:rsidP="00D42EB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ATH-1119 </w:t>
      </w:r>
      <w:proofErr w:type="spellStart"/>
      <w:r w:rsidRPr="00EC1253">
        <w:rPr>
          <w:rFonts w:asciiTheme="minorHAnsi" w:hAnsiTheme="minorHAnsi"/>
          <w:sz w:val="22"/>
          <w:szCs w:val="22"/>
        </w:rPr>
        <w:t>Webconfig</w:t>
      </w:r>
      <w:proofErr w:type="spellEnd"/>
      <w:r w:rsidRPr="00EC1253">
        <w:rPr>
          <w:rFonts w:asciiTheme="minorHAnsi" w:hAnsiTheme="minorHAnsi"/>
          <w:sz w:val="22"/>
          <w:szCs w:val="22"/>
        </w:rPr>
        <w:t>: Drop-down for mode selection</w:t>
      </w:r>
    </w:p>
    <w:p w14:paraId="64F1E982" w14:textId="77777777" w:rsidR="00EA2738" w:rsidRPr="002C3B8E" w:rsidRDefault="00421EFA" w:rsidP="00EA2738">
      <w:pPr>
        <w:pStyle w:val="Heading3"/>
      </w:pPr>
      <w:bookmarkStart w:id="21" w:name="_Toc473210469"/>
      <w:r>
        <w:t>3.04.989</w:t>
      </w:r>
      <w:bookmarkEnd w:id="21"/>
    </w:p>
    <w:p w14:paraId="2F981C16" w14:textId="0EE7E9CC" w:rsidR="00EA2738" w:rsidRDefault="00EA2738" w:rsidP="00EA273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ATH-1077</w:t>
      </w:r>
      <w:r w:rsidRPr="00EA2738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proofErr w:type="spellStart"/>
      <w:r w:rsidRPr="00EA2738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EA2738">
        <w:rPr>
          <w:rFonts w:asciiTheme="minorHAnsi" w:hAnsiTheme="minorHAnsi"/>
          <w:color w:val="000000" w:themeColor="text1"/>
          <w:sz w:val="22"/>
          <w:szCs w:val="22"/>
        </w:rPr>
        <w:t xml:space="preserve">: Add </w:t>
      </w:r>
      <w:proofErr w:type="spellStart"/>
      <w:r w:rsidRPr="00EA2738">
        <w:rPr>
          <w:rFonts w:asciiTheme="minorHAnsi" w:hAnsiTheme="minorHAnsi"/>
          <w:color w:val="000000" w:themeColor="text1"/>
          <w:sz w:val="22"/>
          <w:szCs w:val="22"/>
        </w:rPr>
        <w:t>config</w:t>
      </w:r>
      <w:proofErr w:type="spellEnd"/>
      <w:r w:rsidRPr="00EA2738">
        <w:rPr>
          <w:rFonts w:asciiTheme="minorHAnsi" w:hAnsiTheme="minorHAnsi"/>
          <w:color w:val="000000" w:themeColor="text1"/>
          <w:sz w:val="22"/>
          <w:szCs w:val="22"/>
        </w:rPr>
        <w:t xml:space="preserve"> option for template on card</w:t>
      </w:r>
    </w:p>
    <w:p w14:paraId="58F29CED" w14:textId="2CBC4CA0" w:rsidR="00EA2738" w:rsidRDefault="00EA2738" w:rsidP="00EA273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ATH-1026/ATH-1059 Support Template on Card</w:t>
      </w:r>
    </w:p>
    <w:p w14:paraId="7200ED34" w14:textId="16F6DA46" w:rsidR="00EA2738" w:rsidRDefault="00EA2738" w:rsidP="00EA2738">
      <w:pPr>
        <w:pStyle w:val="NormalIndent0"/>
        <w:numPr>
          <w:ilvl w:val="0"/>
          <w:numId w:val="3"/>
        </w:numPr>
        <w:ind w:left="2160" w:hanging="990"/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ATH-1029/ATH-1030</w:t>
      </w:r>
      <w:r w:rsidR="00396DF5">
        <w:rPr>
          <w:rFonts w:asciiTheme="minorHAnsi" w:hAnsiTheme="minorHAnsi"/>
          <w:color w:val="000000" w:themeColor="text1"/>
          <w:sz w:val="22"/>
          <w:szCs w:val="22"/>
        </w:rPr>
        <w:t>/ATH-916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 Support Pass-through Mode </w:t>
      </w:r>
    </w:p>
    <w:p w14:paraId="3FDAD7B6" w14:textId="6F2859AE" w:rsidR="00546940" w:rsidRDefault="00546940" w:rsidP="005469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ATH-1083 </w:t>
      </w:r>
      <w:r w:rsidRPr="00546940">
        <w:rPr>
          <w:rFonts w:asciiTheme="minorHAnsi" w:hAnsiTheme="minorHAnsi"/>
          <w:color w:val="000000" w:themeColor="text1"/>
          <w:sz w:val="22"/>
          <w:szCs w:val="22"/>
        </w:rPr>
        <w:t>Port dual authentication improvements to new interface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 (fixes from 3.3.899)</w:t>
      </w:r>
    </w:p>
    <w:p w14:paraId="44640165" w14:textId="5D64873B" w:rsidR="0070671C" w:rsidRDefault="0070671C" w:rsidP="0070671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ATH-1102 </w:t>
      </w:r>
      <w:r w:rsidRPr="0070671C">
        <w:rPr>
          <w:rFonts w:asciiTheme="minorHAnsi" w:hAnsiTheme="minorHAnsi"/>
          <w:color w:val="000000" w:themeColor="text1"/>
          <w:sz w:val="22"/>
          <w:szCs w:val="22"/>
        </w:rPr>
        <w:t>Ability to receive and process templates from multiple mobile devices</w:t>
      </w:r>
    </w:p>
    <w:p w14:paraId="79A73A8E" w14:textId="426C1C4A" w:rsidR="0070671C" w:rsidRDefault="0070671C" w:rsidP="0070671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ATH-1101 </w:t>
      </w:r>
      <w:r w:rsidRPr="0070671C">
        <w:rPr>
          <w:rFonts w:asciiTheme="minorHAnsi" w:hAnsiTheme="minorHAnsi"/>
          <w:color w:val="000000" w:themeColor="text1"/>
          <w:sz w:val="22"/>
          <w:szCs w:val="22"/>
        </w:rPr>
        <w:t>Mobile-</w:t>
      </w:r>
      <w:proofErr w:type="spellStart"/>
      <w:r w:rsidRPr="0070671C">
        <w:rPr>
          <w:rFonts w:asciiTheme="minorHAnsi" w:hAnsiTheme="minorHAnsi"/>
          <w:color w:val="000000" w:themeColor="text1"/>
          <w:sz w:val="22"/>
          <w:szCs w:val="22"/>
        </w:rPr>
        <w:t>TemplateOnCard</w:t>
      </w:r>
      <w:proofErr w:type="spellEnd"/>
    </w:p>
    <w:p w14:paraId="675AF15D" w14:textId="3B943069" w:rsidR="009762F6" w:rsidRPr="00C26D62" w:rsidRDefault="009762F6" w:rsidP="0070671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603643">
        <w:rPr>
          <w:rFonts w:asciiTheme="minorHAnsi" w:hAnsiTheme="minorHAnsi"/>
          <w:sz w:val="22"/>
          <w:szCs w:val="22"/>
        </w:rPr>
        <w:t>ATH-1082 - upgrade/downgrade mechanics for new interface</w:t>
      </w:r>
    </w:p>
    <w:p w14:paraId="0A907E9A" w14:textId="2915E2FB" w:rsidR="00C26D62" w:rsidRPr="002D13C8" w:rsidRDefault="00C26D62" w:rsidP="00C26D6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ATH-1111 </w:t>
      </w:r>
      <w:r w:rsidRPr="00C26D62">
        <w:rPr>
          <w:rFonts w:asciiTheme="minorHAnsi" w:hAnsiTheme="minorHAnsi"/>
          <w:sz w:val="22"/>
          <w:szCs w:val="22"/>
        </w:rPr>
        <w:t>encryption of template before writing to the card or mobile</w:t>
      </w:r>
    </w:p>
    <w:p w14:paraId="0EE2EA68" w14:textId="5C74CF51" w:rsidR="00CA1095" w:rsidRPr="002C3B8E" w:rsidRDefault="00CA1095" w:rsidP="00CA1095">
      <w:pPr>
        <w:pStyle w:val="Heading3"/>
      </w:pPr>
      <w:bookmarkStart w:id="22" w:name="_Toc473210470"/>
      <w:r>
        <w:t>3.02.871</w:t>
      </w:r>
      <w:bookmarkEnd w:id="22"/>
    </w:p>
    <w:p w14:paraId="32474F74" w14:textId="77777777" w:rsidR="00CA1095" w:rsidRPr="00982351" w:rsidRDefault="00CA1095" w:rsidP="00CA109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0539D59" w14:textId="3A2E8096" w:rsidR="004E7B40" w:rsidRPr="002C3B8E" w:rsidRDefault="001B2887" w:rsidP="004E7B40">
      <w:pPr>
        <w:pStyle w:val="Heading3"/>
      </w:pPr>
      <w:bookmarkStart w:id="23" w:name="_Toc473210471"/>
      <w:r>
        <w:t>3.02.824</w:t>
      </w:r>
      <w:bookmarkEnd w:id="23"/>
    </w:p>
    <w:p w14:paraId="62C82610" w14:textId="1834923E" w:rsidR="004E7B40" w:rsidRPr="009B66BE" w:rsidRDefault="004E7B40" w:rsidP="004E7B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ATH-978</w:t>
      </w:r>
      <w:r w:rsidRPr="00F6193A">
        <w:rPr>
          <w:rFonts w:asciiTheme="minorHAnsi" w:hAnsiTheme="minorHAnsi"/>
          <w:sz w:val="22"/>
          <w:szCs w:val="22"/>
        </w:rPr>
        <w:t xml:space="preserve"> - </w:t>
      </w:r>
      <w:r w:rsidRPr="004E7B40">
        <w:rPr>
          <w:rFonts w:asciiTheme="minorHAnsi" w:hAnsiTheme="minorHAnsi"/>
          <w:sz w:val="22"/>
          <w:szCs w:val="22"/>
        </w:rPr>
        <w:t>Change NXT LED RGB values</w:t>
      </w:r>
      <w:r>
        <w:rPr>
          <w:rFonts w:ascii="Calibri" w:hAnsi="Calibri"/>
          <w:color w:val="000000"/>
          <w:sz w:val="22"/>
          <w:szCs w:val="22"/>
        </w:rPr>
        <w:t>.</w:t>
      </w:r>
    </w:p>
    <w:p w14:paraId="5998BD1E" w14:textId="56B4FCE4" w:rsidR="009B66BE" w:rsidRDefault="009B66BE" w:rsidP="009B66B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ATH</w:t>
      </w:r>
      <w:r w:rsidRPr="009B66BE">
        <w:rPr>
          <w:rFonts w:asciiTheme="minorHAnsi" w:hAnsiTheme="minorHAnsi"/>
          <w:color w:val="000000" w:themeColor="text1"/>
          <w:sz w:val="22"/>
          <w:szCs w:val="22"/>
        </w:rPr>
        <w:t>-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963 - </w:t>
      </w:r>
      <w:r w:rsidRPr="009B66BE">
        <w:rPr>
          <w:rFonts w:asciiTheme="minorHAnsi" w:hAnsiTheme="minorHAnsi"/>
          <w:color w:val="000000" w:themeColor="text1"/>
          <w:sz w:val="22"/>
          <w:szCs w:val="22"/>
        </w:rPr>
        <w:t>Logging improvements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 for match failed</w:t>
      </w:r>
    </w:p>
    <w:p w14:paraId="2E3E47E8" w14:textId="4E8EBB79" w:rsidR="00B0403E" w:rsidRPr="000C79FE" w:rsidRDefault="006279A7" w:rsidP="00EB361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ATH</w:t>
      </w:r>
      <w:r w:rsidRPr="006279A7">
        <w:rPr>
          <w:rFonts w:asciiTheme="minorHAnsi" w:hAnsiTheme="minorHAnsi"/>
          <w:color w:val="000000" w:themeColor="text1"/>
          <w:sz w:val="22"/>
          <w:szCs w:val="22"/>
        </w:rPr>
        <w:t>-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980 - </w:t>
      </w:r>
      <w:r w:rsidRPr="006279A7">
        <w:rPr>
          <w:rFonts w:asciiTheme="minorHAnsi" w:hAnsiTheme="minorHAnsi"/>
          <w:color w:val="000000" w:themeColor="text1"/>
          <w:sz w:val="22"/>
          <w:szCs w:val="22"/>
        </w:rPr>
        <w:t>UI changes for maintenance release 3</w:t>
      </w:r>
    </w:p>
    <w:p w14:paraId="7E3847AA" w14:textId="77777777" w:rsidR="008F4E92" w:rsidRPr="002C3B8E" w:rsidRDefault="00EA0A8D" w:rsidP="008F4E92">
      <w:pPr>
        <w:pStyle w:val="Heading3"/>
      </w:pPr>
      <w:bookmarkStart w:id="24" w:name="_Toc473210472"/>
      <w:r>
        <w:t>3.02.803</w:t>
      </w:r>
      <w:bookmarkEnd w:id="24"/>
    </w:p>
    <w:p w14:paraId="50223D18" w14:textId="5CFE9330" w:rsidR="008F4E92" w:rsidRPr="000C79FE" w:rsidRDefault="00405D16" w:rsidP="008F4E9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F6193A">
        <w:rPr>
          <w:rFonts w:asciiTheme="minorHAnsi" w:hAnsiTheme="minorHAnsi"/>
          <w:sz w:val="22"/>
          <w:szCs w:val="22"/>
        </w:rPr>
        <w:t xml:space="preserve">ATH-920 - </w:t>
      </w:r>
      <w:r w:rsidR="00F6193A" w:rsidRPr="00F6193A">
        <w:rPr>
          <w:rFonts w:asciiTheme="minorHAnsi" w:hAnsiTheme="minorHAnsi"/>
          <w:sz w:val="22"/>
          <w:szCs w:val="22"/>
        </w:rPr>
        <w:t>Configurable tamper output</w:t>
      </w:r>
      <w:r w:rsidR="0047096E">
        <w:rPr>
          <w:rFonts w:ascii="Calibri" w:hAnsi="Calibri"/>
          <w:color w:val="000000"/>
          <w:sz w:val="22"/>
          <w:szCs w:val="22"/>
        </w:rPr>
        <w:t>.</w:t>
      </w:r>
    </w:p>
    <w:p w14:paraId="4C4D137B" w14:textId="79A8A124" w:rsidR="000C79FE" w:rsidRDefault="000C79FE" w:rsidP="008F4E9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ATH-922 </w:t>
      </w:r>
      <w:r w:rsidRPr="000A12AD">
        <w:rPr>
          <w:rFonts w:asciiTheme="minorHAnsi" w:hAnsiTheme="minorHAnsi"/>
          <w:color w:val="000000" w:themeColor="text1"/>
          <w:sz w:val="22"/>
          <w:szCs w:val="22"/>
        </w:rPr>
        <w:t xml:space="preserve">WEB: 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Simplify the key management.</w:t>
      </w:r>
    </w:p>
    <w:p w14:paraId="68F03DC4" w14:textId="553AD937" w:rsidR="00B0403E" w:rsidRDefault="00B0403E" w:rsidP="00B0403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ATH-927 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Improved upgrade process.</w:t>
      </w:r>
    </w:p>
    <w:p w14:paraId="637E6749" w14:textId="4DABE5A0" w:rsidR="00B0403E" w:rsidRDefault="00B0403E" w:rsidP="00B0403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ATH-923 </w:t>
      </w:r>
      <w:r w:rsidRPr="000A12AD">
        <w:rPr>
          <w:rFonts w:asciiTheme="minorHAnsi" w:hAnsiTheme="minorHAnsi"/>
          <w:color w:val="000000" w:themeColor="text1"/>
          <w:sz w:val="22"/>
          <w:szCs w:val="22"/>
        </w:rPr>
        <w:t>Make keys a .key extension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034D489F" w14:textId="56951260" w:rsidR="00B0403E" w:rsidRDefault="00B0403E" w:rsidP="00B0403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ATH-924 </w:t>
      </w:r>
      <w:r w:rsidRPr="000A12AD">
        <w:rPr>
          <w:rFonts w:asciiTheme="minorHAnsi" w:hAnsiTheme="minorHAnsi"/>
          <w:color w:val="000000" w:themeColor="text1"/>
          <w:sz w:val="22"/>
          <w:szCs w:val="22"/>
        </w:rPr>
        <w:t>Filter for .key extension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46E79ADB" w14:textId="2FEED241" w:rsidR="00B0403E" w:rsidRDefault="00B0403E" w:rsidP="00B0403E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>
        <w:t xml:space="preserve">ATH-959 </w:t>
      </w:r>
      <w:r w:rsidRPr="004C133F">
        <w:t>Do not close browser warning</w:t>
      </w:r>
      <w:r w:rsidR="00D92C7F">
        <w:t>.</w:t>
      </w:r>
    </w:p>
    <w:p w14:paraId="76469469" w14:textId="42D21D9C" w:rsidR="00DB6BE8" w:rsidRPr="002C3B8E" w:rsidRDefault="00DB6BE8" w:rsidP="00DB6BE8">
      <w:pPr>
        <w:pStyle w:val="Heading3"/>
      </w:pPr>
      <w:bookmarkStart w:id="25" w:name="_Toc473210473"/>
      <w:r>
        <w:t>3.02.71</w:t>
      </w:r>
      <w:r w:rsidR="0086543A">
        <w:t>9</w:t>
      </w:r>
      <w:bookmarkEnd w:id="25"/>
    </w:p>
    <w:p w14:paraId="0CB87D81" w14:textId="77777777" w:rsidR="00DB6BE8" w:rsidRPr="00982351" w:rsidRDefault="00DB6BE8" w:rsidP="00DB6B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6B55938B" w14:textId="2378F32E" w:rsidR="00E16867" w:rsidRPr="002C3B8E" w:rsidRDefault="00E16867" w:rsidP="00E16867">
      <w:pPr>
        <w:pStyle w:val="Heading3"/>
      </w:pPr>
      <w:bookmarkStart w:id="26" w:name="_Toc473210474"/>
      <w:r>
        <w:t>3.01</w:t>
      </w:r>
      <w:r w:rsidRPr="002C3B8E">
        <w:t>.</w:t>
      </w:r>
      <w:r>
        <w:t>7</w:t>
      </w:r>
      <w:r w:rsidR="002F3CA2">
        <w:t>13</w:t>
      </w:r>
      <w:bookmarkEnd w:id="26"/>
    </w:p>
    <w:p w14:paraId="4D0A1EB3" w14:textId="7804D83C" w:rsidR="00E16867" w:rsidRDefault="00F02FB2" w:rsidP="00E1686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ATH-870 – Supervised F2F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5E77C795" w14:textId="6CE860B8" w:rsidR="0054037C" w:rsidRDefault="0054037C" w:rsidP="0054037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ATH-619 - </w:t>
      </w:r>
      <w:r w:rsidRPr="003F69BA">
        <w:rPr>
          <w:rFonts w:asciiTheme="minorHAnsi" w:hAnsiTheme="minorHAnsi"/>
          <w:color w:val="000000" w:themeColor="text1"/>
          <w:sz w:val="22"/>
          <w:szCs w:val="22"/>
        </w:rPr>
        <w:t>NXT- If NXT FW up/downgrade fails we should automatically fall back to a previous version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4BB9CDAA" w14:textId="73F47344" w:rsidR="00E1755E" w:rsidRPr="002C3B8E" w:rsidRDefault="00E1755E" w:rsidP="00E1755E">
      <w:pPr>
        <w:pStyle w:val="Heading3"/>
      </w:pPr>
      <w:bookmarkStart w:id="27" w:name="_Toc473210475"/>
      <w:r>
        <w:t>3.01</w:t>
      </w:r>
      <w:r w:rsidRPr="002C3B8E">
        <w:t>.</w:t>
      </w:r>
      <w:r w:rsidR="002B4CB0">
        <w:t>68</w:t>
      </w:r>
      <w:r w:rsidR="001B4502">
        <w:t>9</w:t>
      </w:r>
      <w:bookmarkEnd w:id="27"/>
    </w:p>
    <w:p w14:paraId="3213BE70" w14:textId="29D3547A" w:rsidR="00E1755E" w:rsidRDefault="002B4CB0" w:rsidP="00E1755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ATH-338 - </w:t>
      </w:r>
      <w:proofErr w:type="gramStart"/>
      <w:r>
        <w:rPr>
          <w:rFonts w:asciiTheme="minorHAnsi" w:hAnsiTheme="minorHAnsi"/>
          <w:color w:val="000000" w:themeColor="text1"/>
          <w:sz w:val="22"/>
          <w:szCs w:val="22"/>
        </w:rPr>
        <w:t xml:space="preserve">OSDP 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  <w:proofErr w:type="gramEnd"/>
    </w:p>
    <w:p w14:paraId="77ECB787" w14:textId="3E51E317" w:rsidR="00445874" w:rsidRPr="002C3B8E" w:rsidRDefault="00445874" w:rsidP="00445874">
      <w:pPr>
        <w:pStyle w:val="Heading3"/>
      </w:pPr>
      <w:bookmarkStart w:id="28" w:name="_Toc473210476"/>
      <w:r>
        <w:t>3.01</w:t>
      </w:r>
      <w:r w:rsidRPr="002C3B8E">
        <w:t>.</w:t>
      </w:r>
      <w:r>
        <w:t>670</w:t>
      </w:r>
      <w:bookmarkEnd w:id="28"/>
    </w:p>
    <w:p w14:paraId="4F49ADA1" w14:textId="77777777" w:rsidR="00445874" w:rsidRPr="00982351" w:rsidRDefault="00445874" w:rsidP="0044587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3E2EA76A" w14:textId="2CA095EA" w:rsidR="00A61B1C" w:rsidRPr="002C3B8E" w:rsidRDefault="00A61B1C" w:rsidP="00A61B1C">
      <w:pPr>
        <w:pStyle w:val="Heading3"/>
      </w:pPr>
      <w:bookmarkStart w:id="29" w:name="_Toc473210477"/>
      <w:r>
        <w:t>3.01</w:t>
      </w:r>
      <w:r w:rsidRPr="002C3B8E">
        <w:t>.</w:t>
      </w:r>
      <w:r>
        <w:t>6</w:t>
      </w:r>
      <w:r w:rsidR="00445874">
        <w:t>6</w:t>
      </w:r>
      <w:r>
        <w:t>0</w:t>
      </w:r>
      <w:bookmarkEnd w:id="29"/>
    </w:p>
    <w:p w14:paraId="1ED9524B" w14:textId="2B5C99DF" w:rsidR="00A61B1C" w:rsidRDefault="00A61B1C" w:rsidP="00A61B1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</w:t>
      </w:r>
      <w:r w:rsidR="005600BC">
        <w:rPr>
          <w:rFonts w:asciiTheme="minorHAnsi" w:hAnsiTheme="minorHAnsi"/>
          <w:color w:val="000000" w:themeColor="text1"/>
          <w:sz w:val="22"/>
          <w:szCs w:val="22"/>
        </w:rPr>
        <w:t>840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color w:val="000000" w:themeColor="text1"/>
          <w:sz w:val="22"/>
          <w:szCs w:val="22"/>
        </w:rPr>
        <w:t xml:space="preserve">-  </w:t>
      </w:r>
      <w:r w:rsidR="005600BC">
        <w:rPr>
          <w:rFonts w:asciiTheme="minorHAnsi" w:hAnsiTheme="minorHAnsi"/>
          <w:color w:val="000000" w:themeColor="text1"/>
          <w:sz w:val="22"/>
          <w:szCs w:val="22"/>
        </w:rPr>
        <w:t>Factory</w:t>
      </w:r>
      <w:proofErr w:type="gramEnd"/>
      <w:r w:rsidR="005600BC">
        <w:rPr>
          <w:rFonts w:asciiTheme="minorHAnsi" w:hAnsiTheme="minorHAnsi"/>
          <w:color w:val="000000" w:themeColor="text1"/>
          <w:sz w:val="22"/>
          <w:szCs w:val="22"/>
        </w:rPr>
        <w:t xml:space="preserve"> software release restore</w:t>
      </w:r>
      <w:r w:rsidR="00D92C7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5DB61D03" w14:textId="34BFE4C7" w:rsidR="00982351" w:rsidRPr="002C3B8E" w:rsidRDefault="00982351" w:rsidP="00982351">
      <w:pPr>
        <w:pStyle w:val="Heading3"/>
      </w:pPr>
      <w:bookmarkStart w:id="30" w:name="_Toc473210478"/>
      <w:r>
        <w:lastRenderedPageBreak/>
        <w:t>3.01</w:t>
      </w:r>
      <w:r w:rsidRPr="002C3B8E">
        <w:t>.</w:t>
      </w:r>
      <w:r>
        <w:t>6</w:t>
      </w:r>
      <w:r w:rsidR="001D437D">
        <w:t>46</w:t>
      </w:r>
      <w:bookmarkEnd w:id="30"/>
    </w:p>
    <w:p w14:paraId="2E83D255" w14:textId="28F8457C" w:rsidR="00982351" w:rsidRDefault="001D437D" w:rsidP="0098235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</w:t>
      </w:r>
      <w:r w:rsidR="006851B0">
        <w:rPr>
          <w:rFonts w:asciiTheme="minorHAnsi" w:hAnsiTheme="minorHAnsi"/>
          <w:color w:val="000000" w:themeColor="text1"/>
          <w:sz w:val="22"/>
          <w:szCs w:val="22"/>
        </w:rPr>
        <w:t xml:space="preserve">-738 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-  </w:t>
      </w:r>
      <w:r w:rsidR="00982351" w:rsidRPr="00982351">
        <w:rPr>
          <w:rFonts w:asciiTheme="minorHAnsi" w:hAnsiTheme="minorHAnsi"/>
          <w:color w:val="000000" w:themeColor="text1"/>
          <w:sz w:val="22"/>
          <w:szCs w:val="22"/>
        </w:rPr>
        <w:t>Added the device ID and model in network match message</w:t>
      </w:r>
    </w:p>
    <w:p w14:paraId="521A9ABC" w14:textId="59A74C89" w:rsidR="00730D1A" w:rsidRPr="00982351" w:rsidRDefault="00730D1A" w:rsidP="00730D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ATH-773 - </w:t>
      </w:r>
      <w:r w:rsidRPr="00730D1A">
        <w:rPr>
          <w:rFonts w:asciiTheme="minorHAnsi" w:hAnsiTheme="minorHAnsi"/>
          <w:color w:val="000000" w:themeColor="text1"/>
          <w:sz w:val="22"/>
          <w:szCs w:val="22"/>
        </w:rPr>
        <w:t xml:space="preserve"> create application to enable </w:t>
      </w:r>
      <w:proofErr w:type="spellStart"/>
      <w:r w:rsidRPr="00730D1A">
        <w:rPr>
          <w:rFonts w:asciiTheme="minorHAnsi" w:hAnsiTheme="minorHAnsi"/>
          <w:color w:val="000000" w:themeColor="text1"/>
          <w:sz w:val="22"/>
          <w:szCs w:val="22"/>
        </w:rPr>
        <w:t>ssh</w:t>
      </w:r>
      <w:proofErr w:type="spellEnd"/>
      <w:r w:rsidRPr="00730D1A">
        <w:rPr>
          <w:rFonts w:asciiTheme="minorHAnsi" w:hAnsiTheme="minorHAnsi"/>
          <w:color w:val="000000" w:themeColor="text1"/>
          <w:sz w:val="22"/>
          <w:szCs w:val="22"/>
        </w:rPr>
        <w:t xml:space="preserve"> port - </w:t>
      </w:r>
      <w:proofErr w:type="spellStart"/>
      <w:r w:rsidRPr="00730D1A">
        <w:rPr>
          <w:rFonts w:asciiTheme="minorHAnsi" w:hAnsiTheme="minorHAnsi"/>
          <w:color w:val="000000" w:themeColor="text1"/>
          <w:sz w:val="22"/>
          <w:szCs w:val="22"/>
        </w:rPr>
        <w:t>linux</w:t>
      </w:r>
      <w:proofErr w:type="spellEnd"/>
    </w:p>
    <w:p w14:paraId="4CE445E2" w14:textId="21DC68FB" w:rsidR="00184118" w:rsidRPr="002C3B8E" w:rsidRDefault="00184118" w:rsidP="00184118">
      <w:pPr>
        <w:pStyle w:val="Heading3"/>
      </w:pPr>
      <w:bookmarkStart w:id="31" w:name="_Toc473210479"/>
      <w:r>
        <w:t>3.01</w:t>
      </w:r>
      <w:r w:rsidRPr="002C3B8E">
        <w:t>.</w:t>
      </w:r>
      <w:r>
        <w:t>5</w:t>
      </w:r>
      <w:r w:rsidR="00A96E2C">
        <w:t>81</w:t>
      </w:r>
      <w:bookmarkEnd w:id="31"/>
    </w:p>
    <w:p w14:paraId="6C59C707" w14:textId="567A22E5" w:rsidR="00184118" w:rsidRPr="00982351" w:rsidRDefault="00184118" w:rsidP="0018411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01BE9861" w14:textId="7A5E1976" w:rsidR="00135D38" w:rsidRPr="002C3B8E" w:rsidRDefault="00135D38" w:rsidP="00135D38">
      <w:pPr>
        <w:pStyle w:val="Heading3"/>
      </w:pPr>
      <w:bookmarkStart w:id="32" w:name="_Toc473210480"/>
      <w:r>
        <w:t>3.01</w:t>
      </w:r>
      <w:r w:rsidRPr="002C3B8E">
        <w:t>.</w:t>
      </w:r>
      <w:r w:rsidR="00050F45">
        <w:t>53</w:t>
      </w:r>
      <w:r w:rsidR="005002C0">
        <w:t>8</w:t>
      </w:r>
      <w:bookmarkEnd w:id="32"/>
    </w:p>
    <w:p w14:paraId="2E2699F0" w14:textId="3E47DA3C" w:rsidR="0049011A" w:rsidRPr="003A4178" w:rsidRDefault="003A4178" w:rsidP="003A417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/>
          <w:kern w:val="24"/>
          <w:sz w:val="22"/>
          <w:szCs w:val="22"/>
        </w:rPr>
        <w:t>None</w:t>
      </w:r>
    </w:p>
    <w:p w14:paraId="3214C9BD" w14:textId="2B622B61" w:rsidR="00F7410D" w:rsidRPr="002C3B8E" w:rsidRDefault="00F7410D" w:rsidP="00F7410D">
      <w:pPr>
        <w:pStyle w:val="Heading3"/>
      </w:pPr>
      <w:bookmarkStart w:id="33" w:name="_Toc473210481"/>
      <w:r>
        <w:t>3.01</w:t>
      </w:r>
      <w:r w:rsidRPr="002C3B8E">
        <w:t>.</w:t>
      </w:r>
      <w:r>
        <w:t>4</w:t>
      </w:r>
      <w:r w:rsidR="007208B8">
        <w:t>6</w:t>
      </w:r>
      <w:r w:rsidR="00E84184">
        <w:t>8</w:t>
      </w:r>
      <w:bookmarkEnd w:id="33"/>
    </w:p>
    <w:p w14:paraId="628C1E17" w14:textId="04D3A834" w:rsidR="00F7410D" w:rsidRPr="0005281F" w:rsidRDefault="00BE22BD" w:rsidP="00F741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>Added database update events in log</w:t>
      </w:r>
    </w:p>
    <w:p w14:paraId="4080E5F8" w14:textId="5B930E23" w:rsidR="00DD58DC" w:rsidRPr="0005281F" w:rsidRDefault="00AE2573" w:rsidP="00AE257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ATH-620 EYE - LED doesn't turn on ADD/VERIFY USER button in dual mode</w:t>
      </w:r>
    </w:p>
    <w:p w14:paraId="4260266C" w14:textId="43B605A8" w:rsidR="00612F7F" w:rsidRPr="0005281F" w:rsidRDefault="00612F7F" w:rsidP="00612F7F">
      <w:pPr>
        <w:pStyle w:val="Heading3"/>
      </w:pPr>
      <w:bookmarkStart w:id="34" w:name="_Toc473210482"/>
      <w:r w:rsidRPr="0005281F">
        <w:t>3.01.4</w:t>
      </w:r>
      <w:r w:rsidR="00EB3161" w:rsidRPr="0005281F">
        <w:t>44</w:t>
      </w:r>
      <w:bookmarkEnd w:id="34"/>
    </w:p>
    <w:p w14:paraId="10ABE44A" w14:textId="3B9BD03C" w:rsidR="009556EF" w:rsidRPr="0005281F" w:rsidRDefault="009556EF" w:rsidP="009556E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ATH-350 </w:t>
      </w:r>
      <w:r w:rsidR="00291973"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>–</w:t>
      </w:r>
      <w:r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</w:t>
      </w:r>
      <w:r w:rsidR="00291973"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Improved </w:t>
      </w:r>
      <w:r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>ICM update</w:t>
      </w:r>
      <w:r w:rsidR="00291973"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process</w:t>
      </w:r>
    </w:p>
    <w:p w14:paraId="6737F45D" w14:textId="2F1BC7FE" w:rsidR="007720FD" w:rsidRPr="0005281F" w:rsidRDefault="007720FD" w:rsidP="009556E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 w:cs="Arial"/>
          <w:color w:val="000000"/>
          <w:kern w:val="24"/>
          <w:sz w:val="22"/>
          <w:szCs w:val="22"/>
        </w:rPr>
        <w:t>ATH-609 – Update tool tip</w:t>
      </w:r>
    </w:p>
    <w:p w14:paraId="3C14510F" w14:textId="3AA95660" w:rsidR="00433B04" w:rsidRPr="002C3B8E" w:rsidRDefault="00433B04" w:rsidP="00433B04">
      <w:pPr>
        <w:pStyle w:val="Heading3"/>
      </w:pPr>
      <w:bookmarkStart w:id="35" w:name="_Toc473210483"/>
      <w:r>
        <w:t>3.01</w:t>
      </w:r>
      <w:r w:rsidRPr="002C3B8E">
        <w:t>.</w:t>
      </w:r>
      <w:r w:rsidR="00EB711A">
        <w:t>3</w:t>
      </w:r>
      <w:r w:rsidR="00384840">
        <w:t>78</w:t>
      </w:r>
      <w:bookmarkEnd w:id="35"/>
    </w:p>
    <w:p w14:paraId="43DDE729" w14:textId="04F58FF6" w:rsidR="001D4543" w:rsidRDefault="001D4543" w:rsidP="001D45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ATH-287 - </w:t>
      </w:r>
      <w:proofErr w:type="spellStart"/>
      <w:r w:rsidRPr="001D4543">
        <w:rPr>
          <w:rFonts w:asciiTheme="minorHAnsi" w:hAnsiTheme="minorHAnsi"/>
          <w:color w:val="000000" w:themeColor="text1"/>
          <w:sz w:val="22"/>
        </w:rPr>
        <w:t>WebConfig</w:t>
      </w:r>
      <w:proofErr w:type="spellEnd"/>
      <w:r w:rsidRPr="001D4543">
        <w:rPr>
          <w:rFonts w:asciiTheme="minorHAnsi" w:hAnsiTheme="minorHAnsi"/>
          <w:color w:val="000000" w:themeColor="text1"/>
          <w:sz w:val="22"/>
        </w:rPr>
        <w:t xml:space="preserve"> displays a message which can be misinterpreted</w:t>
      </w:r>
    </w:p>
    <w:p w14:paraId="32F9E072" w14:textId="77777777" w:rsidR="001D4543" w:rsidRDefault="001D4543" w:rsidP="001D45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ATH-366 – Upgrade should default to .tar filter</w:t>
      </w:r>
    </w:p>
    <w:p w14:paraId="37243302" w14:textId="77777777" w:rsidR="001D4543" w:rsidRDefault="001D4543" w:rsidP="001D45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ATH-379 – Card Reader Tamper for Single Authentication</w:t>
      </w:r>
    </w:p>
    <w:p w14:paraId="02C5930C" w14:textId="77777777" w:rsidR="001D4543" w:rsidRDefault="001D4543" w:rsidP="001D45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ATH-472 - </w:t>
      </w:r>
      <w:r w:rsidRPr="005A64F8">
        <w:rPr>
          <w:rFonts w:asciiTheme="minorHAnsi" w:hAnsiTheme="minorHAnsi"/>
          <w:color w:val="000000" w:themeColor="text1"/>
          <w:sz w:val="22"/>
        </w:rPr>
        <w:t>Hide broadcast address</w:t>
      </w:r>
    </w:p>
    <w:p w14:paraId="7DDA899A" w14:textId="64907DD6" w:rsidR="001D4543" w:rsidRDefault="001D45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ATH-476 - False time setting error message</w:t>
      </w:r>
    </w:p>
    <w:p w14:paraId="793C75EE" w14:textId="2C0D03DC" w:rsidR="00A3706C" w:rsidRDefault="00A3706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ATH-100 – RGB LEDs turn to yellow color during device boot-up</w:t>
      </w:r>
    </w:p>
    <w:p w14:paraId="0C12106E" w14:textId="6E746C00" w:rsidR="00A3706C" w:rsidRDefault="00A3706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ATH-119- Optical instruction detection on the mother board</w:t>
      </w:r>
    </w:p>
    <w:p w14:paraId="7EC88BE7" w14:textId="23FF7A8D" w:rsidR="00A3706C" w:rsidRDefault="00A3706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ATH-196</w:t>
      </w:r>
      <w:r w:rsidR="00384840">
        <w:rPr>
          <w:rFonts w:asciiTheme="minorHAnsi" w:hAnsiTheme="minorHAnsi"/>
          <w:color w:val="000000" w:themeColor="text1"/>
          <w:sz w:val="22"/>
        </w:rPr>
        <w:t xml:space="preserve">/406 </w:t>
      </w:r>
      <w:r>
        <w:rPr>
          <w:rFonts w:asciiTheme="minorHAnsi" w:hAnsiTheme="minorHAnsi"/>
          <w:color w:val="000000" w:themeColor="text1"/>
          <w:sz w:val="22"/>
        </w:rPr>
        <w:t>- Device Temperature detection</w:t>
      </w:r>
    </w:p>
    <w:p w14:paraId="24BD7C1D" w14:textId="60E629DB" w:rsidR="00A3706C" w:rsidRDefault="00A3706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ATH-195- IR LEDs PWM control for calibration</w:t>
      </w:r>
    </w:p>
    <w:p w14:paraId="6DB5611A" w14:textId="4E609777" w:rsidR="00384840" w:rsidRPr="00612F7F" w:rsidRDefault="00384840" w:rsidP="00612F7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 xml:space="preserve">ATH-119 -  Intrusion tamper alarm </w:t>
      </w:r>
    </w:p>
    <w:p w14:paraId="6DDB9ECB" w14:textId="7C6319FC" w:rsidR="00021EBF" w:rsidRPr="002C3B8E" w:rsidRDefault="00021EBF" w:rsidP="00021EBF">
      <w:pPr>
        <w:pStyle w:val="Heading3"/>
      </w:pPr>
      <w:bookmarkStart w:id="36" w:name="_Toc473210484"/>
      <w:r>
        <w:t>3.01</w:t>
      </w:r>
      <w:r w:rsidRPr="002C3B8E">
        <w:t>.</w:t>
      </w:r>
      <w:r w:rsidR="00E65F20">
        <w:t>32</w:t>
      </w:r>
      <w:r w:rsidR="002A7C40">
        <w:t>4</w:t>
      </w:r>
      <w:bookmarkEnd w:id="36"/>
    </w:p>
    <w:p w14:paraId="6CEE5ED4" w14:textId="77777777" w:rsidR="00C734E1" w:rsidRPr="00C734E1" w:rsidRDefault="00C734E1" w:rsidP="00C734E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>ATH-296/479 – Version number displays in restore points</w:t>
      </w:r>
    </w:p>
    <w:p w14:paraId="0FB8E0CE" w14:textId="77777777" w:rsidR="00C734E1" w:rsidRPr="00C734E1" w:rsidRDefault="00C734E1" w:rsidP="00C734E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>ATH-399 – Manual time sync</w:t>
      </w:r>
    </w:p>
    <w:p w14:paraId="6A3A150A" w14:textId="77777777" w:rsidR="00C734E1" w:rsidRPr="00C734E1" w:rsidRDefault="00C734E1" w:rsidP="00C734E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>ATH-462 – Network matcher address shows ‘N/A’ when disabled</w:t>
      </w:r>
    </w:p>
    <w:p w14:paraId="51460782" w14:textId="77777777" w:rsidR="00C734E1" w:rsidRPr="00C734E1" w:rsidRDefault="00C734E1" w:rsidP="00C734E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>ATH-467-470, 475 – Tool tip revisions</w:t>
      </w:r>
    </w:p>
    <w:p w14:paraId="069AEF21" w14:textId="77777777" w:rsidR="00C734E1" w:rsidRPr="00C734E1" w:rsidRDefault="00C734E1" w:rsidP="00C734E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C734E1">
        <w:rPr>
          <w:rFonts w:asciiTheme="minorHAnsi" w:hAnsiTheme="minorHAnsi"/>
          <w:color w:val="000000" w:themeColor="text1"/>
          <w:sz w:val="22"/>
        </w:rPr>
        <w:t>ATH-482 – Consistent time formats in ‘Software’ tab</w:t>
      </w:r>
    </w:p>
    <w:p w14:paraId="11F90268" w14:textId="27EE0B48" w:rsidR="007376D7" w:rsidRPr="002C3B8E" w:rsidRDefault="007376D7" w:rsidP="007376D7">
      <w:pPr>
        <w:pStyle w:val="Heading3"/>
      </w:pPr>
      <w:bookmarkStart w:id="37" w:name="_Toc473210485"/>
      <w:r>
        <w:t>3.01</w:t>
      </w:r>
      <w:r w:rsidRPr="002C3B8E">
        <w:t>.</w:t>
      </w:r>
      <w:r>
        <w:t>15</w:t>
      </w:r>
      <w:r w:rsidR="00B130CB">
        <w:t>9</w:t>
      </w:r>
      <w:bookmarkEnd w:id="37"/>
    </w:p>
    <w:p w14:paraId="18DE16F7" w14:textId="77777777" w:rsidR="007376D7" w:rsidRPr="0005281F" w:rsidRDefault="007376D7" w:rsidP="007376D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00858856" w14:textId="6E0E93A6" w:rsidR="00584A3D" w:rsidRPr="002C3B8E" w:rsidRDefault="00584A3D" w:rsidP="00584A3D">
      <w:pPr>
        <w:pStyle w:val="Heading3"/>
      </w:pPr>
      <w:bookmarkStart w:id="38" w:name="_Toc473210486"/>
      <w:r>
        <w:t>3.01</w:t>
      </w:r>
      <w:r w:rsidRPr="002C3B8E">
        <w:t>.</w:t>
      </w:r>
      <w:r w:rsidR="00CF1575">
        <w:t>102</w:t>
      </w:r>
      <w:bookmarkEnd w:id="38"/>
    </w:p>
    <w:p w14:paraId="37F57B4A" w14:textId="6F105311" w:rsidR="00391225" w:rsidRPr="0005281F" w:rsidRDefault="00584A3D" w:rsidP="00B650B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Support F2F Dual Authentication</w:t>
      </w:r>
    </w:p>
    <w:p w14:paraId="30045932" w14:textId="07285993" w:rsidR="001F64CE" w:rsidRPr="002C3B8E" w:rsidRDefault="001F64CE" w:rsidP="001F64CE">
      <w:pPr>
        <w:pStyle w:val="Heading3"/>
      </w:pPr>
      <w:bookmarkStart w:id="39" w:name="_Toc473210487"/>
      <w:r>
        <w:t>3.00</w:t>
      </w:r>
      <w:r w:rsidRPr="002C3B8E">
        <w:t>.</w:t>
      </w:r>
      <w:r>
        <w:t>18546</w:t>
      </w:r>
      <w:bookmarkEnd w:id="39"/>
    </w:p>
    <w:p w14:paraId="11D4E93C" w14:textId="5DBE854A" w:rsidR="001F64CE" w:rsidRPr="0005281F" w:rsidRDefault="001F64CE" w:rsidP="00D1721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Support NXT ACS test</w:t>
      </w:r>
      <w:r w:rsidR="00506111"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 and denied  ACS configuration</w:t>
      </w:r>
    </w:p>
    <w:p w14:paraId="33E9F525" w14:textId="4A3BCA3C" w:rsidR="00D17211" w:rsidRPr="002C3B8E" w:rsidRDefault="00D17211" w:rsidP="00D17211">
      <w:pPr>
        <w:pStyle w:val="Heading3"/>
      </w:pPr>
      <w:bookmarkStart w:id="40" w:name="_Toc473210488"/>
      <w:r>
        <w:lastRenderedPageBreak/>
        <w:t>3.00</w:t>
      </w:r>
      <w:r w:rsidRPr="002C3B8E">
        <w:t>.</w:t>
      </w:r>
      <w:r>
        <w:t>18</w:t>
      </w:r>
      <w:r w:rsidR="00FC0F98">
        <w:t>440</w:t>
      </w:r>
      <w:bookmarkEnd w:id="40"/>
    </w:p>
    <w:p w14:paraId="73A44655" w14:textId="545F64E2" w:rsidR="00D17211" w:rsidRPr="0005281F" w:rsidRDefault="00FC0F98" w:rsidP="00D1721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Support NXT Native SDK</w:t>
      </w:r>
    </w:p>
    <w:p w14:paraId="430A228E" w14:textId="77777777" w:rsidR="006869CC" w:rsidRDefault="006869CC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p w14:paraId="532D59B8" w14:textId="0FB450C5" w:rsidR="006869CC" w:rsidRPr="002C3B8E" w:rsidRDefault="005A4570" w:rsidP="00D964C7">
      <w:pPr>
        <w:pStyle w:val="Heading3"/>
      </w:pPr>
      <w:bookmarkStart w:id="41" w:name="_Toc473210489"/>
      <w:r>
        <w:t>3.00</w:t>
      </w:r>
      <w:r w:rsidR="006869CC" w:rsidRPr="002C3B8E">
        <w:t>.</w:t>
      </w:r>
      <w:r>
        <w:t>18019</w:t>
      </w:r>
      <w:bookmarkEnd w:id="41"/>
    </w:p>
    <w:p w14:paraId="0DD7DA30" w14:textId="4C30A8C4" w:rsidR="006869CC" w:rsidRPr="0005281F" w:rsidRDefault="005A39A4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Beta Release of firmware for </w:t>
      </w:r>
      <w:proofErr w:type="spellStart"/>
      <w:r w:rsidR="00F9256C" w:rsidRPr="0005281F">
        <w:rPr>
          <w:rFonts w:asciiTheme="minorHAnsi" w:hAnsiTheme="minorHAnsi"/>
          <w:color w:val="000000" w:themeColor="text1"/>
          <w:sz w:val="22"/>
          <w:szCs w:val="22"/>
        </w:rPr>
        <w:t>EyeLock</w:t>
      </w:r>
      <w:proofErr w:type="spellEnd"/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 NXT devices</w:t>
      </w:r>
      <w:r w:rsidR="00BD0E9B" w:rsidRPr="0005281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37AF56CF" w14:textId="637229DA" w:rsidR="005A39A4" w:rsidRPr="0005281F" w:rsidRDefault="005A39A4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Web based configuration tool</w:t>
      </w:r>
      <w:r w:rsidR="00BD0E9B" w:rsidRPr="0005281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56A67551" w14:textId="4AEF8FF3" w:rsidR="00BD0E9B" w:rsidRPr="0005281F" w:rsidRDefault="00BD0E9B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Single IP address per device.</w:t>
      </w:r>
    </w:p>
    <w:p w14:paraId="33E5C2C8" w14:textId="28B801CE" w:rsidR="00BD0E9B" w:rsidRPr="0005281F" w:rsidRDefault="005A39A4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Supports </w:t>
      </w:r>
      <w:r w:rsidR="00F9256C" w:rsidRPr="0005281F">
        <w:rPr>
          <w:rFonts w:asciiTheme="minorHAnsi" w:hAnsiTheme="minorHAnsi"/>
          <w:color w:val="000000" w:themeColor="text1"/>
          <w:sz w:val="22"/>
          <w:szCs w:val="22"/>
        </w:rPr>
        <w:t>up to</w:t>
      </w:r>
      <w:r w:rsidR="00D152C8"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20,000 user </w:t>
      </w:r>
      <w:r w:rsidR="00F9256C"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in-memory </w:t>
      </w:r>
      <w:r w:rsidRPr="0005281F">
        <w:rPr>
          <w:rFonts w:asciiTheme="minorHAnsi" w:hAnsiTheme="minorHAnsi"/>
          <w:color w:val="000000" w:themeColor="text1"/>
          <w:sz w:val="22"/>
          <w:szCs w:val="22"/>
        </w:rPr>
        <w:t>database</w:t>
      </w:r>
      <w:r w:rsidR="00BD0E9B" w:rsidRPr="0005281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362A154D" w14:textId="5F04F55E" w:rsidR="00F9256C" w:rsidRPr="0005281F" w:rsidRDefault="00F9256C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Supports incremental user record update.</w:t>
      </w:r>
    </w:p>
    <w:p w14:paraId="6A0F83E5" w14:textId="707203D2" w:rsidR="009059F9" w:rsidRPr="0005281F" w:rsidRDefault="009059F9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Ability to display last 5000 events.</w:t>
      </w:r>
    </w:p>
    <w:p w14:paraId="76ECAB3C" w14:textId="61098633" w:rsidR="009059F9" w:rsidRPr="0005281F" w:rsidRDefault="009059F9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Supports persistent logs for troubleshooting.</w:t>
      </w:r>
    </w:p>
    <w:p w14:paraId="2886CCEC" w14:textId="2D294CC0" w:rsidR="00107C71" w:rsidRPr="0005281F" w:rsidRDefault="00107C71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Support industry standard and user configurable Access Control protocols like </w:t>
      </w:r>
      <w:proofErr w:type="spellStart"/>
      <w:r w:rsidRPr="0005281F">
        <w:rPr>
          <w:rFonts w:asciiTheme="minorHAnsi" w:hAnsiTheme="minorHAnsi"/>
          <w:color w:val="000000" w:themeColor="text1"/>
          <w:sz w:val="22"/>
          <w:szCs w:val="22"/>
        </w:rPr>
        <w:t>weigand</w:t>
      </w:r>
      <w:proofErr w:type="spellEnd"/>
      <w:r w:rsidRPr="0005281F">
        <w:rPr>
          <w:rFonts w:asciiTheme="minorHAnsi" w:hAnsiTheme="minorHAnsi"/>
          <w:color w:val="000000" w:themeColor="text1"/>
          <w:sz w:val="22"/>
          <w:szCs w:val="22"/>
        </w:rPr>
        <w:t>, PAC and f2f etc.</w:t>
      </w:r>
    </w:p>
    <w:p w14:paraId="70F495DB" w14:textId="5C45F6FB" w:rsidR="00BD0E9B" w:rsidRPr="0005281F" w:rsidRDefault="00BD0E9B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Dual Authentication</w:t>
      </w:r>
      <w:r w:rsidR="00F9256C" w:rsidRPr="0005281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7225DA2F" w14:textId="0320E13D" w:rsidR="00BD0E9B" w:rsidRPr="0005281F" w:rsidRDefault="00BD0E9B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Tamper detection</w:t>
      </w:r>
      <w:r w:rsidR="00F9256C" w:rsidRPr="0005281F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1B56598F" w14:textId="2C67C273" w:rsidR="00E36A24" w:rsidRPr="0005281F" w:rsidRDefault="00E36A24" w:rsidP="00E36A2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Ability to control / drive the LED / Sounder inputs on Access Control Panels. </w:t>
      </w:r>
    </w:p>
    <w:p w14:paraId="0507E7DA" w14:textId="72C9A447" w:rsidR="00E36A24" w:rsidRPr="0005281F" w:rsidRDefault="00E36A24" w:rsidP="006869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Supports field upgrades for ICM </w:t>
      </w:r>
      <w:r w:rsidR="009303B5" w:rsidRPr="0005281F">
        <w:rPr>
          <w:rFonts w:asciiTheme="minorHAnsi" w:hAnsiTheme="minorHAnsi"/>
          <w:color w:val="000000" w:themeColor="text1"/>
          <w:sz w:val="22"/>
          <w:szCs w:val="22"/>
        </w:rPr>
        <w:t>(previously</w:t>
      </w:r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 known as Break </w:t>
      </w:r>
      <w:proofErr w:type="gramStart"/>
      <w:r w:rsidRPr="0005281F">
        <w:rPr>
          <w:rFonts w:asciiTheme="minorHAnsi" w:hAnsiTheme="minorHAnsi"/>
          <w:color w:val="000000" w:themeColor="text1"/>
          <w:sz w:val="22"/>
          <w:szCs w:val="22"/>
        </w:rPr>
        <w:t>Out</w:t>
      </w:r>
      <w:proofErr w:type="gramEnd"/>
      <w:r w:rsidRPr="0005281F">
        <w:rPr>
          <w:rFonts w:asciiTheme="minorHAnsi" w:hAnsiTheme="minorHAnsi"/>
          <w:color w:val="000000" w:themeColor="text1"/>
          <w:sz w:val="22"/>
          <w:szCs w:val="22"/>
        </w:rPr>
        <w:t xml:space="preserve"> Board).</w:t>
      </w:r>
    </w:p>
    <w:p w14:paraId="771B3430" w14:textId="5CA06E39" w:rsidR="00101382" w:rsidRPr="00650810" w:rsidRDefault="00A23D9D" w:rsidP="006556F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5281F">
        <w:rPr>
          <w:rFonts w:asciiTheme="minorHAnsi" w:hAnsiTheme="minorHAnsi"/>
          <w:color w:val="000000" w:themeColor="text1"/>
          <w:sz w:val="22"/>
          <w:szCs w:val="22"/>
        </w:rPr>
        <w:t>Ability to factory reset.</w:t>
      </w:r>
    </w:p>
    <w:p w14:paraId="6054CB3F" w14:textId="77777777" w:rsidR="002C3B8E" w:rsidRDefault="002C3B8E" w:rsidP="006556F8">
      <w:pPr>
        <w:pStyle w:val="Heading1"/>
      </w:pPr>
      <w:bookmarkStart w:id="42" w:name="_Toc473210490"/>
      <w:r>
        <w:t>Problem</w:t>
      </w:r>
      <w:r w:rsidR="004C35F0">
        <w:t>s</w:t>
      </w:r>
      <w:r>
        <w:t xml:space="preserve"> Fixed</w:t>
      </w:r>
      <w:bookmarkEnd w:id="42"/>
    </w:p>
    <w:p w14:paraId="71DC8291" w14:textId="77777777" w:rsidR="009B6766" w:rsidRDefault="009B6766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  <w:bookmarkStart w:id="43" w:name="_GoBack"/>
      <w:bookmarkEnd w:id="43"/>
    </w:p>
    <w:p w14:paraId="49337122" w14:textId="41AD76C0" w:rsidR="00B43239" w:rsidRPr="002C3B8E" w:rsidRDefault="005A2432" w:rsidP="00B43239">
      <w:pPr>
        <w:pStyle w:val="Heading3"/>
      </w:pPr>
      <w:bookmarkStart w:id="44" w:name="_Toc473210492"/>
      <w:r>
        <w:t>5.00.</w:t>
      </w:r>
      <w:r w:rsidR="00007BB0">
        <w:t>1551</w:t>
      </w:r>
      <w:bookmarkEnd w:id="44"/>
    </w:p>
    <w:p w14:paraId="6D55E35B" w14:textId="1371B487" w:rsidR="00AC4EEB" w:rsidRPr="005565B6" w:rsidRDefault="00AC4EEB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ATH-1444 - F2F Dispatch</w:t>
      </w:r>
    </w:p>
    <w:p w14:paraId="76DBFBAA" w14:textId="5E8F47B7" w:rsidR="00AC4EEB" w:rsidRPr="005565B6" w:rsidRDefault="00AC4EEB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/>
          <w:kern w:val="24"/>
          <w:sz w:val="22"/>
          <w:szCs w:val="22"/>
        </w:rPr>
        <w:t>ATH-1427 - LED State re-write</w:t>
      </w:r>
    </w:p>
    <w:p w14:paraId="55880496" w14:textId="70529D58" w:rsidR="00B43239" w:rsidRPr="005565B6" w:rsidRDefault="00B43239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/>
          <w:kern w:val="24"/>
          <w:sz w:val="22"/>
          <w:szCs w:val="22"/>
        </w:rPr>
        <w:t>ATH-1006 - WEB: Test/Denied Access data shown on ACS tab could differ from data sent to ACS</w:t>
      </w:r>
    </w:p>
    <w:p w14:paraId="1B2F8187" w14:textId="4C05BA01" w:rsidR="00B43239" w:rsidRPr="005565B6" w:rsidRDefault="00D6016D" w:rsidP="0035795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 xml:space="preserve">ATH-1099 </w:t>
      </w:r>
      <w:r w:rsidR="00357950" w:rsidRPr="005565B6">
        <w:rPr>
          <w:rFonts w:asciiTheme="minorHAnsi" w:hAnsiTheme="minorHAnsi"/>
          <w:color w:val="000000" w:themeColor="text1"/>
          <w:sz w:val="22"/>
          <w:szCs w:val="22"/>
        </w:rPr>
        <w:t>-</w:t>
      </w:r>
      <w:r w:rsidRPr="005565B6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r w:rsidR="00357950" w:rsidRPr="005565B6">
        <w:rPr>
          <w:rFonts w:asciiTheme="minorHAnsi" w:hAnsiTheme="minorHAnsi"/>
          <w:color w:val="000000" w:themeColor="text1"/>
          <w:sz w:val="22"/>
          <w:szCs w:val="22"/>
        </w:rPr>
        <w:t>NXT changes LEDs even when ACS control is checked (no change</w:t>
      </w:r>
      <w:r w:rsidR="00CF6CF5" w:rsidRPr="005565B6">
        <w:rPr>
          <w:rFonts w:asciiTheme="minorHAnsi" w:hAnsiTheme="minorHAnsi"/>
          <w:color w:val="000000" w:themeColor="text1"/>
          <w:sz w:val="22"/>
          <w:szCs w:val="22"/>
        </w:rPr>
        <w:t>s</w:t>
      </w:r>
      <w:r w:rsidR="00357950" w:rsidRPr="005565B6">
        <w:rPr>
          <w:rFonts w:asciiTheme="minorHAnsi" w:hAnsiTheme="minorHAnsi"/>
          <w:color w:val="000000" w:themeColor="text1"/>
          <w:sz w:val="22"/>
          <w:szCs w:val="22"/>
        </w:rPr>
        <w:t xml:space="preserve"> needed)</w:t>
      </w:r>
    </w:p>
    <w:p w14:paraId="752AE4AB" w14:textId="799E1B86" w:rsidR="00357950" w:rsidRPr="005565B6" w:rsidRDefault="00D6016D" w:rsidP="00D6016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ATH-798 - NXT Dual factor, ACS, tamper condition, positive match missing sound</w:t>
      </w:r>
    </w:p>
    <w:p w14:paraId="567E5C67" w14:textId="1EA7E055" w:rsidR="00AC4EEB" w:rsidRPr="005565B6" w:rsidRDefault="00AC4EEB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ATH-956 - Red LED out doesn't (J5-8) operate properly</w:t>
      </w:r>
    </w:p>
    <w:p w14:paraId="2955D933" w14:textId="3ECD8436" w:rsidR="00AC4EEB" w:rsidRPr="005565B6" w:rsidRDefault="00AC4EEB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ATH-950 - 1:1 Matching for dual authentication</w:t>
      </w:r>
    </w:p>
    <w:p w14:paraId="2C6B2B16" w14:textId="40E7B5C5" w:rsidR="00AC4EEB" w:rsidRPr="005565B6" w:rsidRDefault="00AC4EEB" w:rsidP="00AC4EE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ATH-1447 - Stanley PAC ACs control negative match flashes wrong colors (not the issue)</w:t>
      </w:r>
    </w:p>
    <w:p w14:paraId="32B0101C" w14:textId="43028667" w:rsidR="003636F6" w:rsidRPr="005565B6" w:rsidRDefault="003636F6" w:rsidP="003636F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>ATH-1416 - expand logging capabilities</w:t>
      </w:r>
    </w:p>
    <w:p w14:paraId="4827E688" w14:textId="77777777" w:rsidR="00D35E1A" w:rsidRPr="005565B6" w:rsidRDefault="00D35E1A" w:rsidP="00D35E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color w:val="000000" w:themeColor="text1"/>
          <w:sz w:val="22"/>
          <w:szCs w:val="22"/>
        </w:rPr>
        <w:t xml:space="preserve">ATH_526 – </w:t>
      </w:r>
      <w:r w:rsidRPr="005565B6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NXT- During verify the RGB/Sounder is not providing </w:t>
      </w:r>
      <w:proofErr w:type="spellStart"/>
      <w:r w:rsidRPr="005565B6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auth</w:t>
      </w:r>
      <w:proofErr w:type="spellEnd"/>
      <w:r w:rsidRPr="005565B6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/</w:t>
      </w:r>
      <w:proofErr w:type="spellStart"/>
      <w:r w:rsidRPr="005565B6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negauth</w:t>
      </w:r>
      <w:proofErr w:type="spellEnd"/>
      <w:r w:rsidRPr="005565B6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feedback (</w:t>
      </w:r>
      <w:r w:rsidRPr="005565B6">
        <w:rPr>
          <w:rFonts w:asciiTheme="minorHAnsi" w:hAnsiTheme="minorHAnsi"/>
          <w:color w:val="000000" w:themeColor="text1"/>
          <w:sz w:val="22"/>
          <w:szCs w:val="22"/>
        </w:rPr>
        <w:t>Not clear what to do in NXT)</w:t>
      </w:r>
    </w:p>
    <w:p w14:paraId="465C02C5" w14:textId="7DC79A36" w:rsidR="00D35E1A" w:rsidRPr="005565B6" w:rsidRDefault="005A2432" w:rsidP="00D35E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sz w:val="22"/>
          <w:szCs w:val="22"/>
        </w:rPr>
        <w:t xml:space="preserve">ATH-703 - ATH - </w:t>
      </w:r>
      <w:proofErr w:type="spellStart"/>
      <w:r w:rsidRPr="005565B6">
        <w:rPr>
          <w:rFonts w:asciiTheme="minorHAnsi" w:hAnsiTheme="minorHAnsi"/>
          <w:sz w:val="22"/>
          <w:szCs w:val="22"/>
        </w:rPr>
        <w:t>WebConfig</w:t>
      </w:r>
      <w:proofErr w:type="spellEnd"/>
      <w:r w:rsidRPr="005565B6">
        <w:rPr>
          <w:rFonts w:asciiTheme="minorHAnsi" w:hAnsiTheme="minorHAnsi"/>
          <w:sz w:val="22"/>
          <w:szCs w:val="22"/>
        </w:rPr>
        <w:t xml:space="preserve"> shows an update time even when the update failed</w:t>
      </w:r>
    </w:p>
    <w:p w14:paraId="7D4AB719" w14:textId="763CC075" w:rsidR="005A2432" w:rsidRPr="005565B6" w:rsidRDefault="005A2432" w:rsidP="00D35E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sz w:val="22"/>
          <w:szCs w:val="22"/>
        </w:rPr>
        <w:t>ATH-801 - WEB: corrections for the tooltip on dual authentication label</w:t>
      </w:r>
    </w:p>
    <w:p w14:paraId="1D65995B" w14:textId="540E9CED" w:rsidR="005A2432" w:rsidRPr="005565B6" w:rsidRDefault="005A2432" w:rsidP="00D35E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sz w:val="22"/>
          <w:szCs w:val="22"/>
        </w:rPr>
        <w:t xml:space="preserve">ATH-1009 - WEB disabled </w:t>
      </w:r>
      <w:proofErr w:type="spellStart"/>
      <w:r w:rsidRPr="005565B6">
        <w:rPr>
          <w:rFonts w:asciiTheme="minorHAnsi" w:hAnsiTheme="minorHAnsi"/>
          <w:sz w:val="22"/>
          <w:szCs w:val="22"/>
        </w:rPr>
        <w:t>radiobuttons</w:t>
      </w:r>
      <w:proofErr w:type="spellEnd"/>
      <w:r w:rsidRPr="005565B6">
        <w:rPr>
          <w:rFonts w:asciiTheme="minorHAnsi" w:hAnsiTheme="minorHAnsi"/>
          <w:sz w:val="22"/>
          <w:szCs w:val="22"/>
        </w:rPr>
        <w:t xml:space="preserve"> and checkboxes are crossed by frame.</w:t>
      </w:r>
    </w:p>
    <w:p w14:paraId="07B94EBD" w14:textId="339B0BCE" w:rsidR="00D35E1A" w:rsidRPr="005565B6" w:rsidRDefault="005A2432" w:rsidP="003636F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5565B6">
        <w:rPr>
          <w:rFonts w:asciiTheme="minorHAnsi" w:hAnsiTheme="minorHAnsi"/>
          <w:sz w:val="22"/>
          <w:szCs w:val="22"/>
        </w:rPr>
        <w:t>ATH-1268 - NXT- pass through mode does not pass LED signal to reader with ACS control</w:t>
      </w:r>
    </w:p>
    <w:p w14:paraId="3985CBE7" w14:textId="1D3406F4" w:rsidR="005A2432" w:rsidRPr="005565B6" w:rsidRDefault="005A2432" w:rsidP="005A2432">
      <w:pPr>
        <w:pStyle w:val="ListParagraph"/>
        <w:numPr>
          <w:ilvl w:val="0"/>
          <w:numId w:val="3"/>
        </w:numPr>
      </w:pPr>
      <w:r w:rsidRPr="005565B6">
        <w:t>ATH-1473 - NXT - Dual authentication plays authenticated sound without card swipe</w:t>
      </w:r>
    </w:p>
    <w:p w14:paraId="5CEC3196" w14:textId="36F43769" w:rsidR="005A2432" w:rsidRPr="005565B6" w:rsidRDefault="005A2432" w:rsidP="005A2432">
      <w:pPr>
        <w:pStyle w:val="ListParagraph"/>
        <w:numPr>
          <w:ilvl w:val="0"/>
          <w:numId w:val="3"/>
        </w:numPr>
      </w:pPr>
      <w:r w:rsidRPr="005565B6">
        <w:t>ATH-1478 - NXT - OSDP seems to not send the correct facility code</w:t>
      </w:r>
    </w:p>
    <w:p w14:paraId="3B57DE79" w14:textId="6DD75597" w:rsidR="005A2432" w:rsidRPr="005565B6" w:rsidRDefault="00FD2C04" w:rsidP="005A2432">
      <w:pPr>
        <w:pStyle w:val="ListParagraph"/>
        <w:numPr>
          <w:ilvl w:val="0"/>
          <w:numId w:val="3"/>
        </w:numPr>
        <w:rPr>
          <w:rFonts w:cs="Times New Roman"/>
        </w:rPr>
      </w:pPr>
      <w:r w:rsidRPr="005565B6">
        <w:t>ATH-1378 - NXT- Time setting cannot be verified</w:t>
      </w:r>
      <w:r w:rsidR="005A2432" w:rsidRPr="005565B6">
        <w:t xml:space="preserve"> </w:t>
      </w:r>
    </w:p>
    <w:p w14:paraId="331146F5" w14:textId="77777777" w:rsidR="00FD2C04" w:rsidRPr="005565B6" w:rsidRDefault="00FD2C04" w:rsidP="005A2432">
      <w:pPr>
        <w:pStyle w:val="ListParagraph"/>
        <w:numPr>
          <w:ilvl w:val="0"/>
          <w:numId w:val="3"/>
        </w:numPr>
      </w:pPr>
      <w:r w:rsidRPr="005565B6">
        <w:t>ATH-1390 - WC: Time successfully set when synchronized with a bogus time server</w:t>
      </w:r>
      <w:r w:rsidR="005A2432" w:rsidRPr="005565B6">
        <w:t>   </w:t>
      </w:r>
    </w:p>
    <w:p w14:paraId="240B4964" w14:textId="42D83D95" w:rsidR="005A2432" w:rsidRPr="005565B6" w:rsidRDefault="00FD2C04" w:rsidP="005A2432">
      <w:pPr>
        <w:pStyle w:val="ListParagraph"/>
        <w:numPr>
          <w:ilvl w:val="0"/>
          <w:numId w:val="3"/>
        </w:numPr>
      </w:pPr>
      <w:r w:rsidRPr="005565B6">
        <w:lastRenderedPageBreak/>
        <w:t>ATH-1480 - Factory Reset clears language setting</w:t>
      </w:r>
      <w:r w:rsidR="005A2432" w:rsidRPr="005565B6">
        <w:t xml:space="preserve"> </w:t>
      </w:r>
    </w:p>
    <w:p w14:paraId="18A12D25" w14:textId="31A3C667" w:rsidR="00FD2C04" w:rsidRPr="005565B6" w:rsidRDefault="00FD2C04" w:rsidP="005A2432">
      <w:pPr>
        <w:pStyle w:val="ListParagraph"/>
        <w:numPr>
          <w:ilvl w:val="0"/>
          <w:numId w:val="3"/>
        </w:numPr>
      </w:pPr>
      <w:r w:rsidRPr="005565B6">
        <w:t xml:space="preserve">ATH-1487 - NXT - </w:t>
      </w:r>
      <w:proofErr w:type="spellStart"/>
      <w:r w:rsidRPr="005565B6">
        <w:t>Eng</w:t>
      </w:r>
      <w:proofErr w:type="spellEnd"/>
      <w:r w:rsidRPr="005565B6">
        <w:t xml:space="preserve"> Build 5.0.1491 Dual Authentication doesn't work</w:t>
      </w:r>
    </w:p>
    <w:p w14:paraId="13121436" w14:textId="41BAEBF6" w:rsidR="005565B6" w:rsidRPr="005565B6" w:rsidRDefault="005565B6" w:rsidP="005A2432">
      <w:pPr>
        <w:pStyle w:val="ListParagraph"/>
        <w:numPr>
          <w:ilvl w:val="0"/>
          <w:numId w:val="3"/>
        </w:numPr>
      </w:pPr>
      <w:r w:rsidRPr="005565B6">
        <w:t>ATH-1323 - NXT - Download custom key downloads the key even if cancel is clicked</w:t>
      </w:r>
    </w:p>
    <w:p w14:paraId="3AFB0E7D" w14:textId="0ECBAFCB" w:rsidR="005565B6" w:rsidRPr="005565B6" w:rsidRDefault="005565B6" w:rsidP="005A2432">
      <w:pPr>
        <w:pStyle w:val="ListParagraph"/>
        <w:numPr>
          <w:ilvl w:val="0"/>
          <w:numId w:val="3"/>
        </w:numPr>
      </w:pPr>
      <w:r w:rsidRPr="005565B6">
        <w:t>ATH-1373 - There is no "Restore point failed to restore" message in IE in case of restoring to not supported firmware version.</w:t>
      </w:r>
    </w:p>
    <w:p w14:paraId="3723BD50" w14:textId="06B82907" w:rsidR="005565B6" w:rsidRPr="005565B6" w:rsidRDefault="005565B6" w:rsidP="005A2432">
      <w:pPr>
        <w:pStyle w:val="ListParagraph"/>
        <w:numPr>
          <w:ilvl w:val="0"/>
          <w:numId w:val="3"/>
        </w:numPr>
      </w:pPr>
      <w:r w:rsidRPr="005565B6">
        <w:t xml:space="preserve">ATH-1374 - Several checkboxes can be chosen to restore </w:t>
      </w:r>
      <w:proofErr w:type="spellStart"/>
      <w:r w:rsidRPr="005565B6">
        <w:t>fw</w:t>
      </w:r>
      <w:proofErr w:type="spellEnd"/>
      <w:r w:rsidRPr="005565B6">
        <w:t>.</w:t>
      </w:r>
    </w:p>
    <w:p w14:paraId="620AA11F" w14:textId="0E9D5766" w:rsidR="005565B6" w:rsidRPr="005565B6" w:rsidRDefault="005565B6" w:rsidP="005A2432">
      <w:pPr>
        <w:pStyle w:val="ListParagraph"/>
        <w:numPr>
          <w:ilvl w:val="0"/>
          <w:numId w:val="3"/>
        </w:numPr>
      </w:pPr>
      <w:r w:rsidRPr="005565B6">
        <w:t>ATH-1396 - WC: DB statistics in Database tab remain on the screen when NM is selected</w:t>
      </w:r>
    </w:p>
    <w:p w14:paraId="547781BF" w14:textId="14F22E91" w:rsidR="00D35E1A" w:rsidRDefault="005565B6" w:rsidP="00201896">
      <w:pPr>
        <w:pStyle w:val="ListParagraph"/>
        <w:numPr>
          <w:ilvl w:val="0"/>
          <w:numId w:val="3"/>
        </w:numPr>
        <w:spacing w:after="0"/>
      </w:pPr>
      <w:r w:rsidRPr="005565B6">
        <w:t xml:space="preserve">ATH-1463 - </w:t>
      </w:r>
      <w:proofErr w:type="spellStart"/>
      <w:r w:rsidRPr="005565B6">
        <w:t>webconfig</w:t>
      </w:r>
      <w:proofErr w:type="spellEnd"/>
      <w:r w:rsidRPr="005565B6">
        <w:t xml:space="preserve"> not limiting the restore points on the slave board</w:t>
      </w:r>
    </w:p>
    <w:p w14:paraId="7CE1F57D" w14:textId="77777777" w:rsidR="00201896" w:rsidRPr="00982351" w:rsidRDefault="00201896" w:rsidP="0020189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ATH-1492</w:t>
      </w:r>
      <w:r w:rsidRPr="009B6766">
        <w:rPr>
          <w:rFonts w:asciiTheme="minorHAnsi" w:hAnsiTheme="minorHAnsi"/>
          <w:color w:val="000000" w:themeColor="text1"/>
          <w:sz w:val="22"/>
          <w:szCs w:val="22"/>
        </w:rPr>
        <w:t xml:space="preserve"> as </w:t>
      </w:r>
      <w:proofErr w:type="gramStart"/>
      <w:r w:rsidRPr="009B6766">
        <w:rPr>
          <w:rFonts w:asciiTheme="minorHAnsi" w:hAnsiTheme="minorHAnsi"/>
          <w:color w:val="000000" w:themeColor="text1"/>
          <w:sz w:val="22"/>
          <w:szCs w:val="22"/>
        </w:rPr>
        <w:t>an</w:t>
      </w:r>
      <w:proofErr w:type="gramEnd"/>
      <w:r w:rsidRPr="009B6766">
        <w:rPr>
          <w:rFonts w:asciiTheme="minorHAnsi" w:hAnsiTheme="minorHAnsi"/>
          <w:color w:val="000000" w:themeColor="text1"/>
          <w:sz w:val="22"/>
          <w:szCs w:val="22"/>
        </w:rPr>
        <w:t xml:space="preserve"> User in </w:t>
      </w:r>
      <w:proofErr w:type="spellStart"/>
      <w:r w:rsidRPr="009B6766">
        <w:rPr>
          <w:rFonts w:asciiTheme="minorHAnsi" w:hAnsiTheme="minorHAnsi"/>
          <w:color w:val="000000" w:themeColor="text1"/>
          <w:sz w:val="22"/>
          <w:szCs w:val="22"/>
        </w:rPr>
        <w:t>LAmerica</w:t>
      </w:r>
      <w:proofErr w:type="spellEnd"/>
      <w:r w:rsidRPr="009B6766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proofErr w:type="spellStart"/>
      <w:r w:rsidRPr="009B6766">
        <w:rPr>
          <w:rFonts w:asciiTheme="minorHAnsi" w:hAnsiTheme="minorHAnsi"/>
          <w:color w:val="000000" w:themeColor="text1"/>
          <w:sz w:val="22"/>
          <w:szCs w:val="22"/>
        </w:rPr>
        <w:t>untill</w:t>
      </w:r>
      <w:proofErr w:type="spellEnd"/>
      <w:r w:rsidRPr="009B6766">
        <w:rPr>
          <w:rFonts w:asciiTheme="minorHAnsi" w:hAnsiTheme="minorHAnsi"/>
          <w:color w:val="000000" w:themeColor="text1"/>
          <w:sz w:val="22"/>
          <w:szCs w:val="22"/>
        </w:rPr>
        <w:t xml:space="preserve"> COMTEX </w:t>
      </w:r>
      <w:proofErr w:type="spellStart"/>
      <w:r w:rsidRPr="009B6766">
        <w:rPr>
          <w:rFonts w:asciiTheme="minorHAnsi" w:hAnsiTheme="minorHAnsi"/>
          <w:color w:val="000000" w:themeColor="text1"/>
          <w:sz w:val="22"/>
          <w:szCs w:val="22"/>
        </w:rPr>
        <w:t>lic</w:t>
      </w:r>
      <w:proofErr w:type="spellEnd"/>
      <w:r w:rsidRPr="009B6766">
        <w:rPr>
          <w:rFonts w:asciiTheme="minorHAnsi" w:hAnsiTheme="minorHAnsi"/>
          <w:color w:val="000000" w:themeColor="text1"/>
          <w:sz w:val="22"/>
          <w:szCs w:val="22"/>
        </w:rPr>
        <w:t>. policy satisfied the device shouldn't process</w:t>
      </w:r>
    </w:p>
    <w:p w14:paraId="25311BA9" w14:textId="775D7069" w:rsidR="00201896" w:rsidRDefault="00201896" w:rsidP="00201896">
      <w:pPr>
        <w:pStyle w:val="ListParagraph"/>
        <w:numPr>
          <w:ilvl w:val="0"/>
          <w:numId w:val="3"/>
        </w:numPr>
      </w:pPr>
      <w:r>
        <w:t xml:space="preserve">ATH-1481 - </w:t>
      </w:r>
      <w:r w:rsidRPr="00201896">
        <w:t xml:space="preserve">Devices stay offline after reboot using </w:t>
      </w:r>
      <w:proofErr w:type="spellStart"/>
      <w:r w:rsidRPr="00201896">
        <w:t>WebConfig</w:t>
      </w:r>
      <w:proofErr w:type="spellEnd"/>
    </w:p>
    <w:p w14:paraId="56AE6C7F" w14:textId="6120B4D4" w:rsidR="00201896" w:rsidRDefault="00201896" w:rsidP="00201896">
      <w:pPr>
        <w:pStyle w:val="ListParagraph"/>
        <w:numPr>
          <w:ilvl w:val="0"/>
          <w:numId w:val="3"/>
        </w:numPr>
      </w:pPr>
      <w:r>
        <w:t>ATH-1391 -</w:t>
      </w:r>
      <w:r w:rsidRPr="00201896">
        <w:t xml:space="preserve"> WC shouldn't allow to reset passwords to old ones</w:t>
      </w:r>
    </w:p>
    <w:p w14:paraId="3EC602DB" w14:textId="4888368C" w:rsidR="00201896" w:rsidRDefault="00201896" w:rsidP="00201896">
      <w:pPr>
        <w:pStyle w:val="ListParagraph"/>
        <w:numPr>
          <w:ilvl w:val="0"/>
          <w:numId w:val="3"/>
        </w:numPr>
      </w:pPr>
      <w:r>
        <w:t>ATH-1502 - NXT - Stanley PAC Dual au</w:t>
      </w:r>
      <w:r w:rsidRPr="00201896">
        <w:t>t</w:t>
      </w:r>
      <w:r>
        <w:t>h</w:t>
      </w:r>
      <w:r w:rsidRPr="00201896">
        <w:t>entication not working</w:t>
      </w:r>
    </w:p>
    <w:p w14:paraId="00799288" w14:textId="52F71D3C" w:rsidR="004D142C" w:rsidRPr="005565B6" w:rsidRDefault="004D142C" w:rsidP="00201896">
      <w:pPr>
        <w:pStyle w:val="ListParagraph"/>
        <w:numPr>
          <w:ilvl w:val="0"/>
          <w:numId w:val="3"/>
        </w:numPr>
      </w:pPr>
      <w:r>
        <w:rPr>
          <w:color w:val="000000" w:themeColor="text1"/>
        </w:rPr>
        <w:t>ATH-1492</w:t>
      </w:r>
      <w:r w:rsidRPr="009B6766">
        <w:rPr>
          <w:color w:val="000000" w:themeColor="text1"/>
        </w:rPr>
        <w:t xml:space="preserve"> as </w:t>
      </w:r>
      <w:proofErr w:type="gramStart"/>
      <w:r w:rsidRPr="009B6766">
        <w:rPr>
          <w:color w:val="000000" w:themeColor="text1"/>
        </w:rPr>
        <w:t>an</w:t>
      </w:r>
      <w:proofErr w:type="gramEnd"/>
      <w:r w:rsidRPr="009B6766">
        <w:rPr>
          <w:color w:val="000000" w:themeColor="text1"/>
        </w:rPr>
        <w:t xml:space="preserve"> User in </w:t>
      </w:r>
      <w:proofErr w:type="spellStart"/>
      <w:r w:rsidRPr="009B6766">
        <w:rPr>
          <w:color w:val="000000" w:themeColor="text1"/>
        </w:rPr>
        <w:t>LAmerica</w:t>
      </w:r>
      <w:proofErr w:type="spellEnd"/>
      <w:r w:rsidRPr="009B6766">
        <w:rPr>
          <w:color w:val="000000" w:themeColor="text1"/>
        </w:rPr>
        <w:t xml:space="preserve"> </w:t>
      </w:r>
      <w:proofErr w:type="spellStart"/>
      <w:r w:rsidRPr="009B6766">
        <w:rPr>
          <w:color w:val="000000" w:themeColor="text1"/>
        </w:rPr>
        <w:t>untill</w:t>
      </w:r>
      <w:proofErr w:type="spellEnd"/>
      <w:r w:rsidRPr="009B6766">
        <w:rPr>
          <w:color w:val="000000" w:themeColor="text1"/>
        </w:rPr>
        <w:t xml:space="preserve"> COMTEX </w:t>
      </w:r>
      <w:proofErr w:type="spellStart"/>
      <w:r w:rsidRPr="009B6766">
        <w:rPr>
          <w:color w:val="000000" w:themeColor="text1"/>
        </w:rPr>
        <w:t>lic</w:t>
      </w:r>
      <w:proofErr w:type="spellEnd"/>
      <w:r w:rsidRPr="009B6766">
        <w:rPr>
          <w:color w:val="000000" w:themeColor="text1"/>
        </w:rPr>
        <w:t>. policy satisfied the device shouldn't process</w:t>
      </w:r>
    </w:p>
    <w:p w14:paraId="3AE57736" w14:textId="30A4AC3E" w:rsidR="001A022B" w:rsidRPr="002C3B8E" w:rsidRDefault="00824C7E" w:rsidP="001A022B">
      <w:pPr>
        <w:pStyle w:val="Heading3"/>
      </w:pPr>
      <w:bookmarkStart w:id="45" w:name="_Toc473210493"/>
      <w:r>
        <w:t>4.03.1429</w:t>
      </w:r>
      <w:bookmarkEnd w:id="45"/>
    </w:p>
    <w:p w14:paraId="6F4EF277" w14:textId="7668AD84" w:rsidR="00300F33" w:rsidRPr="00C2157F" w:rsidRDefault="00300F33" w:rsidP="00300F3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>ATH-791 - WEB: changing device name invalidates the URL being used</w:t>
      </w:r>
    </w:p>
    <w:p w14:paraId="3B0ABAF9" w14:textId="2130AA9C" w:rsidR="0040479B" w:rsidRPr="00C2157F" w:rsidRDefault="0040479B" w:rsidP="00300F3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ATH-999 - </w:t>
      </w:r>
      <w:hyperlink r:id="rId9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Keep alive logging does not work</w:t>
        </w:r>
      </w:hyperlink>
    </w:p>
    <w:p w14:paraId="630DDF96" w14:textId="35F7F081" w:rsidR="0040479B" w:rsidRPr="00C2157F" w:rsidRDefault="0040479B" w:rsidP="00300F3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ATH-1398 </w:t>
      </w:r>
      <w:hyperlink r:id="rId10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Change Device Name under Network Tab requires a power cycle to take effect</w:t>
        </w:r>
      </w:hyperlink>
    </w:p>
    <w:p w14:paraId="28D58DFA" w14:textId="2970BF43" w:rsidR="00300F33" w:rsidRPr="00C2157F" w:rsidRDefault="00300F33" w:rsidP="00300F3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ATH-1409 - </w:t>
      </w:r>
      <w:r w:rsidRPr="00C2157F">
        <w:rPr>
          <w:rFonts w:asciiTheme="minorHAnsi" w:hAnsiTheme="minorHAnsi" w:cs="Arial"/>
          <w:sz w:val="22"/>
          <w:szCs w:val="22"/>
          <w:shd w:val="clear" w:color="auto" w:fill="FFFFFF"/>
        </w:rPr>
        <w:t>WC: Iris Expiration Time: Mismatch between tooltip and validation error</w:t>
      </w:r>
    </w:p>
    <w:p w14:paraId="6BE02EA2" w14:textId="7609D734" w:rsidR="00300F33" w:rsidRPr="00C2157F" w:rsidRDefault="00300F33" w:rsidP="00300F3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ATH-1452 - </w:t>
      </w:r>
      <w:r w:rsidRPr="00C2157F">
        <w:rPr>
          <w:rFonts w:asciiTheme="minorHAnsi" w:hAnsiTheme="minorHAnsi" w:cs="Arial"/>
          <w:sz w:val="22"/>
          <w:szCs w:val="22"/>
          <w:shd w:val="clear" w:color="auto" w:fill="FFFFFF"/>
        </w:rPr>
        <w:t xml:space="preserve">ACS data length is not updated at the first time when change </w:t>
      </w:r>
      <w:proofErr w:type="spellStart"/>
      <w:r w:rsidRPr="00C2157F">
        <w:rPr>
          <w:rFonts w:asciiTheme="minorHAnsi" w:hAnsiTheme="minorHAnsi" w:cs="Arial"/>
          <w:sz w:val="22"/>
          <w:szCs w:val="22"/>
          <w:shd w:val="clear" w:color="auto" w:fill="FFFFFF"/>
        </w:rPr>
        <w:t>Wiegand</w:t>
      </w:r>
      <w:proofErr w:type="spellEnd"/>
      <w:r w:rsidRPr="00C2157F">
        <w:rPr>
          <w:rFonts w:asciiTheme="minorHAnsi" w:hAnsiTheme="minorHAnsi" w:cs="Arial"/>
          <w:sz w:val="22"/>
          <w:szCs w:val="22"/>
          <w:shd w:val="clear" w:color="auto" w:fill="FFFFFF"/>
        </w:rPr>
        <w:t xml:space="preserve"> configuration</w:t>
      </w:r>
    </w:p>
    <w:p w14:paraId="69B5F034" w14:textId="2006BF32" w:rsidR="00300F33" w:rsidRPr="00C2157F" w:rsidRDefault="00300F33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ATH-1459 - </w:t>
      </w:r>
      <w:r w:rsidRPr="00C2157F">
        <w:rPr>
          <w:rFonts w:asciiTheme="minorHAnsi" w:hAnsiTheme="minorHAnsi" w:cs="Arial"/>
          <w:sz w:val="22"/>
          <w:szCs w:val="22"/>
          <w:shd w:val="clear" w:color="auto" w:fill="FFFFFF"/>
        </w:rPr>
        <w:t>NXT - F/2F Keep alive and card data are sent simultaneously</w:t>
      </w:r>
    </w:p>
    <w:p w14:paraId="03D2442F" w14:textId="0ADCB25A" w:rsidR="0040479B" w:rsidRPr="00C2157F" w:rsidRDefault="0040479B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ATH-1448 - </w:t>
      </w:r>
      <w:hyperlink r:id="rId11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NXT - F/2F ACS control reader LED does not follow the panel</w:t>
        </w:r>
      </w:hyperlink>
    </w:p>
    <w:p w14:paraId="4FB2CA5C" w14:textId="4CDC19C4" w:rsidR="0040479B" w:rsidRPr="00C2157F" w:rsidRDefault="0040479B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ATH-1456 - </w:t>
      </w:r>
      <w:hyperlink r:id="rId12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Relay does not work in 16 bit interface</w:t>
        </w:r>
      </w:hyperlink>
      <w:r w:rsidRPr="00C2157F">
        <w:rPr>
          <w:rFonts w:asciiTheme="minorHAnsi" w:hAnsiTheme="minorHAnsi"/>
          <w:sz w:val="22"/>
          <w:szCs w:val="22"/>
        </w:rPr>
        <w:t xml:space="preserve"> (SDK)</w:t>
      </w:r>
    </w:p>
    <w:p w14:paraId="00E42E97" w14:textId="79D9BDDD" w:rsidR="0040479B" w:rsidRPr="00C2157F" w:rsidRDefault="0040479B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ATH-1457 - </w:t>
      </w:r>
      <w:hyperlink r:id="rId13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If TLS1.2 is forced NXT is not accessible after an upgrade without power cycling</w:t>
        </w:r>
      </w:hyperlink>
    </w:p>
    <w:p w14:paraId="3155BB5A" w14:textId="1B6EF769" w:rsidR="0040479B" w:rsidRPr="00C2157F" w:rsidRDefault="0040479B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ATH-1458 - </w:t>
      </w:r>
      <w:hyperlink r:id="rId14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Password is reset to default after the FW upgrade</w:t>
        </w:r>
      </w:hyperlink>
    </w:p>
    <w:p w14:paraId="0B16478C" w14:textId="034CDEE2" w:rsidR="0040479B" w:rsidRPr="00C2157F" w:rsidRDefault="00C2157F" w:rsidP="00E35341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ATH-1462 - </w:t>
      </w:r>
      <w:hyperlink r:id="rId15" w:history="1">
        <w:proofErr w:type="spellStart"/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Simulteneous</w:t>
        </w:r>
        <w:proofErr w:type="spellEnd"/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 xml:space="preserve"> access to the DB from </w:t>
        </w:r>
        <w:proofErr w:type="spellStart"/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WebConfig</w:t>
        </w:r>
        <w:proofErr w:type="spellEnd"/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 xml:space="preserve"> and SDK may result in missing SDK change/error in </w:t>
        </w:r>
        <w:proofErr w:type="spellStart"/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WebConfig</w:t>
        </w:r>
        <w:proofErr w:type="spellEnd"/>
      </w:hyperlink>
      <w:r w:rsidRPr="00C2157F">
        <w:rPr>
          <w:rFonts w:asciiTheme="minorHAnsi" w:hAnsiTheme="minorHAnsi"/>
          <w:sz w:val="22"/>
          <w:szCs w:val="22"/>
        </w:rPr>
        <w:t xml:space="preserve"> (SDK)</w:t>
      </w:r>
    </w:p>
    <w:p w14:paraId="71CA91EB" w14:textId="65081138" w:rsidR="00C2157F" w:rsidRPr="00D151D2" w:rsidRDefault="00C2157F" w:rsidP="00E3534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C2157F">
        <w:rPr>
          <w:rFonts w:asciiTheme="minorHAnsi" w:hAnsiTheme="minorHAnsi"/>
          <w:sz w:val="22"/>
          <w:szCs w:val="22"/>
        </w:rPr>
        <w:t xml:space="preserve">ATH-1446 - </w:t>
      </w:r>
      <w:hyperlink r:id="rId16" w:history="1">
        <w:r w:rsidRPr="00C2157F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  <w:shd w:val="clear" w:color="auto" w:fill="FFFFFF"/>
          </w:rPr>
          <w:t>Reader LED does not remain GREEN after positive match</w:t>
        </w:r>
      </w:hyperlink>
    </w:p>
    <w:p w14:paraId="33083E6C" w14:textId="122A4A6D" w:rsidR="00D151D2" w:rsidRPr="002C3B8E" w:rsidRDefault="00D151D2" w:rsidP="00D151D2">
      <w:pPr>
        <w:pStyle w:val="Heading3"/>
      </w:pPr>
      <w:bookmarkStart w:id="46" w:name="_Toc473210494"/>
      <w:r>
        <w:t>4.02.1390</w:t>
      </w:r>
      <w:bookmarkEnd w:id="46"/>
    </w:p>
    <w:p w14:paraId="5E4F7F90" w14:textId="4DB0DF0D" w:rsidR="00D151D2" w:rsidRPr="00D151D2" w:rsidRDefault="00D151D2" w:rsidP="00D151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>ATH-1392 - WC: admin says: "Failed to contact Update server!"</w:t>
      </w:r>
    </w:p>
    <w:p w14:paraId="1569C79F" w14:textId="2F50A76B" w:rsidR="00D151D2" w:rsidRPr="00D151D2" w:rsidRDefault="00D151D2" w:rsidP="00D151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 xml:space="preserve">ATH-1393 - </w:t>
      </w:r>
      <w:r w:rsidRPr="00D151D2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WC: admin should be allowed to restore if he is allowed to upgrade</w:t>
      </w:r>
    </w:p>
    <w:p w14:paraId="44338398" w14:textId="13DAA23C" w:rsidR="00D151D2" w:rsidRPr="00D151D2" w:rsidRDefault="00D151D2" w:rsidP="00D151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 xml:space="preserve">ATH-1432 - </w:t>
      </w:r>
      <w:r w:rsidRPr="00D151D2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Preserve 'Force TLS 1.2' on upgrade</w:t>
      </w:r>
    </w:p>
    <w:p w14:paraId="458EA68C" w14:textId="4A72A2E8" w:rsidR="00D151D2" w:rsidRPr="00D151D2" w:rsidRDefault="00D151D2" w:rsidP="00D151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 xml:space="preserve">ATH-1450 - </w:t>
      </w:r>
      <w:r w:rsidRPr="00D151D2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Incremental DB push failed from CMA in large database</w:t>
      </w:r>
    </w:p>
    <w:p w14:paraId="2AE06AEF" w14:textId="6098904B" w:rsidR="00D151D2" w:rsidRPr="00D151D2" w:rsidRDefault="00D151D2" w:rsidP="00D151D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151D2">
        <w:rPr>
          <w:rFonts w:asciiTheme="minorHAnsi" w:hAnsiTheme="minorHAnsi"/>
          <w:color w:val="000000" w:themeColor="text1"/>
          <w:sz w:val="22"/>
          <w:szCs w:val="22"/>
        </w:rPr>
        <w:t>ATH-1441 - NXT - Clicking save reverts to pass through mode.</w:t>
      </w:r>
    </w:p>
    <w:p w14:paraId="3952A81D" w14:textId="77777777" w:rsidR="00D151D2" w:rsidRPr="00E35341" w:rsidRDefault="00D151D2" w:rsidP="00D151D2">
      <w:pPr>
        <w:pStyle w:val="NormalIndent0"/>
        <w:ind w:left="0"/>
        <w:rPr>
          <w:rFonts w:asciiTheme="minorHAnsi" w:hAnsiTheme="minorHAnsi"/>
          <w:color w:val="000000" w:themeColor="text1"/>
          <w:sz w:val="22"/>
          <w:szCs w:val="22"/>
        </w:rPr>
      </w:pPr>
    </w:p>
    <w:p w14:paraId="3C36C88C" w14:textId="7B72E96D" w:rsidR="00272A4B" w:rsidRPr="002C3B8E" w:rsidRDefault="00237634" w:rsidP="00272A4B">
      <w:pPr>
        <w:pStyle w:val="Heading3"/>
      </w:pPr>
      <w:bookmarkStart w:id="47" w:name="_Toc473210495"/>
      <w:r>
        <w:t>4.01</w:t>
      </w:r>
      <w:r w:rsidR="00181E3C">
        <w:t>.133</w:t>
      </w:r>
      <w:r>
        <w:t>5</w:t>
      </w:r>
      <w:bookmarkEnd w:id="47"/>
    </w:p>
    <w:p w14:paraId="1CB86972" w14:textId="30D02C4A" w:rsidR="00272A4B" w:rsidRDefault="00FA0143" w:rsidP="00FA01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ATH-1395 -</w:t>
      </w:r>
      <w:r w:rsidRPr="00FA0143">
        <w:rPr>
          <w:rFonts w:asciiTheme="minorHAnsi" w:hAnsiTheme="minorHAnsi"/>
          <w:color w:val="000000" w:themeColor="text1"/>
          <w:sz w:val="22"/>
          <w:szCs w:val="22"/>
        </w:rPr>
        <w:t xml:space="preserve"> Unwind OSDP 2 code</w:t>
      </w:r>
    </w:p>
    <w:p w14:paraId="3D3FDA24" w14:textId="7C4D1EE8" w:rsidR="00FA0143" w:rsidRDefault="00FA0143" w:rsidP="00FA014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ATH-1417 -</w:t>
      </w:r>
      <w:r w:rsidRPr="00FA0143">
        <w:rPr>
          <w:rFonts w:asciiTheme="minorHAnsi" w:hAnsiTheme="minorHAnsi"/>
          <w:color w:val="000000" w:themeColor="text1"/>
          <w:sz w:val="22"/>
          <w:szCs w:val="22"/>
        </w:rPr>
        <w:t xml:space="preserve"> modify watch-dog for time expensive operations</w:t>
      </w:r>
    </w:p>
    <w:p w14:paraId="3568AC43" w14:textId="46DD97A5" w:rsidR="00BE4BFF" w:rsidRPr="002C07EF" w:rsidRDefault="004D142C" w:rsidP="002C07EF">
      <w:pPr>
        <w:widowControl/>
        <w:numPr>
          <w:ilvl w:val="0"/>
          <w:numId w:val="3"/>
        </w:numPr>
        <w:shd w:val="clear" w:color="auto" w:fill="FFFFFF"/>
        <w:suppressAutoHyphens w:val="0"/>
        <w:rPr>
          <w:rFonts w:asciiTheme="minorHAnsi" w:eastAsia="Times New Roman" w:hAnsiTheme="minorHAnsi" w:cs="Arial"/>
          <w:color w:val="333333"/>
          <w:kern w:val="0"/>
          <w:sz w:val="22"/>
          <w:szCs w:val="22"/>
          <w:lang w:eastAsia="en-US" w:bidi="ar-SA"/>
        </w:rPr>
      </w:pPr>
      <w:hyperlink r:id="rId17" w:history="1">
        <w:r w:rsidR="00BE4BFF" w:rsidRPr="00806C69">
          <w:rPr>
            <w:rStyle w:val="Hyperlink"/>
            <w:rFonts w:asciiTheme="minorHAnsi" w:hAnsiTheme="minorHAnsi" w:cs="Arial"/>
            <w:color w:val="auto"/>
            <w:sz w:val="22"/>
            <w:szCs w:val="22"/>
            <w:u w:val="none"/>
          </w:rPr>
          <w:t>ATH-1423</w:t>
        </w:r>
      </w:hyperlink>
      <w:r w:rsidR="00BE4BFF" w:rsidRPr="00806C69">
        <w:rPr>
          <w:rFonts w:asciiTheme="minorHAnsi" w:hAnsiTheme="minorHAnsi" w:cs="Arial"/>
          <w:sz w:val="22"/>
          <w:szCs w:val="22"/>
        </w:rPr>
        <w:t xml:space="preserve"> - camera driver workaround</w:t>
      </w:r>
    </w:p>
    <w:p w14:paraId="14D67C8B" w14:textId="00BD3CB6" w:rsidR="00457213" w:rsidRPr="002C3B8E" w:rsidRDefault="004A1FBB" w:rsidP="00457213">
      <w:pPr>
        <w:pStyle w:val="Heading3"/>
      </w:pPr>
      <w:bookmarkStart w:id="48" w:name="_Toc473210496"/>
      <w:r>
        <w:t>4.00.1297</w:t>
      </w:r>
      <w:bookmarkEnd w:id="48"/>
    </w:p>
    <w:p w14:paraId="03748B5C" w14:textId="53C8EECF" w:rsidR="00457213" w:rsidRDefault="007101BF" w:rsidP="007101B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ATH-1375 -</w:t>
      </w:r>
      <w:r w:rsidRPr="007101BF">
        <w:rPr>
          <w:rFonts w:asciiTheme="minorHAnsi" w:hAnsiTheme="minorHAnsi"/>
          <w:color w:val="000000" w:themeColor="text1"/>
          <w:sz w:val="22"/>
          <w:szCs w:val="22"/>
        </w:rPr>
        <w:t xml:space="preserve"> Single gang reader LED does not stay green</w:t>
      </w:r>
    </w:p>
    <w:p w14:paraId="5E7E58C8" w14:textId="198ED854" w:rsidR="007101BF" w:rsidRDefault="007101BF" w:rsidP="007101B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lastRenderedPageBreak/>
        <w:t>ATH-1346 -</w:t>
      </w:r>
      <w:r w:rsidRPr="007101BF">
        <w:rPr>
          <w:rFonts w:asciiTheme="minorHAnsi" w:hAnsiTheme="minorHAnsi"/>
          <w:color w:val="000000" w:themeColor="text1"/>
          <w:sz w:val="22"/>
          <w:szCs w:val="22"/>
        </w:rPr>
        <w:t xml:space="preserve"> IP address type switches to DHCP after upgrade</w:t>
      </w:r>
    </w:p>
    <w:p w14:paraId="180DD1E1" w14:textId="09E27D52" w:rsidR="007101BF" w:rsidRDefault="007101BF" w:rsidP="007101B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ATH-1245 -</w:t>
      </w:r>
      <w:r w:rsidRPr="007101BF">
        <w:rPr>
          <w:rFonts w:asciiTheme="minorHAnsi" w:hAnsiTheme="minorHAnsi"/>
          <w:color w:val="000000" w:themeColor="text1"/>
          <w:sz w:val="22"/>
          <w:szCs w:val="22"/>
        </w:rPr>
        <w:t xml:space="preserve"> Button 'Test NWMS'  (</w:t>
      </w:r>
      <w:proofErr w:type="spellStart"/>
      <w:r w:rsidRPr="007101BF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7101BF">
        <w:rPr>
          <w:rFonts w:asciiTheme="minorHAnsi" w:hAnsiTheme="minorHAnsi"/>
          <w:color w:val="000000" w:themeColor="text1"/>
          <w:sz w:val="22"/>
          <w:szCs w:val="22"/>
        </w:rPr>
        <w:t>) is not working</w:t>
      </w:r>
    </w:p>
    <w:p w14:paraId="25F1EE97" w14:textId="206DDB74" w:rsidR="000C7BA1" w:rsidRDefault="000C7BA1" w:rsidP="000C7BA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ATH-1356 -</w:t>
      </w:r>
      <w:r w:rsidRPr="000C7BA1">
        <w:rPr>
          <w:rFonts w:asciiTheme="minorHAnsi" w:hAnsiTheme="minorHAnsi"/>
          <w:color w:val="000000" w:themeColor="text1"/>
          <w:sz w:val="22"/>
          <w:szCs w:val="22"/>
        </w:rPr>
        <w:t xml:space="preserve"> PT does not work on non-26 bit </w:t>
      </w:r>
      <w:proofErr w:type="spellStart"/>
      <w:r w:rsidRPr="000C7BA1">
        <w:rPr>
          <w:rFonts w:asciiTheme="minorHAnsi" w:hAnsiTheme="minorHAnsi"/>
          <w:color w:val="000000" w:themeColor="text1"/>
          <w:sz w:val="22"/>
          <w:szCs w:val="22"/>
        </w:rPr>
        <w:t>Wiegand</w:t>
      </w:r>
      <w:proofErr w:type="spellEnd"/>
      <w:r w:rsidRPr="000C7BA1">
        <w:rPr>
          <w:rFonts w:asciiTheme="minorHAnsi" w:hAnsiTheme="minorHAnsi"/>
          <w:color w:val="000000" w:themeColor="text1"/>
          <w:sz w:val="22"/>
          <w:szCs w:val="22"/>
        </w:rPr>
        <w:t xml:space="preserve"> formats</w:t>
      </w:r>
    </w:p>
    <w:p w14:paraId="574C5B2E" w14:textId="0C39174B" w:rsidR="00E53779" w:rsidRDefault="00E53779" w:rsidP="00E5377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ATH-1364 -</w:t>
      </w:r>
      <w:r w:rsidRPr="00E53779">
        <w:rPr>
          <w:rFonts w:asciiTheme="minorHAnsi" w:hAnsiTheme="minorHAnsi"/>
          <w:color w:val="000000" w:themeColor="text1"/>
          <w:sz w:val="22"/>
          <w:szCs w:val="22"/>
        </w:rPr>
        <w:t xml:space="preserve"> Slave restore not working</w:t>
      </w:r>
    </w:p>
    <w:p w14:paraId="38AB6432" w14:textId="14DE32D3" w:rsidR="005E4026" w:rsidRPr="00982351" w:rsidRDefault="005E4026" w:rsidP="00E5377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ATH-1383: NXT settings are not being saved on nanonxt579 and nanonxt2280 through </w:t>
      </w:r>
      <w:proofErr w:type="spellStart"/>
      <w:r>
        <w:t>webconfig</w:t>
      </w:r>
      <w:proofErr w:type="spellEnd"/>
      <w:r>
        <w:t xml:space="preserve"> - changed ownership of Eyelock.ini and </w:t>
      </w:r>
      <w:proofErr w:type="spellStart"/>
      <w:r>
        <w:t>lighttpd.conf</w:t>
      </w:r>
      <w:proofErr w:type="spellEnd"/>
      <w:r>
        <w:t xml:space="preserve"> after writing settings</w:t>
      </w:r>
    </w:p>
    <w:p w14:paraId="4D8D901F" w14:textId="49D94F0C" w:rsidR="000818FA" w:rsidRPr="002C3B8E" w:rsidRDefault="007D3063" w:rsidP="000818FA">
      <w:pPr>
        <w:pStyle w:val="Heading3"/>
      </w:pPr>
      <w:bookmarkStart w:id="49" w:name="_Toc473210497"/>
      <w:r>
        <w:t>3.0</w:t>
      </w:r>
      <w:r w:rsidR="00553B1E">
        <w:t>6</w:t>
      </w:r>
      <w:r w:rsidR="00735125">
        <w:t>.1260</w:t>
      </w:r>
      <w:bookmarkEnd w:id="49"/>
    </w:p>
    <w:p w14:paraId="4ADED83E" w14:textId="2914EACD" w:rsidR="000818FA" w:rsidRPr="00553B1E" w:rsidRDefault="00553B1E" w:rsidP="000818F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Fixed issue where Static IP address did not save</w:t>
      </w:r>
    </w:p>
    <w:p w14:paraId="4D164720" w14:textId="699E6596" w:rsidR="00553B1E" w:rsidRPr="00982351" w:rsidRDefault="00553B1E" w:rsidP="000818F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Fixed incorrect error message when changing password </w:t>
      </w:r>
    </w:p>
    <w:p w14:paraId="0E2F9932" w14:textId="71BE0405" w:rsidR="00B04655" w:rsidRPr="002C3B8E" w:rsidRDefault="00CA6445" w:rsidP="00B04655">
      <w:pPr>
        <w:pStyle w:val="Heading3"/>
      </w:pPr>
      <w:bookmarkStart w:id="50" w:name="_Toc473210498"/>
      <w:r>
        <w:t>3.05.1193</w:t>
      </w:r>
      <w:bookmarkEnd w:id="50"/>
    </w:p>
    <w:p w14:paraId="022C5760" w14:textId="0A273C67" w:rsidR="003731DC" w:rsidRDefault="003731DC" w:rsidP="0005135A">
      <w:pPr>
        <w:pStyle w:val="ListParagraph"/>
        <w:numPr>
          <w:ilvl w:val="0"/>
          <w:numId w:val="3"/>
        </w:numPr>
      </w:pPr>
      <w:r>
        <w:t>ATH-683</w:t>
      </w:r>
      <w:r w:rsidR="0005135A">
        <w:t xml:space="preserve"> - </w:t>
      </w:r>
      <w:r w:rsidR="0005135A" w:rsidRPr="00184118">
        <w:rPr>
          <w:color w:val="000000"/>
          <w:kern w:val="24"/>
        </w:rPr>
        <w:t>WEB - Password changes/factory resets should force a re-log</w:t>
      </w:r>
    </w:p>
    <w:p w14:paraId="796D067F" w14:textId="4D0316F0" w:rsidR="003731DC" w:rsidRPr="006E1D75" w:rsidRDefault="003731DC" w:rsidP="0005135A">
      <w:pPr>
        <w:pStyle w:val="ListParagraph"/>
        <w:numPr>
          <w:ilvl w:val="0"/>
          <w:numId w:val="3"/>
        </w:numPr>
      </w:pPr>
      <w:r>
        <w:t>ATH-483</w:t>
      </w:r>
      <w:r w:rsidR="0005135A">
        <w:t xml:space="preserve"> - </w:t>
      </w:r>
      <w:r w:rsidR="0005135A" w:rsidRPr="0005135A">
        <w:rPr>
          <w:rFonts w:cs="Arial"/>
          <w:color w:val="333333"/>
          <w:shd w:val="clear" w:color="auto" w:fill="FFFFFF"/>
        </w:rPr>
        <w:t xml:space="preserve">Linux - need </w:t>
      </w:r>
      <w:proofErr w:type="spellStart"/>
      <w:r w:rsidR="0005135A" w:rsidRPr="0005135A">
        <w:rPr>
          <w:rFonts w:cs="Arial"/>
          <w:color w:val="333333"/>
          <w:shd w:val="clear" w:color="auto" w:fill="FFFFFF"/>
        </w:rPr>
        <w:t>memtester</w:t>
      </w:r>
      <w:proofErr w:type="spellEnd"/>
      <w:r w:rsidR="0005135A" w:rsidRPr="0005135A">
        <w:rPr>
          <w:rFonts w:cs="Arial"/>
          <w:color w:val="333333"/>
          <w:shd w:val="clear" w:color="auto" w:fill="FFFFFF"/>
        </w:rPr>
        <w:t xml:space="preserve"> utility included in </w:t>
      </w:r>
      <w:proofErr w:type="spellStart"/>
      <w:r w:rsidR="0005135A" w:rsidRPr="0005135A">
        <w:rPr>
          <w:rFonts w:cs="Arial"/>
          <w:color w:val="333333"/>
          <w:shd w:val="clear" w:color="auto" w:fill="FFFFFF"/>
        </w:rPr>
        <w:t>linux</w:t>
      </w:r>
      <w:proofErr w:type="spellEnd"/>
      <w:r w:rsidR="0005135A" w:rsidRPr="0005135A">
        <w:rPr>
          <w:rFonts w:cs="Arial"/>
          <w:color w:val="333333"/>
          <w:shd w:val="clear" w:color="auto" w:fill="FFFFFF"/>
        </w:rPr>
        <w:t xml:space="preserve"> environment for factory test</w:t>
      </w:r>
    </w:p>
    <w:p w14:paraId="6010FEBD" w14:textId="7CC34005" w:rsidR="006E1D75" w:rsidRPr="0005135A" w:rsidRDefault="006E1D75" w:rsidP="006E1D75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>
        <w:t>ATH-</w:t>
      </w:r>
      <w:r>
        <w:rPr>
          <w:rStyle w:val="Hyperlink"/>
          <w:color w:val="auto"/>
          <w:u w:val="none"/>
        </w:rPr>
        <w:t xml:space="preserve">1310 - </w:t>
      </w:r>
      <w:r w:rsidRPr="006E1D75">
        <w:rPr>
          <w:rStyle w:val="Hyperlink"/>
          <w:color w:val="auto"/>
          <w:u w:val="none"/>
        </w:rPr>
        <w:t xml:space="preserve">Logout happens after any savings in </w:t>
      </w:r>
      <w:proofErr w:type="spellStart"/>
      <w:r w:rsidRPr="006E1D75">
        <w:rPr>
          <w:rStyle w:val="Hyperlink"/>
          <w:color w:val="auto"/>
          <w:u w:val="none"/>
        </w:rPr>
        <w:t>nxt</w:t>
      </w:r>
      <w:proofErr w:type="spellEnd"/>
      <w:r w:rsidRPr="006E1D75">
        <w:rPr>
          <w:rStyle w:val="Hyperlink"/>
          <w:color w:val="auto"/>
          <w:u w:val="none"/>
        </w:rPr>
        <w:t xml:space="preserve"> </w:t>
      </w:r>
      <w:proofErr w:type="spellStart"/>
      <w:r w:rsidRPr="006E1D75">
        <w:rPr>
          <w:rStyle w:val="Hyperlink"/>
          <w:color w:val="auto"/>
          <w:u w:val="none"/>
        </w:rPr>
        <w:t>webconfig</w:t>
      </w:r>
      <w:proofErr w:type="spellEnd"/>
      <w:r w:rsidRPr="006E1D75">
        <w:rPr>
          <w:rStyle w:val="Hyperlink"/>
          <w:color w:val="auto"/>
          <w:u w:val="none"/>
        </w:rPr>
        <w:t xml:space="preserve"> both in EE and Chrome.</w:t>
      </w:r>
    </w:p>
    <w:p w14:paraId="64FCD776" w14:textId="7457E7AF" w:rsidR="00D27425" w:rsidRPr="002C3B8E" w:rsidRDefault="00D67781" w:rsidP="00D27425">
      <w:pPr>
        <w:pStyle w:val="Heading3"/>
      </w:pPr>
      <w:bookmarkStart w:id="51" w:name="_Toc473210499"/>
      <w:r>
        <w:t>3.05.1148</w:t>
      </w:r>
      <w:bookmarkEnd w:id="51"/>
    </w:p>
    <w:p w14:paraId="52E2B47D" w14:textId="55E68252" w:rsidR="00D27425" w:rsidRPr="00D27425" w:rsidRDefault="00D27425" w:rsidP="00D2742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>NM-46 - Dual authentication in NWM</w:t>
      </w:r>
    </w:p>
    <w:p w14:paraId="07225D7B" w14:textId="566CD78D" w:rsidR="00D27425" w:rsidRPr="003E53CA" w:rsidRDefault="00D27425" w:rsidP="00D2742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C6790">
        <w:t xml:space="preserve">ATH-1234 - Support custom </w:t>
      </w:r>
      <w:proofErr w:type="spellStart"/>
      <w:r w:rsidRPr="00BC6790">
        <w:t>Wiegand</w:t>
      </w:r>
      <w:proofErr w:type="spellEnd"/>
      <w:r w:rsidRPr="00BC6790">
        <w:t xml:space="preserve"> format without parity checking in dual authentication</w:t>
      </w:r>
    </w:p>
    <w:p w14:paraId="710CF0AD" w14:textId="200B6434" w:rsidR="003E53CA" w:rsidRPr="006C5F06" w:rsidRDefault="003E53CA" w:rsidP="003E53C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ATH-1247 - </w:t>
      </w:r>
      <w:r w:rsidRPr="003E53CA">
        <w:t>NXT - Match Failure Invalid card messages inserted in log, F/2F Dual</w:t>
      </w:r>
    </w:p>
    <w:p w14:paraId="1A70EBFF" w14:textId="1CEE57AE" w:rsidR="00144418" w:rsidRPr="00144418" w:rsidRDefault="00144418" w:rsidP="00144418">
      <w:pPr>
        <w:widowControl/>
        <w:numPr>
          <w:ilvl w:val="0"/>
          <w:numId w:val="3"/>
        </w:numPr>
        <w:suppressAutoHyphens w:val="0"/>
        <w:textAlignment w:val="center"/>
        <w:rPr>
          <w:rFonts w:eastAsia="Times New Roman" w:cs="Times New Roman"/>
          <w:kern w:val="0"/>
          <w:lang w:eastAsia="en-US" w:bidi="ar-SA"/>
        </w:rPr>
      </w:pPr>
      <w:r>
        <w:rPr>
          <w:color w:val="333333"/>
          <w:shd w:val="clear" w:color="auto" w:fill="FFFFFF"/>
        </w:rPr>
        <w:t xml:space="preserve">ATH-1146 </w:t>
      </w:r>
      <w:r w:rsidR="00217B18">
        <w:rPr>
          <w:color w:val="333333"/>
          <w:shd w:val="clear" w:color="auto" w:fill="FFFFFF"/>
        </w:rPr>
        <w:t xml:space="preserve">- </w:t>
      </w:r>
      <w:r w:rsidRPr="00144418">
        <w:rPr>
          <w:color w:val="333333"/>
          <w:shd w:val="clear" w:color="auto" w:fill="FFFFFF"/>
        </w:rPr>
        <w:t>PT- When NXT is in Portable template mode the DB Storage statistics and anything else non PT related should be hidden to avoid confusing the user</w:t>
      </w:r>
    </w:p>
    <w:p w14:paraId="6C356BC6" w14:textId="7EA66D86" w:rsidR="00144418" w:rsidRPr="00144418" w:rsidRDefault="00144418" w:rsidP="00144418">
      <w:pPr>
        <w:widowControl/>
        <w:numPr>
          <w:ilvl w:val="0"/>
          <w:numId w:val="3"/>
        </w:numPr>
        <w:suppressAutoHyphens w:val="0"/>
        <w:textAlignment w:val="center"/>
        <w:rPr>
          <w:rFonts w:eastAsia="Times New Roman" w:cs="Times New Roman"/>
          <w:kern w:val="0"/>
          <w:lang w:eastAsia="en-US" w:bidi="ar-SA"/>
        </w:rPr>
      </w:pPr>
      <w:r>
        <w:rPr>
          <w:color w:val="333333"/>
          <w:shd w:val="clear" w:color="auto" w:fill="FFFFFF"/>
        </w:rPr>
        <w:t xml:space="preserve">ATH-1147 </w:t>
      </w:r>
      <w:r w:rsidR="00217B18">
        <w:rPr>
          <w:color w:val="333333"/>
          <w:shd w:val="clear" w:color="auto" w:fill="FFFFFF"/>
        </w:rPr>
        <w:t xml:space="preserve">- </w:t>
      </w:r>
      <w:r w:rsidRPr="00144418">
        <w:rPr>
          <w:color w:val="333333"/>
          <w:shd w:val="clear" w:color="auto" w:fill="FFFFFF"/>
        </w:rPr>
        <w:t xml:space="preserve">PT- "Iris wait time" should be </w:t>
      </w:r>
      <w:proofErr w:type="spellStart"/>
      <w:r w:rsidRPr="00144418">
        <w:rPr>
          <w:color w:val="333333"/>
          <w:shd w:val="clear" w:color="auto" w:fill="FFFFFF"/>
        </w:rPr>
        <w:t>relabled</w:t>
      </w:r>
      <w:proofErr w:type="spellEnd"/>
      <w:r w:rsidRPr="00144418">
        <w:rPr>
          <w:color w:val="333333"/>
          <w:shd w:val="clear" w:color="auto" w:fill="FFFFFF"/>
        </w:rPr>
        <w:t xml:space="preserve"> as "Iris expiration time"</w:t>
      </w:r>
    </w:p>
    <w:p w14:paraId="0FE5F7DB" w14:textId="51C49A2D" w:rsidR="00144418" w:rsidRDefault="00144418" w:rsidP="00144418">
      <w:pPr>
        <w:widowControl/>
        <w:numPr>
          <w:ilvl w:val="0"/>
          <w:numId w:val="3"/>
        </w:numPr>
        <w:suppressAutoHyphens w:val="0"/>
        <w:textAlignment w:val="center"/>
        <w:rPr>
          <w:rFonts w:eastAsia="Times New Roman" w:cs="Times New Roman"/>
          <w:kern w:val="0"/>
          <w:lang w:eastAsia="en-US" w:bidi="ar-SA"/>
        </w:rPr>
      </w:pPr>
      <w:r>
        <w:rPr>
          <w:color w:val="333333"/>
          <w:shd w:val="clear" w:color="auto" w:fill="FFFFFF"/>
        </w:rPr>
        <w:t xml:space="preserve">ATH-1249 </w:t>
      </w:r>
      <w:r w:rsidR="00217B18">
        <w:rPr>
          <w:color w:val="333333"/>
          <w:shd w:val="clear" w:color="auto" w:fill="FFFFFF"/>
        </w:rPr>
        <w:t xml:space="preserve">- </w:t>
      </w:r>
      <w:r w:rsidRPr="00144418">
        <w:rPr>
          <w:color w:val="333333"/>
          <w:shd w:val="clear" w:color="auto" w:fill="FFFFFF"/>
        </w:rPr>
        <w:t>PT - Iris Wait Time minimum Allows unreasonable short times</w:t>
      </w:r>
    </w:p>
    <w:p w14:paraId="6FC22A19" w14:textId="77777777" w:rsidR="006C5F06" w:rsidRPr="003E53CA" w:rsidRDefault="006C5F06" w:rsidP="006C5F06">
      <w:pPr>
        <w:pStyle w:val="NormalIndent0"/>
        <w:ind w:left="1530"/>
        <w:rPr>
          <w:rFonts w:asciiTheme="minorHAnsi" w:hAnsiTheme="minorHAnsi"/>
          <w:color w:val="000000" w:themeColor="text1"/>
          <w:sz w:val="22"/>
          <w:szCs w:val="22"/>
        </w:rPr>
      </w:pPr>
    </w:p>
    <w:p w14:paraId="00686FF2" w14:textId="77777777" w:rsidR="00B015DD" w:rsidRPr="002C3B8E" w:rsidRDefault="00B015DD" w:rsidP="00B015DD">
      <w:pPr>
        <w:pStyle w:val="Heading3"/>
      </w:pPr>
      <w:bookmarkStart w:id="52" w:name="_Toc473210500"/>
      <w:r>
        <w:t>3.04.1108</w:t>
      </w:r>
      <w:bookmarkEnd w:id="52"/>
    </w:p>
    <w:p w14:paraId="419B461E" w14:textId="73CCF806" w:rsidR="00B015DD" w:rsidRPr="00982351" w:rsidRDefault="00F05B43" w:rsidP="00B015D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RMA -25 </w:t>
      </w:r>
      <w:r w:rsidR="00D92B05">
        <w:t>Fan speed PWM changes to 0 after the device boot-up, thus providing little power to fan circuitry.</w:t>
      </w:r>
    </w:p>
    <w:p w14:paraId="2AAE2F20" w14:textId="4B2A22AC" w:rsidR="00651DCF" w:rsidRPr="00777B48" w:rsidRDefault="00651DCF" w:rsidP="00651DCF">
      <w:pPr>
        <w:pStyle w:val="Heading3"/>
        <w:rPr>
          <w:b w:val="0"/>
        </w:rPr>
      </w:pPr>
      <w:bookmarkStart w:id="53" w:name="_Toc473210501"/>
      <w:r>
        <w:t>3.04.1100</w:t>
      </w:r>
      <w:bookmarkEnd w:id="53"/>
    </w:p>
    <w:p w14:paraId="7752A880" w14:textId="56094360" w:rsidR="00651DCF" w:rsidRPr="000A0ACD" w:rsidRDefault="00651DCF" w:rsidP="00651D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A0ACD">
        <w:rPr>
          <w:rFonts w:asciiTheme="minorHAnsi" w:hAnsiTheme="minorHAnsi"/>
          <w:color w:val="000000" w:themeColor="text1"/>
          <w:sz w:val="22"/>
          <w:szCs w:val="22"/>
        </w:rPr>
        <w:t xml:space="preserve">ATH-1214 - </w:t>
      </w:r>
      <w:r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35-bit </w:t>
      </w:r>
      <w:proofErr w:type="spellStart"/>
      <w:r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Wiegand</w:t>
      </w:r>
      <w:proofErr w:type="spellEnd"/>
      <w:r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is broken</w:t>
      </w:r>
      <w:r w:rsidR="00156468"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(in 3.4 release)</w:t>
      </w:r>
    </w:p>
    <w:p w14:paraId="19649B56" w14:textId="6352953B" w:rsidR="00651DCF" w:rsidRPr="000A0ACD" w:rsidRDefault="00651DCF" w:rsidP="00651D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A0ACD">
        <w:rPr>
          <w:rFonts w:asciiTheme="minorHAnsi" w:hAnsiTheme="minorHAnsi"/>
          <w:color w:val="000000" w:themeColor="text1"/>
          <w:sz w:val="22"/>
          <w:szCs w:val="22"/>
        </w:rPr>
        <w:t>ATH-</w:t>
      </w:r>
      <w:r w:rsidR="00392D62" w:rsidRPr="000A0ACD">
        <w:rPr>
          <w:rFonts w:asciiTheme="minorHAnsi" w:hAnsiTheme="minorHAnsi"/>
          <w:color w:val="000000" w:themeColor="text1"/>
          <w:sz w:val="22"/>
          <w:szCs w:val="22"/>
        </w:rPr>
        <w:t>1217/</w:t>
      </w:r>
      <w:r w:rsidRPr="000A0ACD">
        <w:rPr>
          <w:rFonts w:asciiTheme="minorHAnsi" w:hAnsiTheme="minorHAnsi"/>
          <w:color w:val="000000" w:themeColor="text1"/>
          <w:sz w:val="22"/>
          <w:szCs w:val="22"/>
        </w:rPr>
        <w:t xml:space="preserve">1216 - </w:t>
      </w:r>
      <w:r w:rsidR="00392D62"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NXT Changing mode in </w:t>
      </w:r>
      <w:proofErr w:type="spellStart"/>
      <w:r w:rsidR="00392D62"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EyeEnroll</w:t>
      </w:r>
      <w:proofErr w:type="spellEnd"/>
      <w:r w:rsidR="00392D62"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requires Save on NXT</w:t>
      </w:r>
    </w:p>
    <w:p w14:paraId="08E82558" w14:textId="4841D95E" w:rsidR="0000765A" w:rsidRPr="000A0ACD" w:rsidRDefault="0000765A" w:rsidP="00651D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0A0ACD">
        <w:rPr>
          <w:rFonts w:asciiTheme="minorHAnsi" w:hAnsiTheme="minorHAnsi"/>
          <w:color w:val="000000" w:themeColor="text1"/>
          <w:sz w:val="22"/>
          <w:szCs w:val="22"/>
        </w:rPr>
        <w:t xml:space="preserve">ATH-800 </w:t>
      </w:r>
      <w:r w:rsidRPr="000A0ACD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WEB: OSDP is in tooltip but not in the dropdown of protocols</w:t>
      </w:r>
    </w:p>
    <w:p w14:paraId="213CB57B" w14:textId="503975EA" w:rsidR="0000765A" w:rsidRPr="000A0ACD" w:rsidRDefault="000A0ACD" w:rsidP="000A0ACD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0A0ACD">
        <w:rPr>
          <w:rFonts w:asciiTheme="minorHAnsi" w:hAnsiTheme="minorHAnsi"/>
          <w:sz w:val="22"/>
          <w:szCs w:val="22"/>
        </w:rPr>
        <w:t>ATH-1153/1088 - OSDP support broken (dual authentication).</w:t>
      </w:r>
    </w:p>
    <w:p w14:paraId="42391F92" w14:textId="663E86B8" w:rsidR="00197971" w:rsidRPr="00777B48" w:rsidRDefault="003B5FDB" w:rsidP="00777B48">
      <w:pPr>
        <w:pStyle w:val="Heading3"/>
        <w:rPr>
          <w:b w:val="0"/>
        </w:rPr>
      </w:pPr>
      <w:bookmarkStart w:id="54" w:name="_Toc473210502"/>
      <w:r>
        <w:t>3.04.1087</w:t>
      </w:r>
      <w:bookmarkEnd w:id="54"/>
    </w:p>
    <w:p w14:paraId="32C0BFB2" w14:textId="16D18708" w:rsidR="00ED4AD9" w:rsidRPr="00AC2ED9" w:rsidRDefault="00ED4AD9" w:rsidP="00777B4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AC2ED9">
        <w:rPr>
          <w:rFonts w:asciiTheme="minorHAnsi" w:hAnsiTheme="minorHAnsi"/>
          <w:color w:val="000000" w:themeColor="text1"/>
          <w:sz w:val="22"/>
          <w:szCs w:val="22"/>
        </w:rPr>
        <w:t>ATH-961 - When up/downgrade fails, failure message does not display intermittently</w:t>
      </w:r>
    </w:p>
    <w:p w14:paraId="78501F7C" w14:textId="5C3B6DBA" w:rsidR="00AC2ED9" w:rsidRPr="00AC2ED9" w:rsidRDefault="00AC2ED9" w:rsidP="00777B4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AC2ED9">
        <w:rPr>
          <w:rFonts w:asciiTheme="minorHAnsi" w:hAnsiTheme="minorHAnsi"/>
          <w:sz w:val="22"/>
          <w:szCs w:val="22"/>
        </w:rPr>
        <w:t xml:space="preserve">ATH-1193 - </w:t>
      </w:r>
      <w:proofErr w:type="spellStart"/>
      <w:r w:rsidRPr="00AC2ED9">
        <w:rPr>
          <w:rFonts w:asciiTheme="minorHAnsi" w:hAnsiTheme="minorHAnsi"/>
          <w:sz w:val="22"/>
          <w:szCs w:val="22"/>
        </w:rPr>
        <w:t>WebConfig</w:t>
      </w:r>
      <w:proofErr w:type="spellEnd"/>
      <w:r w:rsidRPr="00AC2ED9">
        <w:rPr>
          <w:rFonts w:asciiTheme="minorHAnsi" w:hAnsiTheme="minorHAnsi"/>
          <w:sz w:val="22"/>
          <w:szCs w:val="22"/>
        </w:rPr>
        <w:t xml:space="preserve"> can save ACS OSDP with "Iris or Card" mode which </w:t>
      </w:r>
      <w:proofErr w:type="spellStart"/>
      <w:r w:rsidRPr="00AC2ED9">
        <w:rPr>
          <w:rFonts w:asciiTheme="minorHAnsi" w:hAnsiTheme="minorHAnsi"/>
          <w:sz w:val="22"/>
          <w:szCs w:val="22"/>
        </w:rPr>
        <w:t>can not</w:t>
      </w:r>
      <w:proofErr w:type="spellEnd"/>
      <w:r w:rsidRPr="00AC2ED9">
        <w:rPr>
          <w:rFonts w:asciiTheme="minorHAnsi" w:hAnsiTheme="minorHAnsi"/>
          <w:sz w:val="22"/>
          <w:szCs w:val="22"/>
        </w:rPr>
        <w:t xml:space="preserve"> be supported</w:t>
      </w:r>
    </w:p>
    <w:p w14:paraId="252E4AF5" w14:textId="687E6B7A" w:rsidR="00197971" w:rsidRPr="00777B48" w:rsidRDefault="00197971" w:rsidP="0019797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55FC5">
        <w:rPr>
          <w:rFonts w:asciiTheme="minorHAnsi" w:hAnsiTheme="minorHAnsi"/>
          <w:color w:val="000000" w:themeColor="text1"/>
          <w:sz w:val="22"/>
          <w:szCs w:val="22"/>
        </w:rPr>
        <w:t xml:space="preserve">ATH-688 - </w:t>
      </w:r>
      <w:proofErr w:type="spellStart"/>
      <w:r w:rsidRPr="00B55FC5">
        <w:rPr>
          <w:rFonts w:asciiTheme="minorHAnsi" w:hAnsiTheme="minorHAnsi"/>
          <w:color w:val="000000" w:themeColor="text1"/>
          <w:sz w:val="22"/>
          <w:szCs w:val="22"/>
        </w:rPr>
        <w:t>Spurrious</w:t>
      </w:r>
      <w:proofErr w:type="spellEnd"/>
      <w:r w:rsidRPr="00B55FC5">
        <w:rPr>
          <w:rFonts w:asciiTheme="minorHAnsi" w:hAnsiTheme="minorHAnsi"/>
          <w:color w:val="000000" w:themeColor="text1"/>
          <w:sz w:val="22"/>
          <w:szCs w:val="22"/>
        </w:rPr>
        <w:t xml:space="preserve"> ICM events are causing unwanted factory reset</w:t>
      </w:r>
    </w:p>
    <w:p w14:paraId="3109C660" w14:textId="77777777" w:rsidR="00C602DA" w:rsidRPr="00B55FC5" w:rsidRDefault="00C602DA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ATH-1164 - Hard reset rendered </w:t>
      </w:r>
      <w:proofErr w:type="spellStart"/>
      <w:r w:rsidRPr="00777B48">
        <w:rPr>
          <w:rFonts w:asciiTheme="minorHAnsi" w:hAnsiTheme="minorHAnsi"/>
          <w:sz w:val="22"/>
          <w:szCs w:val="22"/>
        </w:rPr>
        <w:t>nxt</w:t>
      </w:r>
      <w:proofErr w:type="spellEnd"/>
      <w:r w:rsidRPr="00777B48">
        <w:rPr>
          <w:rFonts w:asciiTheme="minorHAnsi" w:hAnsiTheme="minorHAnsi"/>
          <w:sz w:val="22"/>
          <w:szCs w:val="22"/>
        </w:rPr>
        <w:t xml:space="preserve"> </w:t>
      </w:r>
      <w:proofErr w:type="spellStart"/>
      <w:r w:rsidRPr="00777B48">
        <w:rPr>
          <w:rFonts w:asciiTheme="minorHAnsi" w:hAnsiTheme="minorHAnsi"/>
          <w:sz w:val="22"/>
          <w:szCs w:val="22"/>
        </w:rPr>
        <w:t>inoperational</w:t>
      </w:r>
      <w:proofErr w:type="spellEnd"/>
    </w:p>
    <w:p w14:paraId="5F0C1608" w14:textId="1B015374" w:rsidR="00C602DA" w:rsidRPr="00B55FC5" w:rsidRDefault="00C602DA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ATH-1145 - NXT- After upgrade to 3.04.997 </w:t>
      </w:r>
      <w:proofErr w:type="spellStart"/>
      <w:r w:rsidRPr="00777B48">
        <w:rPr>
          <w:rFonts w:asciiTheme="minorHAnsi" w:hAnsiTheme="minorHAnsi"/>
          <w:sz w:val="22"/>
          <w:szCs w:val="22"/>
        </w:rPr>
        <w:t>icm</w:t>
      </w:r>
      <w:proofErr w:type="spellEnd"/>
      <w:r w:rsidRPr="00777B48">
        <w:rPr>
          <w:rFonts w:asciiTheme="minorHAnsi" w:hAnsiTheme="minorHAnsi"/>
          <w:sz w:val="22"/>
          <w:szCs w:val="22"/>
        </w:rPr>
        <w:t xml:space="preserve"> 3.4.7 the NXT occasionally failed to restart after re boot</w:t>
      </w:r>
    </w:p>
    <w:p w14:paraId="2471D012" w14:textId="39EAC616" w:rsidR="002125D5" w:rsidRPr="00B55FC5" w:rsidRDefault="002125D5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ATH-1171 - Pass through (Iris or Card mode) does not authenticate two consecutive cards problem</w:t>
      </w:r>
    </w:p>
    <w:p w14:paraId="6F7C9ABE" w14:textId="0DDC3F0F" w:rsidR="00080002" w:rsidRPr="00B55FC5" w:rsidRDefault="00080002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ATH-1192 - PT - ATH - spontaneous factory reset</w:t>
      </w:r>
    </w:p>
    <w:p w14:paraId="14C70825" w14:textId="1F4B4761" w:rsidR="00ED7AF3" w:rsidRPr="00777B48" w:rsidRDefault="00ED7AF3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ATH-1175 - </w:t>
      </w:r>
      <w:r w:rsidRPr="00777B48">
        <w:rPr>
          <w:rFonts w:asciiTheme="minorHAnsi" w:hAnsiTheme="minorHAnsi" w:cs="Times New Roman"/>
          <w:color w:val="333333"/>
          <w:sz w:val="22"/>
          <w:szCs w:val="22"/>
          <w:shd w:val="clear" w:color="auto" w:fill="FFFFFF"/>
        </w:rPr>
        <w:t>NXT- VOX has reported Tamper alarms occurring at random</w:t>
      </w:r>
    </w:p>
    <w:p w14:paraId="568DEC15" w14:textId="2458D8C3" w:rsidR="00B55FC5" w:rsidRDefault="00B55FC5" w:rsidP="00B55FC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lastRenderedPageBreak/>
        <w:t>ATH-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1170 – </w:t>
      </w:r>
      <w:r w:rsidRPr="00B55FC5">
        <w:rPr>
          <w:rFonts w:asciiTheme="minorHAnsi" w:hAnsiTheme="minorHAnsi"/>
          <w:color w:val="000000" w:themeColor="text1"/>
          <w:sz w:val="22"/>
          <w:szCs w:val="22"/>
        </w:rPr>
        <w:t>ATH - Tamper sound plays when no tamper present</w:t>
      </w:r>
    </w:p>
    <w:p w14:paraId="05281E0F" w14:textId="04AB25B9" w:rsidR="00B55FC5" w:rsidRPr="00B55FC5" w:rsidRDefault="00B55FC5" w:rsidP="00B55FC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ATH-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1177 - </w:t>
      </w:r>
      <w:proofErr w:type="spellStart"/>
      <w:r w:rsidRPr="00B55FC5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B55FC5">
        <w:rPr>
          <w:rFonts w:asciiTheme="minorHAnsi" w:hAnsiTheme="minorHAnsi"/>
          <w:color w:val="000000" w:themeColor="text1"/>
          <w:sz w:val="22"/>
          <w:szCs w:val="22"/>
        </w:rPr>
        <w:t xml:space="preserve"> </w:t>
      </w:r>
      <w:proofErr w:type="spellStart"/>
      <w:r w:rsidRPr="00B55FC5">
        <w:rPr>
          <w:rFonts w:asciiTheme="minorHAnsi" w:hAnsiTheme="minorHAnsi"/>
          <w:color w:val="000000" w:themeColor="text1"/>
          <w:sz w:val="22"/>
          <w:szCs w:val="22"/>
        </w:rPr>
        <w:t>can not</w:t>
      </w:r>
      <w:proofErr w:type="spellEnd"/>
      <w:r w:rsidRPr="00B55FC5">
        <w:rPr>
          <w:rFonts w:asciiTheme="minorHAnsi" w:hAnsiTheme="minorHAnsi"/>
          <w:color w:val="000000" w:themeColor="text1"/>
          <w:sz w:val="22"/>
          <w:szCs w:val="22"/>
        </w:rPr>
        <w:t xml:space="preserve"> change ACS Protocol from OSDP to </w:t>
      </w:r>
      <w:proofErr w:type="spellStart"/>
      <w:r w:rsidRPr="00B55FC5">
        <w:rPr>
          <w:rFonts w:asciiTheme="minorHAnsi" w:hAnsiTheme="minorHAnsi"/>
          <w:color w:val="000000" w:themeColor="text1"/>
          <w:sz w:val="22"/>
          <w:szCs w:val="22"/>
        </w:rPr>
        <w:t>Wiegand</w:t>
      </w:r>
      <w:proofErr w:type="spellEnd"/>
    </w:p>
    <w:p w14:paraId="7FFD135F" w14:textId="1489D281" w:rsidR="00BE7321" w:rsidRPr="002C3B8E" w:rsidRDefault="00BE7321" w:rsidP="00BE7321">
      <w:pPr>
        <w:pStyle w:val="Heading3"/>
      </w:pPr>
      <w:bookmarkStart w:id="55" w:name="_Toc473210503"/>
      <w:r>
        <w:t>3.</w:t>
      </w:r>
      <w:r w:rsidR="00197971">
        <w:t>04</w:t>
      </w:r>
      <w:r>
        <w:t>.1006</w:t>
      </w:r>
      <w:bookmarkEnd w:id="55"/>
    </w:p>
    <w:p w14:paraId="2ADD1448" w14:textId="407C1A4A" w:rsidR="00BE7321" w:rsidRPr="00B55FC5" w:rsidRDefault="00BE7321" w:rsidP="00BE732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55FC5">
        <w:rPr>
          <w:rFonts w:asciiTheme="minorHAnsi" w:hAnsiTheme="minorHAnsi"/>
          <w:color w:val="000000"/>
          <w:kern w:val="24"/>
          <w:sz w:val="22"/>
          <w:szCs w:val="22"/>
        </w:rPr>
        <w:t>ATH-1137 NXT - Single factor Iris or Card disables reader security setting</w:t>
      </w:r>
    </w:p>
    <w:p w14:paraId="189842D6" w14:textId="300BF4DD" w:rsidR="00D42EB5" w:rsidRPr="002C3B8E" w:rsidRDefault="00B61A44" w:rsidP="00D42EB5">
      <w:pPr>
        <w:pStyle w:val="Heading3"/>
      </w:pPr>
      <w:bookmarkStart w:id="56" w:name="_Toc473210504"/>
      <w:r>
        <w:t>3.04.997</w:t>
      </w:r>
      <w:bookmarkEnd w:id="56"/>
    </w:p>
    <w:p w14:paraId="2448C956" w14:textId="02E3B650" w:rsidR="00D42EB5" w:rsidRDefault="00D42EB5" w:rsidP="00D42EB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ATH-1134</w:t>
      </w:r>
      <w:r w:rsidRPr="00D42EB5">
        <w:rPr>
          <w:rFonts w:asciiTheme="minorHAnsi" w:hAnsiTheme="minorHAnsi"/>
          <w:color w:val="000000" w:themeColor="text1"/>
          <w:sz w:val="22"/>
          <w:szCs w:val="22"/>
        </w:rPr>
        <w:t xml:space="preserve"> PT- If a database is present then Tap To Send does not work</w:t>
      </w:r>
    </w:p>
    <w:p w14:paraId="12286B71" w14:textId="28BB38D4" w:rsidR="00F12116" w:rsidRPr="002C3B8E" w:rsidRDefault="00421EFA" w:rsidP="00F12116">
      <w:pPr>
        <w:pStyle w:val="Heading3"/>
      </w:pPr>
      <w:bookmarkStart w:id="57" w:name="_Toc473210505"/>
      <w:r>
        <w:t>3.04.989</w:t>
      </w:r>
      <w:bookmarkEnd w:id="57"/>
    </w:p>
    <w:p w14:paraId="188C747D" w14:textId="77777777" w:rsidR="00B25563" w:rsidRPr="00777B48" w:rsidRDefault="00B25563" w:rsidP="00B2556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ATH-1070/1071 - NXT dual authentication hangs intermittently</w:t>
      </w:r>
    </w:p>
    <w:p w14:paraId="5F5D9415" w14:textId="77777777" w:rsidR="00B25563" w:rsidRPr="00777B48" w:rsidRDefault="00B25563" w:rsidP="00B2556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ATH-1063 - </w:t>
      </w:r>
      <w:proofErr w:type="spellStart"/>
      <w:r w:rsidRPr="00777B48">
        <w:rPr>
          <w:rFonts w:asciiTheme="minorHAnsi" w:hAnsiTheme="minorHAnsi"/>
          <w:sz w:val="22"/>
          <w:szCs w:val="22"/>
        </w:rPr>
        <w:t>Honewell</w:t>
      </w:r>
      <w:proofErr w:type="spellEnd"/>
      <w:r w:rsidRPr="00777B48">
        <w:rPr>
          <w:rFonts w:asciiTheme="minorHAnsi" w:hAnsiTheme="minorHAnsi"/>
          <w:sz w:val="22"/>
          <w:szCs w:val="22"/>
        </w:rPr>
        <w:t xml:space="preserve"> panel, </w:t>
      </w:r>
      <w:proofErr w:type="spellStart"/>
      <w:r w:rsidRPr="00777B48">
        <w:rPr>
          <w:rFonts w:asciiTheme="minorHAnsi" w:hAnsiTheme="minorHAnsi"/>
          <w:sz w:val="22"/>
          <w:szCs w:val="22"/>
        </w:rPr>
        <w:t>Wiegand</w:t>
      </w:r>
      <w:proofErr w:type="spellEnd"/>
      <w:r w:rsidRPr="00777B48">
        <w:rPr>
          <w:rFonts w:asciiTheme="minorHAnsi" w:hAnsiTheme="minorHAnsi"/>
          <w:sz w:val="22"/>
          <w:szCs w:val="22"/>
        </w:rPr>
        <w:t xml:space="preserve"> protocol, intermittently misreads card data for NXT</w:t>
      </w:r>
    </w:p>
    <w:p w14:paraId="3682165B" w14:textId="106981AC" w:rsidR="00B25563" w:rsidRPr="00777B48" w:rsidRDefault="00B25563" w:rsidP="00B2556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777B48">
        <w:rPr>
          <w:rFonts w:asciiTheme="minorHAnsi" w:hAnsiTheme="minorHAnsi"/>
          <w:kern w:val="24"/>
          <w:sz w:val="22"/>
          <w:szCs w:val="22"/>
        </w:rPr>
        <w:t>ATH-1081 -</w:t>
      </w:r>
      <w:r w:rsidRPr="00777B48">
        <w:rPr>
          <w:rFonts w:asciiTheme="minorHAnsi" w:hAnsiTheme="minorHAnsi" w:cs="Arial"/>
          <w:sz w:val="22"/>
          <w:szCs w:val="22"/>
          <w:shd w:val="clear" w:color="auto" w:fill="FFFFFF"/>
        </w:rPr>
        <w:t>LED Sequence revisions</w:t>
      </w:r>
    </w:p>
    <w:p w14:paraId="4DF3C298" w14:textId="33AD957E" w:rsidR="00BB449F" w:rsidRPr="00B55FC5" w:rsidRDefault="00BB449F" w:rsidP="00B2556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B55FC5">
        <w:rPr>
          <w:rFonts w:asciiTheme="minorHAnsi" w:hAnsiTheme="minorHAnsi" w:cs="Arial"/>
          <w:sz w:val="22"/>
          <w:szCs w:val="22"/>
          <w:shd w:val="clear" w:color="auto" w:fill="FFFFFF"/>
        </w:rPr>
        <w:t>ATH-968 NXT- NXT is not automatically syncing once a day to the NIST time server</w:t>
      </w:r>
    </w:p>
    <w:p w14:paraId="2681D2D8" w14:textId="764A6AC3" w:rsidR="00CA1095" w:rsidRPr="002C3B8E" w:rsidRDefault="00CA1095" w:rsidP="00CA1095">
      <w:pPr>
        <w:pStyle w:val="Heading3"/>
      </w:pPr>
      <w:bookmarkStart w:id="58" w:name="_Toc473210506"/>
      <w:r>
        <w:t>3.</w:t>
      </w:r>
      <w:r w:rsidR="00B25563">
        <w:t>02</w:t>
      </w:r>
      <w:r>
        <w:t>.871</w:t>
      </w:r>
      <w:bookmarkEnd w:id="58"/>
    </w:p>
    <w:p w14:paraId="3EBC7DB0" w14:textId="0B93CAD2" w:rsidR="00546940" w:rsidRPr="00ED4AD9" w:rsidRDefault="00827F3D" w:rsidP="005469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55FC5">
        <w:rPr>
          <w:rFonts w:asciiTheme="minorHAnsi" w:hAnsiTheme="minorHAnsi"/>
          <w:sz w:val="22"/>
          <w:szCs w:val="22"/>
        </w:rPr>
        <w:t xml:space="preserve">ATH-1068 </w:t>
      </w:r>
      <w:r w:rsidRPr="00B55FC5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NXT sends improper </w:t>
      </w:r>
      <w:proofErr w:type="spellStart"/>
      <w:r w:rsidRPr="00B55FC5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wiegand</w:t>
      </w:r>
      <w:proofErr w:type="spellEnd"/>
      <w:r w:rsidRPr="00B55FC5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signal causes Honeywell panel to fail</w:t>
      </w:r>
    </w:p>
    <w:p w14:paraId="1A0E5388" w14:textId="30B6CD60" w:rsidR="004E7B40" w:rsidRPr="002C3B8E" w:rsidRDefault="001B2887" w:rsidP="004E7B40">
      <w:pPr>
        <w:pStyle w:val="Heading3"/>
      </w:pPr>
      <w:bookmarkStart w:id="59" w:name="_Toc473210507"/>
      <w:r>
        <w:t>3.02.824</w:t>
      </w:r>
      <w:bookmarkEnd w:id="59"/>
    </w:p>
    <w:p w14:paraId="32A741A7" w14:textId="6E867D06" w:rsidR="004E7B40" w:rsidRPr="00B55FC5" w:rsidRDefault="004E7B40" w:rsidP="004E7B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55FC5">
        <w:rPr>
          <w:rFonts w:asciiTheme="minorHAnsi" w:hAnsiTheme="minorHAnsi"/>
          <w:sz w:val="22"/>
          <w:szCs w:val="22"/>
        </w:rPr>
        <w:t>ATH-869 WC: Restore doesn't restore the ICM version</w:t>
      </w:r>
      <w:r w:rsidRPr="00777B48">
        <w:rPr>
          <w:rFonts w:asciiTheme="minorHAnsi" w:hAnsiTheme="minorHAnsi"/>
          <w:color w:val="000000"/>
          <w:sz w:val="22"/>
          <w:szCs w:val="22"/>
        </w:rPr>
        <w:t>.</w:t>
      </w:r>
    </w:p>
    <w:p w14:paraId="38774D36" w14:textId="7264852E" w:rsidR="004E7B40" w:rsidRPr="00ED4AD9" w:rsidRDefault="004E7B40" w:rsidP="004E7B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ED4AD9">
        <w:rPr>
          <w:rFonts w:asciiTheme="minorHAnsi" w:hAnsiTheme="minorHAnsi"/>
          <w:color w:val="000000" w:themeColor="text1"/>
          <w:sz w:val="22"/>
          <w:szCs w:val="22"/>
        </w:rPr>
        <w:t>ATH-962 WEB: Save after some edits results in no connection to device</w:t>
      </w:r>
    </w:p>
    <w:p w14:paraId="785688CC" w14:textId="2727266A" w:rsidR="009B66BE" w:rsidRPr="00B55FC5" w:rsidRDefault="009B66BE" w:rsidP="004E7B4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ATH-974: Added leap years into calculation for certificate duration</w:t>
      </w:r>
    </w:p>
    <w:p w14:paraId="15562A27" w14:textId="5CC70235" w:rsidR="004E7B40" w:rsidRPr="00B55FC5" w:rsidRDefault="009B66BE" w:rsidP="00DC40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</w:t>
      </w:r>
      <w:r w:rsidR="00DC40CF" w:rsidRPr="00777B48">
        <w:rPr>
          <w:rFonts w:asciiTheme="minorHAnsi" w:hAnsiTheme="minorHAnsi"/>
          <w:sz w:val="22"/>
          <w:szCs w:val="22"/>
        </w:rPr>
        <w:t>H-800: WEB: OSDP is in tooltip but not in the dropdown of protocols</w:t>
      </w:r>
    </w:p>
    <w:p w14:paraId="5515AFD0" w14:textId="6B1C863D" w:rsidR="00972CCC" w:rsidRPr="00B55FC5" w:rsidRDefault="00972CCC" w:rsidP="00DC40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>ATH-994 - The id.txt and MAC.txt must persist during the upgrade process</w:t>
      </w:r>
    </w:p>
    <w:p w14:paraId="58C95E6A" w14:textId="28E5D9C9" w:rsidR="004A6B90" w:rsidRPr="00B55FC5" w:rsidRDefault="004A6B90" w:rsidP="004A6B9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ATH-990 - Create license.txt for </w:t>
      </w:r>
      <w:proofErr w:type="spellStart"/>
      <w:r w:rsidRPr="00777B48">
        <w:rPr>
          <w:rFonts w:asciiTheme="minorHAnsi" w:hAnsiTheme="minorHAnsi"/>
          <w:sz w:val="22"/>
          <w:szCs w:val="22"/>
        </w:rPr>
        <w:t>webconfig</w:t>
      </w:r>
      <w:proofErr w:type="spellEnd"/>
      <w:r w:rsidRPr="00777B48">
        <w:rPr>
          <w:rFonts w:asciiTheme="minorHAnsi" w:hAnsiTheme="minorHAnsi"/>
          <w:sz w:val="22"/>
          <w:szCs w:val="22"/>
        </w:rPr>
        <w:t xml:space="preserve"> read.me</w:t>
      </w:r>
    </w:p>
    <w:p w14:paraId="59575BFF" w14:textId="7AA5B94D" w:rsidR="009362DF" w:rsidRPr="00B55FC5" w:rsidRDefault="00A9441D" w:rsidP="00A9441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777B48">
        <w:rPr>
          <w:rFonts w:asciiTheme="minorHAnsi" w:hAnsiTheme="minorHAnsi"/>
          <w:sz w:val="22"/>
          <w:szCs w:val="22"/>
        </w:rPr>
        <w:t xml:space="preserve">ATH-988 - NXT stops authenticating after a few hours </w:t>
      </w:r>
    </w:p>
    <w:p w14:paraId="484B59DD" w14:textId="353E0A32" w:rsidR="008F4E92" w:rsidRPr="002C3B8E" w:rsidRDefault="00EA0A8D" w:rsidP="008F4E92">
      <w:pPr>
        <w:pStyle w:val="Heading3"/>
      </w:pPr>
      <w:bookmarkStart w:id="60" w:name="_Toc473210508"/>
      <w:r>
        <w:t>3.02.803</w:t>
      </w:r>
      <w:bookmarkEnd w:id="60"/>
    </w:p>
    <w:p w14:paraId="57A31E62" w14:textId="77777777" w:rsidR="00C569EC" w:rsidRPr="00B55FC5" w:rsidRDefault="00C569EC" w:rsidP="008F4E9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B55FC5">
        <w:rPr>
          <w:rFonts w:asciiTheme="minorHAnsi" w:hAnsiTheme="minorHAnsi"/>
          <w:color w:val="000000" w:themeColor="text1"/>
          <w:sz w:val="22"/>
          <w:szCs w:val="22"/>
        </w:rPr>
        <w:t>ATH-636 WEB Time stamps don't match up b/w displayed and downloaded logs</w:t>
      </w:r>
      <w:r w:rsidRPr="00777B48">
        <w:rPr>
          <w:rFonts w:asciiTheme="minorHAnsi" w:hAnsiTheme="minorHAnsi"/>
          <w:color w:val="000000"/>
          <w:sz w:val="22"/>
          <w:szCs w:val="22"/>
        </w:rPr>
        <w:t xml:space="preserve"> </w:t>
      </w:r>
    </w:p>
    <w:p w14:paraId="0DC352F9" w14:textId="27D179EF" w:rsidR="008F4E92" w:rsidRPr="00ED4AD9" w:rsidRDefault="008F4E92" w:rsidP="008F4E9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ED4AD9">
        <w:rPr>
          <w:rFonts w:asciiTheme="minorHAnsi" w:hAnsiTheme="minorHAnsi"/>
          <w:color w:val="000000"/>
          <w:sz w:val="22"/>
          <w:szCs w:val="22"/>
        </w:rPr>
        <w:t>ATH-700 - F2F - dual authentication de-bug</w:t>
      </w:r>
      <w:r w:rsidRPr="00ED4AD9">
        <w:rPr>
          <w:rFonts w:asciiTheme="minorHAnsi" w:hAnsiTheme="minorHAnsi"/>
          <w:color w:val="000000"/>
          <w:kern w:val="24"/>
          <w:sz w:val="22"/>
          <w:szCs w:val="22"/>
        </w:rPr>
        <w:t>.</w:t>
      </w:r>
    </w:p>
    <w:p w14:paraId="03E55336" w14:textId="78B9B898" w:rsidR="00C569EC" w:rsidRPr="00ED4AD9" w:rsidRDefault="00C569EC" w:rsidP="00C569E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ED4AD9">
        <w:rPr>
          <w:rFonts w:asciiTheme="minorHAnsi" w:hAnsiTheme="minorHAnsi"/>
          <w:color w:val="000000" w:themeColor="text1"/>
          <w:sz w:val="22"/>
          <w:szCs w:val="22"/>
        </w:rPr>
        <w:t>ATH-869 WC: Restore doesn't restore the ICM version</w:t>
      </w:r>
    </w:p>
    <w:p w14:paraId="3094C0E2" w14:textId="1A2C8855" w:rsidR="00C569EC" w:rsidRPr="00ED4AD9" w:rsidRDefault="00C569EC" w:rsidP="00C569E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ED4AD9">
        <w:rPr>
          <w:rFonts w:asciiTheme="minorHAnsi" w:hAnsiTheme="minorHAnsi"/>
          <w:color w:val="000000" w:themeColor="text1"/>
          <w:sz w:val="22"/>
          <w:szCs w:val="22"/>
        </w:rPr>
        <w:t>ATH-900 Fix to ICM upgrade check process</w:t>
      </w:r>
    </w:p>
    <w:p w14:paraId="6DC0C1B0" w14:textId="77777777" w:rsidR="00F6193A" w:rsidRPr="00ED4AD9" w:rsidRDefault="00F6193A" w:rsidP="00F6193A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cs="Times New Roman"/>
        </w:rPr>
      </w:pPr>
      <w:r w:rsidRPr="00ED4AD9">
        <w:t>ATH-902 – Iris Wait Time</w:t>
      </w:r>
    </w:p>
    <w:p w14:paraId="16D36B76" w14:textId="77777777" w:rsidR="00F6193A" w:rsidRPr="00ED4AD9" w:rsidRDefault="00F6193A" w:rsidP="00F6193A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ATH-889 - ATH - NXT flags good up/downgrades as failed</w:t>
      </w:r>
    </w:p>
    <w:p w14:paraId="47CE3E58" w14:textId="77777777" w:rsidR="00F6193A" w:rsidRPr="00ED4AD9" w:rsidRDefault="00F6193A" w:rsidP="00F6193A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ATH-803 - WEB: should remaining templates stats be displayed when NM is used?</w:t>
      </w:r>
    </w:p>
    <w:p w14:paraId="4E3AA3D0" w14:textId="77777777" w:rsidR="00F6193A" w:rsidRPr="00ED4AD9" w:rsidRDefault="00F6193A" w:rsidP="00F6193A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ATH-874 - WEB: Wrong range is specified in tool tip for DHCP retries.</w:t>
      </w:r>
    </w:p>
    <w:p w14:paraId="3AAB4757" w14:textId="77777777" w:rsidR="00F6193A" w:rsidRPr="00ED4AD9" w:rsidRDefault="00F6193A" w:rsidP="00F6193A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ATH-861 - OSDP lists baud rates not supported in the OSDP standard.</w:t>
      </w:r>
    </w:p>
    <w:p w14:paraId="5720B5DA" w14:textId="295FE630" w:rsidR="00275681" w:rsidRPr="00ED4AD9" w:rsidRDefault="00275681" w:rsidP="00275681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ATH-953 - ATH- Tamper out is inverted</w:t>
      </w:r>
    </w:p>
    <w:p w14:paraId="2A026ADE" w14:textId="5B27BB45" w:rsidR="00EA0A8D" w:rsidRPr="00ED4AD9" w:rsidRDefault="00EA0A8D" w:rsidP="00EA0A8D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ATH-962 WEB: Save after some edits results in no connection to device</w:t>
      </w:r>
    </w:p>
    <w:p w14:paraId="05D63691" w14:textId="70210E50" w:rsidR="004C133F" w:rsidRPr="00ED4AD9" w:rsidRDefault="004C133F" w:rsidP="004C133F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>ATH-637 WEB Change the text of log messages for DB events</w:t>
      </w:r>
    </w:p>
    <w:p w14:paraId="3F2F0BB3" w14:textId="3073DB8C" w:rsidR="004C133F" w:rsidRPr="00ED4AD9" w:rsidRDefault="004C133F" w:rsidP="004C133F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ED4AD9">
        <w:t xml:space="preserve">ATH-781 </w:t>
      </w:r>
      <w:proofErr w:type="spellStart"/>
      <w:r w:rsidRPr="00ED4AD9">
        <w:t>WebConfig</w:t>
      </w:r>
      <w:proofErr w:type="spellEnd"/>
      <w:r w:rsidRPr="00ED4AD9">
        <w:t xml:space="preserve"> doesn't show the validity period</w:t>
      </w:r>
    </w:p>
    <w:p w14:paraId="68EFA74B" w14:textId="77777777" w:rsidR="004C133F" w:rsidRPr="004C133F" w:rsidRDefault="004C133F" w:rsidP="004C133F">
      <w:pPr>
        <w:pStyle w:val="ListParagraph"/>
        <w:spacing w:after="0" w:line="240" w:lineRule="auto"/>
        <w:ind w:left="1530"/>
        <w:contextualSpacing w:val="0"/>
      </w:pPr>
    </w:p>
    <w:p w14:paraId="1524825F" w14:textId="0FE5BA2C" w:rsidR="00DB6BE8" w:rsidRPr="002C3B8E" w:rsidRDefault="00DB6BE8" w:rsidP="00DB6BE8">
      <w:pPr>
        <w:pStyle w:val="Heading3"/>
      </w:pPr>
      <w:bookmarkStart w:id="61" w:name="_Toc473210509"/>
      <w:r>
        <w:t>3.02.71</w:t>
      </w:r>
      <w:r w:rsidR="0086543A">
        <w:t>9</w:t>
      </w:r>
      <w:bookmarkEnd w:id="61"/>
    </w:p>
    <w:p w14:paraId="34AA24E5" w14:textId="498F0C07" w:rsidR="00DB6BE8" w:rsidRPr="00EB3617" w:rsidRDefault="00DB6BE8" w:rsidP="00DB6B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ATH-889 - </w:t>
      </w:r>
      <w:r w:rsidRPr="00DB6BE8">
        <w:rPr>
          <w:rFonts w:asciiTheme="minorHAnsi" w:hAnsiTheme="minorHAnsi"/>
          <w:color w:val="000000"/>
          <w:kern w:val="24"/>
          <w:sz w:val="22"/>
          <w:szCs w:val="22"/>
        </w:rPr>
        <w:t>ATH - NXT flags good up/downgrades as failed.</w:t>
      </w:r>
    </w:p>
    <w:p w14:paraId="6567B570" w14:textId="77777777" w:rsidR="00961405" w:rsidRPr="00961405" w:rsidRDefault="00961405" w:rsidP="00961405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rFonts w:cs="Times New Roman"/>
        </w:rPr>
      </w:pPr>
      <w:r w:rsidRPr="00961405">
        <w:t>ATH-874 - WEB: Wrong range is specified in tool tip for DHCP retries.</w:t>
      </w:r>
    </w:p>
    <w:p w14:paraId="56A86493" w14:textId="77777777" w:rsidR="00961405" w:rsidRPr="00961405" w:rsidRDefault="00961405" w:rsidP="00961405">
      <w:pPr>
        <w:pStyle w:val="ListParagraph"/>
        <w:numPr>
          <w:ilvl w:val="0"/>
          <w:numId w:val="3"/>
        </w:numPr>
        <w:spacing w:after="0" w:line="240" w:lineRule="auto"/>
        <w:contextualSpacing w:val="0"/>
      </w:pPr>
      <w:r w:rsidRPr="00961405">
        <w:lastRenderedPageBreak/>
        <w:t>ATH-866 - WEB: OSDP Address accepts decimal numbers.</w:t>
      </w:r>
    </w:p>
    <w:p w14:paraId="4E8A64CB" w14:textId="77777777" w:rsidR="00961405" w:rsidRPr="00961405" w:rsidRDefault="00961405" w:rsidP="00961405">
      <w:pPr>
        <w:pStyle w:val="NormalIndent0"/>
        <w:ind w:left="1440"/>
        <w:rPr>
          <w:rFonts w:asciiTheme="minorHAnsi" w:hAnsiTheme="minorHAnsi"/>
          <w:sz w:val="22"/>
          <w:szCs w:val="22"/>
        </w:rPr>
      </w:pPr>
    </w:p>
    <w:p w14:paraId="512922E1" w14:textId="6BCBA016" w:rsidR="00E16867" w:rsidRPr="002C3B8E" w:rsidRDefault="00E16867" w:rsidP="00E16867">
      <w:pPr>
        <w:pStyle w:val="Heading3"/>
      </w:pPr>
      <w:bookmarkStart w:id="62" w:name="_Toc473210510"/>
      <w:r>
        <w:t>3.01</w:t>
      </w:r>
      <w:r w:rsidRPr="002C3B8E">
        <w:t>.</w:t>
      </w:r>
      <w:r>
        <w:t>7</w:t>
      </w:r>
      <w:r w:rsidR="002F3CA2">
        <w:t>13</w:t>
      </w:r>
      <w:bookmarkEnd w:id="62"/>
    </w:p>
    <w:p w14:paraId="322BDF71" w14:textId="72E7662D" w:rsidR="00E16867" w:rsidRDefault="00E16867" w:rsidP="00E1686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ATH-857 - </w:t>
      </w:r>
      <w:r w:rsidRPr="00E16867">
        <w:rPr>
          <w:rFonts w:asciiTheme="minorHAnsi" w:hAnsiTheme="minorHAnsi"/>
          <w:color w:val="000000" w:themeColor="text1"/>
          <w:sz w:val="22"/>
          <w:szCs w:val="22"/>
        </w:rPr>
        <w:t>Fix F2F to accommodate prompt signal</w:t>
      </w:r>
      <w:r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3247B0AE" w14:textId="01F27AC1" w:rsidR="00E16867" w:rsidRDefault="00E16867" w:rsidP="00E1686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ATH-859 - </w:t>
      </w:r>
      <w:r w:rsidRPr="00E16867">
        <w:rPr>
          <w:rFonts w:asciiTheme="minorHAnsi" w:hAnsiTheme="minorHAnsi"/>
          <w:color w:val="000000" w:themeColor="text1"/>
          <w:sz w:val="22"/>
          <w:szCs w:val="22"/>
        </w:rPr>
        <w:t>ATH - OSDP Tool Tips not defined</w:t>
      </w:r>
    </w:p>
    <w:p w14:paraId="4E5BF602" w14:textId="2E702E2C" w:rsidR="00E16867" w:rsidRDefault="00E16867" w:rsidP="00E1686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ATH-860</w:t>
      </w:r>
      <w:r w:rsidR="00F02FB2">
        <w:rPr>
          <w:rFonts w:asciiTheme="minorHAnsi" w:hAnsiTheme="minorHAnsi"/>
          <w:color w:val="000000" w:themeColor="text1"/>
          <w:sz w:val="22"/>
          <w:szCs w:val="22"/>
        </w:rPr>
        <w:t>/865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- </w:t>
      </w:r>
      <w:r w:rsidRPr="00E16867">
        <w:rPr>
          <w:rFonts w:asciiTheme="minorHAnsi" w:hAnsiTheme="minorHAnsi"/>
          <w:color w:val="000000" w:themeColor="text1"/>
          <w:sz w:val="22"/>
          <w:szCs w:val="22"/>
        </w:rPr>
        <w:t>ATH - OSDP Tool Tips useless</w:t>
      </w:r>
    </w:p>
    <w:p w14:paraId="05B3CC70" w14:textId="191211E9" w:rsidR="00E16867" w:rsidRDefault="00E16867" w:rsidP="00E1686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ATH-882 - </w:t>
      </w:r>
      <w:proofErr w:type="spellStart"/>
      <w:r w:rsidRPr="00E16867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E16867">
        <w:rPr>
          <w:rFonts w:asciiTheme="minorHAnsi" w:hAnsiTheme="minorHAnsi"/>
          <w:color w:val="000000" w:themeColor="text1"/>
          <w:sz w:val="22"/>
          <w:szCs w:val="22"/>
        </w:rPr>
        <w:t xml:space="preserve"> changes for upgrade recovery mechanism</w:t>
      </w:r>
    </w:p>
    <w:p w14:paraId="0308F467" w14:textId="33273600" w:rsidR="000927D0" w:rsidRDefault="000927D0" w:rsidP="000927D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ATH-874 - </w:t>
      </w:r>
      <w:r w:rsidRPr="000927D0">
        <w:rPr>
          <w:rFonts w:asciiTheme="minorHAnsi" w:hAnsiTheme="minorHAnsi"/>
          <w:color w:val="000000" w:themeColor="text1"/>
          <w:sz w:val="22"/>
          <w:szCs w:val="22"/>
        </w:rPr>
        <w:t>WEB: Wrong range is specified in tool tip for DHCP retries.</w:t>
      </w:r>
    </w:p>
    <w:p w14:paraId="20A80B5A" w14:textId="42E676E6" w:rsidR="00F02FB2" w:rsidRDefault="00F02FB2" w:rsidP="000927D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ATH-702 – Start-up performance</w:t>
      </w:r>
    </w:p>
    <w:p w14:paraId="46C306BE" w14:textId="783C3D5A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ATH-739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 xml:space="preserve">- NXT in ACS single/dual </w:t>
      </w:r>
      <w:proofErr w:type="spellStart"/>
      <w:r w:rsidRPr="00F02FB2">
        <w:rPr>
          <w:rFonts w:asciiTheme="minorHAnsi" w:hAnsiTheme="minorHAnsi"/>
          <w:color w:val="000000" w:themeColor="text1"/>
          <w:sz w:val="22"/>
          <w:szCs w:val="22"/>
        </w:rPr>
        <w:t>auth</w:t>
      </w:r>
      <w:proofErr w:type="spellEnd"/>
      <w:r w:rsidRPr="00F02FB2">
        <w:rPr>
          <w:rFonts w:asciiTheme="minorHAnsi" w:hAnsiTheme="minorHAnsi"/>
          <w:color w:val="000000" w:themeColor="text1"/>
          <w:sz w:val="22"/>
          <w:szCs w:val="22"/>
        </w:rPr>
        <w:t xml:space="preserve"> does not work after power up</w:t>
      </w:r>
    </w:p>
    <w:p w14:paraId="58FCEE58" w14:textId="77777777" w:rsidR="00A51DF1" w:rsidRPr="0036324B" w:rsidRDefault="00A51DF1" w:rsidP="00A51DF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ATH-701 - Yellow Hang @ update</w:t>
      </w:r>
    </w:p>
    <w:p w14:paraId="3A0AAEAA" w14:textId="00781B7C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ATH-802 -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>WEB: wrong number in the Iris wait time error message</w:t>
      </w:r>
    </w:p>
    <w:p w14:paraId="1AC307CA" w14:textId="6B1AAFC2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ATH-803 -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>WEB: should remaining templates stats be displayed when NM is used?</w:t>
      </w:r>
    </w:p>
    <w:p w14:paraId="79D58DC6" w14:textId="16039EF0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ATH-850 -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 xml:space="preserve">Prevent </w:t>
      </w:r>
      <w:proofErr w:type="spellStart"/>
      <w:r w:rsidRPr="00F02FB2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F02FB2">
        <w:rPr>
          <w:rFonts w:asciiTheme="minorHAnsi" w:hAnsiTheme="minorHAnsi"/>
          <w:color w:val="000000" w:themeColor="text1"/>
          <w:sz w:val="22"/>
          <w:szCs w:val="22"/>
        </w:rPr>
        <w:t xml:space="preserve"> from overwriting same version</w:t>
      </w:r>
    </w:p>
    <w:p w14:paraId="23F51024" w14:textId="40F56BE7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ATH-868 -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>NXT F2F ACS test code display error</w:t>
      </w:r>
    </w:p>
    <w:p w14:paraId="41772836" w14:textId="4BFFD64B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ATH-871 - </w:t>
      </w:r>
      <w:r w:rsidRPr="00F02FB2">
        <w:rPr>
          <w:rFonts w:asciiTheme="minorHAnsi" w:hAnsiTheme="minorHAnsi"/>
          <w:color w:val="000000" w:themeColor="text1"/>
          <w:sz w:val="22"/>
          <w:szCs w:val="22"/>
        </w:rPr>
        <w:t>Move OSDP to protocol list</w:t>
      </w:r>
    </w:p>
    <w:p w14:paraId="2239660B" w14:textId="77777777" w:rsidR="00F02FB2" w:rsidRDefault="00F02FB2" w:rsidP="00F02F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</w:p>
    <w:p w14:paraId="1BD68F06" w14:textId="32FC0357" w:rsidR="002B4CB0" w:rsidRPr="002C3B8E" w:rsidRDefault="002B4CB0" w:rsidP="002B4CB0">
      <w:pPr>
        <w:pStyle w:val="Heading3"/>
      </w:pPr>
      <w:bookmarkStart w:id="63" w:name="_Toc473210511"/>
      <w:r>
        <w:t>3.01</w:t>
      </w:r>
      <w:r w:rsidRPr="002C3B8E">
        <w:t>.</w:t>
      </w:r>
      <w:r>
        <w:t>68</w:t>
      </w:r>
      <w:r w:rsidR="001B4502">
        <w:t>9</w:t>
      </w:r>
      <w:bookmarkEnd w:id="63"/>
    </w:p>
    <w:p w14:paraId="113989F6" w14:textId="104D20B8" w:rsidR="002B4CB0" w:rsidRDefault="002B4CB0" w:rsidP="002B4CB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62F99D5B" w14:textId="77777777" w:rsidR="00445874" w:rsidRPr="002C3B8E" w:rsidRDefault="00445874" w:rsidP="00445874">
      <w:pPr>
        <w:pStyle w:val="Heading3"/>
      </w:pPr>
      <w:bookmarkStart w:id="64" w:name="_Toc473210512"/>
      <w:r>
        <w:t>3.01</w:t>
      </w:r>
      <w:r w:rsidRPr="002C3B8E">
        <w:t>.</w:t>
      </w:r>
      <w:r>
        <w:t>670</w:t>
      </w:r>
      <w:bookmarkEnd w:id="64"/>
    </w:p>
    <w:p w14:paraId="1D168766" w14:textId="2AA12281" w:rsidR="00445874" w:rsidRPr="00982351" w:rsidRDefault="00445874" w:rsidP="0044587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Revert ICM to 3.1.13</w:t>
      </w:r>
      <w:r w:rsidR="00965629">
        <w:rPr>
          <w:rFonts w:asciiTheme="minorHAnsi" w:hAnsiTheme="minorHAnsi"/>
          <w:color w:val="000000"/>
          <w:kern w:val="24"/>
          <w:sz w:val="22"/>
          <w:szCs w:val="22"/>
        </w:rPr>
        <w:t xml:space="preserve"> to fix ICM version error</w:t>
      </w:r>
      <w:r w:rsidR="005121FD">
        <w:rPr>
          <w:rFonts w:asciiTheme="minorHAnsi" w:hAnsiTheme="minorHAnsi"/>
          <w:color w:val="000000"/>
          <w:kern w:val="24"/>
          <w:sz w:val="22"/>
          <w:szCs w:val="22"/>
        </w:rPr>
        <w:t>.</w:t>
      </w:r>
    </w:p>
    <w:p w14:paraId="37CAC109" w14:textId="4F78C246" w:rsidR="00D55489" w:rsidRPr="002C3B8E" w:rsidRDefault="00D55489" w:rsidP="00D55489">
      <w:pPr>
        <w:pStyle w:val="Heading3"/>
      </w:pPr>
      <w:bookmarkStart w:id="65" w:name="_Toc473210513"/>
      <w:r>
        <w:t>3.01</w:t>
      </w:r>
      <w:r w:rsidRPr="002C3B8E">
        <w:t>.</w:t>
      </w:r>
      <w:r>
        <w:t>6</w:t>
      </w:r>
      <w:r w:rsidR="00445874">
        <w:t>6</w:t>
      </w:r>
      <w:r>
        <w:t>0</w:t>
      </w:r>
      <w:bookmarkEnd w:id="65"/>
    </w:p>
    <w:p w14:paraId="785C3655" w14:textId="036ED96E" w:rsidR="00D55489" w:rsidRDefault="00D55489" w:rsidP="00D5548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</w:t>
      </w:r>
      <w:r w:rsidR="00030747">
        <w:rPr>
          <w:rFonts w:asciiTheme="minorHAnsi" w:hAnsiTheme="minorHAnsi"/>
          <w:color w:val="000000" w:themeColor="text1"/>
          <w:sz w:val="22"/>
          <w:szCs w:val="22"/>
        </w:rPr>
        <w:t xml:space="preserve">785 </w:t>
      </w:r>
      <w:r>
        <w:rPr>
          <w:rFonts w:asciiTheme="minorHAnsi" w:hAnsiTheme="minorHAnsi"/>
          <w:color w:val="000000" w:themeColor="text1"/>
          <w:sz w:val="22"/>
          <w:szCs w:val="22"/>
        </w:rPr>
        <w:t>- Should multiple keys for the same NXT be allowed?</w:t>
      </w:r>
    </w:p>
    <w:p w14:paraId="2DD86668" w14:textId="64D3FB5E" w:rsidR="00D55489" w:rsidRDefault="00030747" w:rsidP="0003074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ATH-777 - </w:t>
      </w:r>
      <w:r w:rsidRPr="00030747">
        <w:rPr>
          <w:rFonts w:asciiTheme="minorHAnsi" w:hAnsiTheme="minorHAnsi"/>
          <w:color w:val="000000" w:themeColor="text1"/>
          <w:sz w:val="22"/>
          <w:szCs w:val="22"/>
        </w:rPr>
        <w:t>WC: "Delete All Host Keys" deletes the default key from NXT</w:t>
      </w:r>
    </w:p>
    <w:p w14:paraId="335F3817" w14:textId="190E3ADD" w:rsidR="00030747" w:rsidRDefault="00030747" w:rsidP="0003074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ATH-778 - </w:t>
      </w:r>
      <w:r w:rsidRPr="00030747">
        <w:rPr>
          <w:rFonts w:asciiTheme="minorHAnsi" w:hAnsiTheme="minorHAnsi"/>
          <w:color w:val="000000" w:themeColor="text1"/>
          <w:sz w:val="22"/>
          <w:szCs w:val="22"/>
        </w:rPr>
        <w:t>Enabling custom key does not disable default key</w:t>
      </w:r>
    </w:p>
    <w:p w14:paraId="51F4FEE2" w14:textId="65FA8F90" w:rsidR="00030747" w:rsidRDefault="00030747" w:rsidP="0003074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ATH-801 - </w:t>
      </w:r>
      <w:r w:rsidRPr="00030747">
        <w:rPr>
          <w:rFonts w:asciiTheme="minorHAnsi" w:hAnsiTheme="minorHAnsi"/>
          <w:color w:val="000000" w:themeColor="text1"/>
          <w:sz w:val="22"/>
          <w:szCs w:val="22"/>
        </w:rPr>
        <w:t>WEB: correction</w:t>
      </w:r>
      <w:r>
        <w:rPr>
          <w:rFonts w:asciiTheme="minorHAnsi" w:hAnsiTheme="minorHAnsi"/>
          <w:color w:val="000000" w:themeColor="text1"/>
          <w:sz w:val="22"/>
          <w:szCs w:val="22"/>
        </w:rPr>
        <w:t>s for the tooltip on dual authen</w:t>
      </w:r>
      <w:r w:rsidRPr="00030747">
        <w:rPr>
          <w:rFonts w:asciiTheme="minorHAnsi" w:hAnsiTheme="minorHAnsi"/>
          <w:color w:val="000000" w:themeColor="text1"/>
          <w:sz w:val="22"/>
          <w:szCs w:val="22"/>
        </w:rPr>
        <w:t>tication label</w:t>
      </w:r>
    </w:p>
    <w:p w14:paraId="5C82641C" w14:textId="7239C605" w:rsidR="00802F1F" w:rsidRPr="002C3B8E" w:rsidRDefault="00802F1F" w:rsidP="00802F1F">
      <w:pPr>
        <w:pStyle w:val="Heading3"/>
      </w:pPr>
      <w:bookmarkStart w:id="66" w:name="_Toc473210514"/>
      <w:r>
        <w:t>3.01</w:t>
      </w:r>
      <w:r w:rsidRPr="002C3B8E">
        <w:t>.</w:t>
      </w:r>
      <w:r w:rsidR="001D437D">
        <w:t>646</w:t>
      </w:r>
      <w:bookmarkEnd w:id="66"/>
    </w:p>
    <w:p w14:paraId="11475D9E" w14:textId="3C4B17D6" w:rsidR="00802F1F" w:rsidRDefault="006E07B2" w:rsidP="006E07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ATH-732</w:t>
      </w:r>
      <w:r w:rsidRPr="006E07B2">
        <w:rPr>
          <w:rFonts w:asciiTheme="minorHAnsi" w:hAnsiTheme="minorHAnsi"/>
          <w:color w:val="000000" w:themeColor="text1"/>
          <w:sz w:val="22"/>
          <w:szCs w:val="22"/>
        </w:rPr>
        <w:t xml:space="preserve"> Timer error when all three timers are the same</w:t>
      </w:r>
    </w:p>
    <w:p w14:paraId="578E62D0" w14:textId="1BD59478" w:rsidR="006851B0" w:rsidRDefault="006851B0" w:rsidP="006E07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ATH-731 - ATH-718 Match Notification</w:t>
      </w:r>
    </w:p>
    <w:p w14:paraId="4A24995B" w14:textId="0100447D" w:rsidR="006851B0" w:rsidRDefault="006851B0" w:rsidP="006E07B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ATH-777 – WC: “ Delete All Host Keys” deletes the default key from NXT</w:t>
      </w:r>
    </w:p>
    <w:p w14:paraId="228C40AD" w14:textId="65BD26FD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ATH-746 -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WEB Logoff timer doesn't reset after user's action</w:t>
      </w:r>
    </w:p>
    <w:p w14:paraId="248DAC47" w14:textId="2FF65D13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ATH-747 -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WEB Wrong tooltip on the protocol label in ACS tab</w:t>
      </w:r>
    </w:p>
    <w:p w14:paraId="195D68A3" w14:textId="7EF93FCB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ATH-741 - </w:t>
      </w:r>
      <w:proofErr w:type="spellStart"/>
      <w:r w:rsidRPr="00F43602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F43602">
        <w:rPr>
          <w:rFonts w:asciiTheme="minorHAnsi" w:hAnsiTheme="minorHAnsi"/>
          <w:color w:val="000000" w:themeColor="text1"/>
          <w:sz w:val="22"/>
          <w:szCs w:val="22"/>
        </w:rPr>
        <w:t xml:space="preserve"> LED brightness default is wrong in the tooltip</w:t>
      </w:r>
    </w:p>
    <w:p w14:paraId="3B1146B5" w14:textId="1A494DB3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ATH-742 - </w:t>
      </w:r>
      <w:proofErr w:type="spellStart"/>
      <w:r w:rsidRPr="00F43602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F43602">
        <w:rPr>
          <w:rFonts w:asciiTheme="minorHAnsi" w:hAnsiTheme="minorHAnsi"/>
          <w:color w:val="000000" w:themeColor="text1"/>
          <w:sz w:val="22"/>
          <w:szCs w:val="22"/>
        </w:rPr>
        <w:t>: changing the numbers is not reflected in the sliders</w:t>
      </w:r>
    </w:p>
    <w:p w14:paraId="093697C9" w14:textId="06E45407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ATH-753 –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Iris wait time popup has incorrect value for minimum wait time</w:t>
      </w:r>
    </w:p>
    <w:p w14:paraId="53106F21" w14:textId="6F6092A0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ATH-754 -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the word Identify is spelled incorrectly in dialog</w:t>
      </w:r>
    </w:p>
    <w:p w14:paraId="007831BE" w14:textId="116DCFDC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ATH-733 -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Authentication sliders are inconsistent</w:t>
      </w:r>
    </w:p>
    <w:p w14:paraId="3CCBE2E5" w14:textId="66B543FB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ATH-751 -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 xml:space="preserve">Make </w:t>
      </w:r>
      <w:proofErr w:type="spellStart"/>
      <w:r w:rsidRPr="00F43602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F43602">
        <w:rPr>
          <w:rFonts w:asciiTheme="minorHAnsi" w:hAnsiTheme="minorHAnsi"/>
          <w:color w:val="000000" w:themeColor="text1"/>
          <w:sz w:val="22"/>
          <w:szCs w:val="22"/>
        </w:rPr>
        <w:t xml:space="preserve"> language ready</w:t>
      </w:r>
    </w:p>
    <w:p w14:paraId="4B211FA9" w14:textId="7BAE78E3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ATH-752 -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EYE trivial improper punctuation in customer facing dialog box.</w:t>
      </w:r>
    </w:p>
    <w:p w14:paraId="52FDD9B6" w14:textId="5D340907" w:rsidR="00F43602" w:rsidRDefault="00F43602" w:rsidP="00F43602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ATH-400 - </w:t>
      </w:r>
      <w:r w:rsidRPr="00F43602">
        <w:rPr>
          <w:rFonts w:asciiTheme="minorHAnsi" w:hAnsiTheme="minorHAnsi"/>
          <w:color w:val="000000" w:themeColor="text1"/>
          <w:sz w:val="22"/>
          <w:szCs w:val="22"/>
        </w:rPr>
        <w:t>WEB - Time Zone support</w:t>
      </w:r>
    </w:p>
    <w:p w14:paraId="304B47DB" w14:textId="0D695660" w:rsidR="00F43602" w:rsidRDefault="001F6593" w:rsidP="001F659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ATH-610 -</w:t>
      </w:r>
      <w:r w:rsidRPr="001F6593">
        <w:t xml:space="preserve"> </w:t>
      </w:r>
      <w:r w:rsidRPr="001F6593">
        <w:rPr>
          <w:rFonts w:asciiTheme="minorHAnsi" w:hAnsiTheme="minorHAnsi"/>
          <w:color w:val="000000" w:themeColor="text1"/>
          <w:sz w:val="22"/>
          <w:szCs w:val="22"/>
        </w:rPr>
        <w:t>Web - PW change needs field validation</w:t>
      </w:r>
    </w:p>
    <w:p w14:paraId="0250175A" w14:textId="77777777" w:rsidR="006851B0" w:rsidRDefault="006851B0" w:rsidP="00F43602">
      <w:pPr>
        <w:pStyle w:val="NormalIndent0"/>
        <w:ind w:left="1440"/>
        <w:rPr>
          <w:rFonts w:asciiTheme="minorHAnsi" w:hAnsiTheme="minorHAnsi"/>
          <w:color w:val="000000" w:themeColor="text1"/>
          <w:sz w:val="22"/>
          <w:szCs w:val="22"/>
        </w:rPr>
      </w:pPr>
    </w:p>
    <w:p w14:paraId="32B13B19" w14:textId="142BFA21" w:rsidR="0080062D" w:rsidRPr="002C3B8E" w:rsidRDefault="0080062D" w:rsidP="0080062D">
      <w:pPr>
        <w:pStyle w:val="Heading3"/>
      </w:pPr>
      <w:bookmarkStart w:id="67" w:name="_Toc473210515"/>
      <w:r>
        <w:t>3.01</w:t>
      </w:r>
      <w:r w:rsidRPr="002C3B8E">
        <w:t>.</w:t>
      </w:r>
      <w:r>
        <w:t>5</w:t>
      </w:r>
      <w:r w:rsidR="00A96E2C">
        <w:t>81</w:t>
      </w:r>
      <w:bookmarkEnd w:id="67"/>
    </w:p>
    <w:p w14:paraId="54350BE4" w14:textId="10BFE955" w:rsidR="0080062D" w:rsidRPr="00184118" w:rsidRDefault="0080062D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ATH-659 - Dual Authentication, ACS control, Flashes LEDS wrong</w:t>
      </w:r>
    </w:p>
    <w:p w14:paraId="380F01F2" w14:textId="72727690" w:rsidR="0080062D" w:rsidRPr="00184118" w:rsidRDefault="0080062D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 w:cs="Arial"/>
          <w:color w:val="000000"/>
          <w:kern w:val="24"/>
          <w:sz w:val="22"/>
          <w:szCs w:val="22"/>
        </w:rPr>
        <w:t>Fixed F2F ACD in database</w:t>
      </w:r>
      <w:r w:rsidR="00B61B32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(part of ATH-700)</w:t>
      </w:r>
    </w:p>
    <w:p w14:paraId="0532B1B3" w14:textId="3E1CE468" w:rsidR="0080062D" w:rsidRPr="00184118" w:rsidRDefault="0080062D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ATH-6</w:t>
      </w:r>
      <w:r w:rsidR="00EB5519">
        <w:rPr>
          <w:rFonts w:asciiTheme="minorHAnsi" w:hAnsiTheme="minorHAnsi"/>
          <w:color w:val="000000"/>
          <w:kern w:val="24"/>
          <w:sz w:val="22"/>
          <w:szCs w:val="22"/>
        </w:rPr>
        <w:t xml:space="preserve">84 - NXT no data out in dual authentication </w:t>
      </w: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after sending ACS code</w:t>
      </w:r>
    </w:p>
    <w:p w14:paraId="2D670A6B" w14:textId="09F3D172" w:rsidR="0080062D" w:rsidRPr="00184118" w:rsidRDefault="0080062D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ATH-657 - Factory Reset results in a "Previous update failure message".</w:t>
      </w:r>
    </w:p>
    <w:p w14:paraId="3C64F0EC" w14:textId="533823B6" w:rsidR="006B061A" w:rsidRPr="00184118" w:rsidRDefault="006B061A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184118">
        <w:rPr>
          <w:rFonts w:asciiTheme="minorHAnsi" w:hAnsiTheme="minorHAnsi"/>
          <w:color w:val="000000"/>
          <w:kern w:val="24"/>
          <w:sz w:val="22"/>
          <w:szCs w:val="22"/>
        </w:rPr>
        <w:t>ATH-683 - WEB - Password changes/factory resets should force a re-log</w:t>
      </w:r>
    </w:p>
    <w:p w14:paraId="21746ACE" w14:textId="54B343B9" w:rsidR="0036324B" w:rsidRPr="009B2C2D" w:rsidRDefault="0036324B" w:rsidP="0080062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36324B">
        <w:rPr>
          <w:rFonts w:asciiTheme="minorHAnsi" w:hAnsiTheme="minorHAnsi"/>
          <w:color w:val="000000"/>
          <w:kern w:val="24"/>
          <w:sz w:val="22"/>
          <w:szCs w:val="22"/>
        </w:rPr>
        <w:t xml:space="preserve">ATH-698 </w:t>
      </w:r>
      <w:r w:rsidR="00DB6025">
        <w:rPr>
          <w:rFonts w:asciiTheme="minorHAnsi" w:hAnsiTheme="minorHAnsi"/>
          <w:color w:val="000000"/>
          <w:kern w:val="24"/>
          <w:sz w:val="22"/>
          <w:szCs w:val="22"/>
        </w:rPr>
        <w:t>– WEB Tamper section should not be disabled in the single authentication mode</w:t>
      </w:r>
    </w:p>
    <w:p w14:paraId="1BC7EDF7" w14:textId="77777777" w:rsidR="007F0D47" w:rsidRPr="00645177" w:rsidRDefault="007F0D47" w:rsidP="007F0D4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B2C2D">
        <w:rPr>
          <w:rFonts w:asciiTheme="minorHAnsi" w:hAnsiTheme="minorHAnsi"/>
          <w:color w:val="000000"/>
          <w:kern w:val="24"/>
          <w:sz w:val="22"/>
          <w:szCs w:val="22"/>
        </w:rPr>
        <w:t>ATH-694 - LED doesn't turn off after device location in the dual authentication mode</w:t>
      </w:r>
    </w:p>
    <w:p w14:paraId="3B21D3D2" w14:textId="00992694" w:rsidR="007F0D47" w:rsidRDefault="007F0D47" w:rsidP="007F0D4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ATH-502 - </w:t>
      </w:r>
      <w:r w:rsidRPr="00B93D54">
        <w:rPr>
          <w:rFonts w:asciiTheme="minorHAnsi" w:hAnsiTheme="minorHAnsi"/>
          <w:color w:val="000000" w:themeColor="text1"/>
          <w:sz w:val="22"/>
          <w:szCs w:val="22"/>
        </w:rPr>
        <w:t xml:space="preserve">WEB- </w:t>
      </w:r>
      <w:proofErr w:type="spellStart"/>
      <w:r w:rsidRPr="00B93D54">
        <w:rPr>
          <w:rFonts w:asciiTheme="minorHAnsi" w:hAnsiTheme="minorHAnsi"/>
          <w:color w:val="000000" w:themeColor="text1"/>
          <w:sz w:val="22"/>
          <w:szCs w:val="22"/>
        </w:rPr>
        <w:t>Webconfig</w:t>
      </w:r>
      <w:proofErr w:type="spellEnd"/>
      <w:r w:rsidRPr="00B93D54">
        <w:rPr>
          <w:rFonts w:asciiTheme="minorHAnsi" w:hAnsiTheme="minorHAnsi"/>
          <w:color w:val="000000" w:themeColor="text1"/>
          <w:sz w:val="22"/>
          <w:szCs w:val="22"/>
        </w:rPr>
        <w:t xml:space="preserve"> allows the user to set </w:t>
      </w:r>
      <w:proofErr w:type="spellStart"/>
      <w:r w:rsidRPr="00B93D54">
        <w:rPr>
          <w:rFonts w:asciiTheme="minorHAnsi" w:hAnsiTheme="minorHAnsi"/>
          <w:color w:val="000000" w:themeColor="text1"/>
          <w:sz w:val="22"/>
          <w:szCs w:val="22"/>
        </w:rPr>
        <w:t>auth</w:t>
      </w:r>
      <w:proofErr w:type="spellEnd"/>
      <w:r w:rsidRPr="00B93D54">
        <w:rPr>
          <w:rFonts w:asciiTheme="minorHAnsi" w:hAnsiTheme="minorHAnsi"/>
          <w:color w:val="000000" w:themeColor="text1"/>
          <w:sz w:val="22"/>
          <w:szCs w:val="22"/>
        </w:rPr>
        <w:t xml:space="preserve"> timeouts that results in NXT to be overloaded with images and cause a fail instead of an accept</w:t>
      </w:r>
      <w:r>
        <w:rPr>
          <w:rFonts w:asciiTheme="minorHAnsi" w:hAnsiTheme="minorHAnsi"/>
          <w:color w:val="000000" w:themeColor="text1"/>
          <w:sz w:val="22"/>
          <w:szCs w:val="22"/>
        </w:rPr>
        <w:t xml:space="preserve"> (set min timeout = 2 sec)</w:t>
      </w:r>
    </w:p>
    <w:p w14:paraId="72731D87" w14:textId="236FE4E3" w:rsidR="00A51DF1" w:rsidRPr="007F0D47" w:rsidRDefault="00A51DF1" w:rsidP="00A51DF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 xml:space="preserve">ATH-682 - </w:t>
      </w:r>
      <w:r w:rsidRPr="00A51DF1">
        <w:rPr>
          <w:rFonts w:asciiTheme="minorHAnsi" w:hAnsiTheme="minorHAnsi"/>
          <w:color w:val="000000" w:themeColor="text1"/>
          <w:sz w:val="22"/>
          <w:szCs w:val="22"/>
        </w:rPr>
        <w:t>WEB: Save button causes a popup that says "Password change failed"</w:t>
      </w:r>
    </w:p>
    <w:p w14:paraId="116AEBD5" w14:textId="77777777" w:rsidR="00135D38" w:rsidRPr="002C3B8E" w:rsidRDefault="00135D38" w:rsidP="00135D38">
      <w:pPr>
        <w:pStyle w:val="Heading3"/>
      </w:pPr>
      <w:bookmarkStart w:id="68" w:name="_Toc473210516"/>
      <w:r>
        <w:t>3.01</w:t>
      </w:r>
      <w:r w:rsidRPr="002C3B8E">
        <w:t>.</w:t>
      </w:r>
      <w:r w:rsidR="00050F45">
        <w:t>53</w:t>
      </w:r>
      <w:r w:rsidR="005002C0">
        <w:t>8</w:t>
      </w:r>
      <w:bookmarkEnd w:id="68"/>
    </w:p>
    <w:p w14:paraId="658C08CF" w14:textId="77777777" w:rsidR="003A4178" w:rsidRPr="00135D38" w:rsidRDefault="003A4178" w:rsidP="003A417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/>
          <w:kern w:val="24"/>
          <w:sz w:val="22"/>
          <w:szCs w:val="22"/>
        </w:rPr>
        <w:t>ATH-613</w:t>
      </w:r>
      <w:r w:rsidRPr="00135D38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delay in setting the LED to white in dual mode</w:t>
      </w:r>
      <w:r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after a valid card is presented</w:t>
      </w:r>
    </w:p>
    <w:p w14:paraId="483AE54F" w14:textId="77777777" w:rsidR="003A4178" w:rsidRPr="0049011A" w:rsidRDefault="003A4178" w:rsidP="003A4178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Increased event polling interval to improve the CPU usage</w:t>
      </w:r>
    </w:p>
    <w:p w14:paraId="4DE5FED4" w14:textId="525F0601" w:rsidR="00135D38" w:rsidRPr="0049011A" w:rsidRDefault="00135D38" w:rsidP="00135D3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000000"/>
          <w:kern w:val="24"/>
          <w:sz w:val="22"/>
          <w:szCs w:val="22"/>
        </w:rPr>
        <w:t>ATH-608</w:t>
      </w:r>
      <w:r w:rsidRPr="00135D38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ATH - Sometimes failed authorizations happen twice in dual mode</w:t>
      </w:r>
      <w:r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. </w:t>
      </w:r>
    </w:p>
    <w:p w14:paraId="1C71F376" w14:textId="6FE7A647" w:rsidR="0049011A" w:rsidRDefault="0049011A" w:rsidP="004901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ATH-673</w:t>
      </w:r>
      <w:r w:rsidRPr="0049011A">
        <w:rPr>
          <w:rFonts w:asciiTheme="minorHAnsi" w:hAnsiTheme="minorHAnsi"/>
          <w:color w:val="000000" w:themeColor="text1"/>
          <w:sz w:val="22"/>
          <w:szCs w:val="22"/>
        </w:rPr>
        <w:t xml:space="preserve"> ATH - NXT does not open door with ACS control single authentication</w:t>
      </w:r>
    </w:p>
    <w:p w14:paraId="42BBE86D" w14:textId="078D7040" w:rsidR="00F463A7" w:rsidRPr="003A4178" w:rsidRDefault="00F463A7" w:rsidP="0049011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F463A7">
        <w:rPr>
          <w:rFonts w:asciiTheme="minorHAnsi" w:hAnsiTheme="minorHAnsi"/>
          <w:color w:val="000000"/>
          <w:kern w:val="24"/>
          <w:sz w:val="22"/>
          <w:szCs w:val="22"/>
        </w:rPr>
        <w:t>ATH-674 - Set default kernel date to Jan 2015</w:t>
      </w:r>
    </w:p>
    <w:p w14:paraId="167BE80F" w14:textId="018AA66A" w:rsidR="003A4178" w:rsidRPr="00F463A7" w:rsidRDefault="00F1158C" w:rsidP="00F1158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ATH-688  </w:t>
      </w:r>
      <w:proofErr w:type="spellStart"/>
      <w:r w:rsidRPr="00F1158C">
        <w:rPr>
          <w:rFonts w:asciiTheme="minorHAnsi" w:hAnsiTheme="minorHAnsi"/>
          <w:color w:val="000000"/>
          <w:kern w:val="24"/>
          <w:sz w:val="22"/>
          <w:szCs w:val="22"/>
        </w:rPr>
        <w:t>Spurrious</w:t>
      </w:r>
      <w:proofErr w:type="spellEnd"/>
      <w:r w:rsidRPr="00F1158C">
        <w:rPr>
          <w:rFonts w:asciiTheme="minorHAnsi" w:hAnsiTheme="minorHAnsi"/>
          <w:color w:val="000000"/>
          <w:kern w:val="24"/>
          <w:sz w:val="22"/>
          <w:szCs w:val="22"/>
        </w:rPr>
        <w:t xml:space="preserve"> ICM events are causing unwanted factory reset</w:t>
      </w:r>
    </w:p>
    <w:p w14:paraId="01DAC9FA" w14:textId="77777777" w:rsidR="00F7410D" w:rsidRPr="002C3B8E" w:rsidRDefault="00F7410D" w:rsidP="00F7410D">
      <w:pPr>
        <w:pStyle w:val="Heading3"/>
      </w:pPr>
      <w:bookmarkStart w:id="69" w:name="_Toc473210517"/>
      <w:r>
        <w:t>3.01</w:t>
      </w:r>
      <w:r w:rsidRPr="002C3B8E">
        <w:t>.</w:t>
      </w:r>
      <w:r>
        <w:t>4</w:t>
      </w:r>
      <w:r w:rsidR="007208B8">
        <w:t>6</w:t>
      </w:r>
      <w:r w:rsidR="00E84184">
        <w:t>8</w:t>
      </w:r>
      <w:bookmarkEnd w:id="69"/>
    </w:p>
    <w:p w14:paraId="0A9D2B68" w14:textId="49C224ED" w:rsidR="00F7410D" w:rsidRPr="00F7410D" w:rsidRDefault="00F7410D" w:rsidP="00F741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F7410D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ATH-591 </w:t>
      </w:r>
      <w:r>
        <w:rPr>
          <w:rFonts w:asciiTheme="minorHAnsi" w:hAnsiTheme="minorHAnsi" w:cs="Arial"/>
          <w:color w:val="000000"/>
          <w:kern w:val="24"/>
          <w:sz w:val="22"/>
          <w:szCs w:val="22"/>
        </w:rPr>
        <w:t>NXT – Internal debug.txt indicates ICM u</w:t>
      </w:r>
      <w:r w:rsidR="000A1409">
        <w:rPr>
          <w:rFonts w:asciiTheme="minorHAnsi" w:hAnsiTheme="minorHAnsi" w:cs="Arial"/>
          <w:color w:val="000000"/>
          <w:kern w:val="24"/>
          <w:sz w:val="22"/>
          <w:szCs w:val="22"/>
        </w:rPr>
        <w:t>pgraded successfully when in fact it did not</w:t>
      </w:r>
    </w:p>
    <w:p w14:paraId="7737DCE1" w14:textId="6E0D7BD7" w:rsidR="00F7410D" w:rsidRPr="00F7410D" w:rsidRDefault="00F7410D" w:rsidP="00F741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F7410D">
        <w:rPr>
          <w:rFonts w:asciiTheme="minorHAnsi" w:hAnsiTheme="minorHAnsi" w:cs="Arial"/>
          <w:color w:val="000000"/>
          <w:kern w:val="24"/>
          <w:sz w:val="22"/>
          <w:szCs w:val="22"/>
        </w:rPr>
        <w:t>ATH-632</w:t>
      </w:r>
      <w:r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="Arial"/>
          <w:color w:val="000000"/>
          <w:kern w:val="24"/>
          <w:sz w:val="22"/>
          <w:szCs w:val="22"/>
        </w:rPr>
        <w:t>Eyelock</w:t>
      </w:r>
      <w:proofErr w:type="spellEnd"/>
      <w:r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application – large DB failure</w:t>
      </w:r>
      <w:r w:rsidRPr="00F7410D">
        <w:rPr>
          <w:rFonts w:asciiTheme="minorHAnsi" w:hAnsiTheme="minorHAnsi" w:cs="Arial"/>
          <w:color w:val="000000"/>
          <w:kern w:val="24"/>
          <w:sz w:val="22"/>
          <w:szCs w:val="22"/>
        </w:rPr>
        <w:t xml:space="preserve"> </w:t>
      </w:r>
    </w:p>
    <w:p w14:paraId="41832807" w14:textId="13ADB8F4" w:rsidR="00F7410D" w:rsidRPr="00BE22BD" w:rsidRDefault="00F7410D" w:rsidP="00F741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F7410D">
        <w:rPr>
          <w:rFonts w:asciiTheme="minorHAnsi" w:hAnsiTheme="minorHAnsi" w:cs="Arial"/>
          <w:color w:val="000000"/>
          <w:kern w:val="24"/>
          <w:sz w:val="22"/>
          <w:szCs w:val="22"/>
        </w:rPr>
        <w:t>ATH-635 Authentications are not logged</w:t>
      </w:r>
    </w:p>
    <w:p w14:paraId="4B37E5D4" w14:textId="342C314A" w:rsidR="00BE22BD" w:rsidRDefault="00BE22BD" w:rsidP="00BE22B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ATH-640</w:t>
      </w:r>
      <w:r w:rsidRPr="00BE22BD">
        <w:rPr>
          <w:rFonts w:asciiTheme="minorHAnsi" w:hAnsiTheme="minorHAnsi"/>
          <w:color w:val="000000" w:themeColor="text1"/>
          <w:sz w:val="22"/>
          <w:szCs w:val="22"/>
        </w:rPr>
        <w:t xml:space="preserve"> EYE Incremental updates fail in dual </w:t>
      </w:r>
      <w:proofErr w:type="spellStart"/>
      <w:r w:rsidRPr="00BE22BD">
        <w:rPr>
          <w:rFonts w:asciiTheme="minorHAnsi" w:hAnsiTheme="minorHAnsi"/>
          <w:color w:val="000000" w:themeColor="text1"/>
          <w:sz w:val="22"/>
          <w:szCs w:val="22"/>
        </w:rPr>
        <w:t>auth</w:t>
      </w:r>
      <w:proofErr w:type="spellEnd"/>
      <w:r w:rsidRPr="00BE22BD">
        <w:rPr>
          <w:rFonts w:asciiTheme="minorHAnsi" w:hAnsiTheme="minorHAnsi"/>
          <w:color w:val="000000" w:themeColor="text1"/>
          <w:sz w:val="22"/>
          <w:szCs w:val="22"/>
        </w:rPr>
        <w:t xml:space="preserve"> mode</w:t>
      </w:r>
    </w:p>
    <w:p w14:paraId="5EE936E7" w14:textId="77777777" w:rsidR="0005281F" w:rsidRPr="00F7410D" w:rsidRDefault="0005281F" w:rsidP="0005281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ATH-642 F</w:t>
      </w:r>
      <w:r w:rsidRPr="00745146">
        <w:rPr>
          <w:rFonts w:asciiTheme="minorHAnsi" w:hAnsiTheme="minorHAnsi"/>
          <w:color w:val="000000" w:themeColor="text1"/>
          <w:sz w:val="22"/>
          <w:szCs w:val="22"/>
        </w:rPr>
        <w:t>irmware downgrade dialog states ICM was not programmed</w:t>
      </w:r>
    </w:p>
    <w:p w14:paraId="7BBB639B" w14:textId="77777777" w:rsidR="0005281F" w:rsidRPr="00F7410D" w:rsidRDefault="0005281F" w:rsidP="0005281F">
      <w:pPr>
        <w:pStyle w:val="NormalIndent0"/>
        <w:ind w:left="1440"/>
        <w:rPr>
          <w:rFonts w:asciiTheme="minorHAnsi" w:hAnsiTheme="minorHAnsi"/>
          <w:color w:val="000000" w:themeColor="text1"/>
          <w:sz w:val="22"/>
          <w:szCs w:val="22"/>
        </w:rPr>
      </w:pPr>
    </w:p>
    <w:p w14:paraId="493AD775" w14:textId="62AB811F" w:rsidR="00612F7F" w:rsidRPr="002C3B8E" w:rsidRDefault="00612F7F" w:rsidP="00612F7F">
      <w:pPr>
        <w:pStyle w:val="Heading3"/>
      </w:pPr>
      <w:bookmarkStart w:id="70" w:name="_Toc473210518"/>
      <w:r>
        <w:t>3.01</w:t>
      </w:r>
      <w:r w:rsidRPr="002C3B8E">
        <w:t>.</w:t>
      </w:r>
      <w:r>
        <w:t>4</w:t>
      </w:r>
      <w:r w:rsidR="00EB3161">
        <w:t>44</w:t>
      </w:r>
      <w:bookmarkEnd w:id="70"/>
    </w:p>
    <w:p w14:paraId="69C3BBC8" w14:textId="3F913D99" w:rsidR="00FA7C0F" w:rsidRDefault="00FA7C0F" w:rsidP="00FA7C0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ATH-613</w:t>
      </w:r>
      <w:r w:rsidRPr="00FA7C0F">
        <w:rPr>
          <w:rFonts w:asciiTheme="minorHAnsi" w:hAnsiTheme="minorHAnsi"/>
          <w:color w:val="000000" w:themeColor="text1"/>
          <w:sz w:val="22"/>
        </w:rPr>
        <w:t xml:space="preserve"> LED doesn't turn white in dual mode after card is presented</w:t>
      </w:r>
    </w:p>
    <w:p w14:paraId="2A66914B" w14:textId="77777777" w:rsidR="007720FD" w:rsidRPr="00612F7F" w:rsidRDefault="007720FD" w:rsidP="007720F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ATH-602 - Fixed more than 26 bits card data read in ICM</w:t>
      </w:r>
    </w:p>
    <w:p w14:paraId="3BE0C3C9" w14:textId="74F5E12E" w:rsidR="007720FD" w:rsidRDefault="007720FD" w:rsidP="007720F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ATH-599 - </w:t>
      </w:r>
      <w:r w:rsidRPr="007720FD">
        <w:rPr>
          <w:rFonts w:asciiTheme="minorHAnsi" w:hAnsiTheme="minorHAnsi"/>
          <w:color w:val="000000" w:themeColor="text1"/>
          <w:sz w:val="22"/>
        </w:rPr>
        <w:t>Closing browser before logout timer has expired does not log out</w:t>
      </w:r>
    </w:p>
    <w:p w14:paraId="686E53F1" w14:textId="77777777" w:rsidR="007720FD" w:rsidRDefault="007720FD" w:rsidP="007720F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ATH-585 </w:t>
      </w:r>
      <w:r w:rsidRPr="00FA7C0F">
        <w:rPr>
          <w:rFonts w:asciiTheme="minorHAnsi" w:hAnsiTheme="minorHAnsi"/>
          <w:color w:val="000000" w:themeColor="text1"/>
          <w:sz w:val="22"/>
        </w:rPr>
        <w:t xml:space="preserve"> Web- </w:t>
      </w:r>
      <w:proofErr w:type="spellStart"/>
      <w:r w:rsidRPr="00FA7C0F">
        <w:rPr>
          <w:rFonts w:asciiTheme="minorHAnsi" w:hAnsiTheme="minorHAnsi"/>
          <w:color w:val="000000" w:themeColor="text1"/>
          <w:sz w:val="22"/>
        </w:rPr>
        <w:t>WebConfig</w:t>
      </w:r>
      <w:proofErr w:type="spellEnd"/>
      <w:r w:rsidRPr="00FA7C0F">
        <w:rPr>
          <w:rFonts w:asciiTheme="minorHAnsi" w:hAnsiTheme="minorHAnsi"/>
          <w:color w:val="000000" w:themeColor="text1"/>
          <w:sz w:val="22"/>
        </w:rPr>
        <w:t xml:space="preserve"> Client version is 1.5.24 and was not updated when </w:t>
      </w:r>
      <w:proofErr w:type="spellStart"/>
      <w:r w:rsidRPr="00FA7C0F">
        <w:rPr>
          <w:rFonts w:asciiTheme="minorHAnsi" w:hAnsiTheme="minorHAnsi"/>
          <w:color w:val="000000" w:themeColor="text1"/>
          <w:sz w:val="22"/>
        </w:rPr>
        <w:t>WebConfig</w:t>
      </w:r>
      <w:proofErr w:type="spellEnd"/>
      <w:r w:rsidRPr="00FA7C0F">
        <w:rPr>
          <w:rFonts w:asciiTheme="minorHAnsi" w:hAnsiTheme="minorHAnsi"/>
          <w:color w:val="000000" w:themeColor="text1"/>
          <w:sz w:val="22"/>
        </w:rPr>
        <w:t xml:space="preserve"> was changed</w:t>
      </w:r>
    </w:p>
    <w:p w14:paraId="0E2D57CA" w14:textId="044D4507" w:rsidR="00FA7C0F" w:rsidRDefault="00FA7C0F" w:rsidP="00FA7C0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 w:rsidRPr="00FA7C0F">
        <w:rPr>
          <w:rFonts w:asciiTheme="minorHAnsi" w:hAnsiTheme="minorHAnsi"/>
          <w:color w:val="000000" w:themeColor="text1"/>
          <w:sz w:val="22"/>
        </w:rPr>
        <w:t>ATH-254</w:t>
      </w:r>
      <w:r w:rsidR="009556EF">
        <w:rPr>
          <w:rFonts w:asciiTheme="minorHAnsi" w:hAnsiTheme="minorHAnsi"/>
          <w:color w:val="000000" w:themeColor="text1"/>
          <w:sz w:val="22"/>
        </w:rPr>
        <w:t xml:space="preserve"> -</w:t>
      </w:r>
      <w:r w:rsidRPr="00FA7C0F">
        <w:rPr>
          <w:rFonts w:asciiTheme="minorHAnsi" w:hAnsiTheme="minorHAnsi"/>
          <w:color w:val="000000" w:themeColor="text1"/>
          <w:sz w:val="22"/>
        </w:rPr>
        <w:t xml:space="preserve"> Master and Slave Connection Error</w:t>
      </w:r>
    </w:p>
    <w:p w14:paraId="01480D14" w14:textId="0E5ABC0E" w:rsidR="00493AA4" w:rsidRPr="00D05F05" w:rsidRDefault="00493AA4" w:rsidP="00493AA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D05F05">
        <w:rPr>
          <w:rFonts w:asciiTheme="minorHAnsi" w:hAnsiTheme="minorHAnsi" w:cs="Arial"/>
          <w:color w:val="000000"/>
          <w:kern w:val="24"/>
          <w:sz w:val="22"/>
          <w:szCs w:val="22"/>
        </w:rPr>
        <w:t>ATH-617 NXT- Download log only downloads 1,789 events not 5K</w:t>
      </w:r>
    </w:p>
    <w:p w14:paraId="6223614E" w14:textId="575044E6" w:rsidR="00493AA4" w:rsidRDefault="00493AA4" w:rsidP="00493AA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ATH-616</w:t>
      </w:r>
      <w:r w:rsidRPr="00493AA4">
        <w:rPr>
          <w:rFonts w:asciiTheme="minorHAnsi" w:hAnsiTheme="minorHAnsi"/>
          <w:color w:val="000000" w:themeColor="text1"/>
          <w:sz w:val="22"/>
        </w:rPr>
        <w:t xml:space="preserve"> NXT- </w:t>
      </w:r>
      <w:proofErr w:type="spellStart"/>
      <w:r w:rsidRPr="00493AA4">
        <w:rPr>
          <w:rFonts w:asciiTheme="minorHAnsi" w:hAnsiTheme="minorHAnsi"/>
          <w:color w:val="000000" w:themeColor="text1"/>
          <w:sz w:val="22"/>
        </w:rPr>
        <w:t>Webconfig</w:t>
      </w:r>
      <w:proofErr w:type="spellEnd"/>
      <w:r w:rsidRPr="00493AA4">
        <w:rPr>
          <w:rFonts w:asciiTheme="minorHAnsi" w:hAnsiTheme="minorHAnsi"/>
          <w:color w:val="000000" w:themeColor="text1"/>
          <w:sz w:val="22"/>
        </w:rPr>
        <w:t xml:space="preserve"> Log </w:t>
      </w:r>
      <w:proofErr w:type="spellStart"/>
      <w:r w:rsidRPr="00493AA4">
        <w:rPr>
          <w:rFonts w:asciiTheme="minorHAnsi" w:hAnsiTheme="minorHAnsi"/>
          <w:color w:val="000000" w:themeColor="text1"/>
          <w:sz w:val="22"/>
        </w:rPr>
        <w:t>Gui</w:t>
      </w:r>
      <w:proofErr w:type="spellEnd"/>
      <w:r w:rsidRPr="00493AA4">
        <w:rPr>
          <w:rFonts w:asciiTheme="minorHAnsi" w:hAnsiTheme="minorHAnsi"/>
          <w:color w:val="000000" w:themeColor="text1"/>
          <w:sz w:val="22"/>
        </w:rPr>
        <w:t xml:space="preserve"> event dates are not contiguous</w:t>
      </w:r>
    </w:p>
    <w:p w14:paraId="361B0658" w14:textId="5F17FF61" w:rsidR="00433B04" w:rsidRPr="002C3B8E" w:rsidRDefault="00433B04" w:rsidP="00433B04">
      <w:pPr>
        <w:pStyle w:val="Heading3"/>
      </w:pPr>
      <w:bookmarkStart w:id="71" w:name="_Toc473210519"/>
      <w:r>
        <w:t>3.01</w:t>
      </w:r>
      <w:r w:rsidRPr="002C3B8E">
        <w:t>.</w:t>
      </w:r>
      <w:r w:rsidR="00EB711A">
        <w:t>3</w:t>
      </w:r>
      <w:r w:rsidR="00384840">
        <w:t>78</w:t>
      </w:r>
      <w:bookmarkEnd w:id="71"/>
    </w:p>
    <w:p w14:paraId="66D162D8" w14:textId="752EBA1C" w:rsidR="001D4543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ATH-238 - </w:t>
      </w:r>
      <w:r w:rsidRPr="001D4543">
        <w:t>Single eye enrolled accept/reject error</w:t>
      </w:r>
    </w:p>
    <w:p w14:paraId="475F287B" w14:textId="76456579" w:rsidR="001D4543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ATH-260 - </w:t>
      </w:r>
      <w:r w:rsidRPr="001D4543">
        <w:t>The master camera is producing significantly less images than the Slave</w:t>
      </w:r>
    </w:p>
    <w:p w14:paraId="5F52C093" w14:textId="2F03DEDD" w:rsidR="001D4543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ATH-353 - </w:t>
      </w:r>
      <w:r w:rsidRPr="001D4543">
        <w:t>Using DNS settings to allow the time server to use a host name</w:t>
      </w:r>
    </w:p>
    <w:p w14:paraId="42899489" w14:textId="17FD659A" w:rsidR="001D4543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ATH-398 - </w:t>
      </w:r>
      <w:r w:rsidRPr="001D4543">
        <w:t xml:space="preserve">SW needs to point to </w:t>
      </w:r>
      <w:proofErr w:type="spellStart"/>
      <w:r w:rsidRPr="001D4543">
        <w:t>eyelock</w:t>
      </w:r>
      <w:proofErr w:type="spellEnd"/>
      <w:r w:rsidRPr="001D4543">
        <w:t xml:space="preserve"> website for updates</w:t>
      </w:r>
    </w:p>
    <w:p w14:paraId="6F2F8FF2" w14:textId="646C2AA8" w:rsidR="001D4543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>
        <w:t>ATH-403 – Log message should read ‘ICM’ not ‘BOB’</w:t>
      </w:r>
    </w:p>
    <w:p w14:paraId="28FC2BBA" w14:textId="60954956" w:rsidR="001D4543" w:rsidRDefault="001D4543" w:rsidP="00A5294B">
      <w:pPr>
        <w:pStyle w:val="ListParagraph"/>
        <w:numPr>
          <w:ilvl w:val="0"/>
          <w:numId w:val="20"/>
        </w:numPr>
        <w:spacing w:after="0" w:line="240" w:lineRule="auto"/>
      </w:pPr>
      <w:r>
        <w:lastRenderedPageBreak/>
        <w:t xml:space="preserve">ATH-439 - </w:t>
      </w:r>
      <w:r w:rsidR="00A5294B" w:rsidRPr="00A5294B">
        <w:t>NXT- Access to the NXT file system needs to be more secure</w:t>
      </w:r>
    </w:p>
    <w:p w14:paraId="5A2B53EA" w14:textId="48F3D7D4" w:rsidR="00A5294B" w:rsidRDefault="00A5294B" w:rsidP="00A5294B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ATH-524 - </w:t>
      </w:r>
      <w:r w:rsidRPr="00A5294B">
        <w:t>ATH - Factory Reset does not reset Test facility or card</w:t>
      </w:r>
    </w:p>
    <w:p w14:paraId="3CBE8A22" w14:textId="77777777" w:rsidR="00A5294B" w:rsidRPr="001B31C6" w:rsidRDefault="00A5294B" w:rsidP="00A5294B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ATH-540 - </w:t>
      </w:r>
      <w:r w:rsidRPr="00A5294B">
        <w:t xml:space="preserve">ATH - </w:t>
      </w:r>
      <w:proofErr w:type="spellStart"/>
      <w:r w:rsidRPr="00A5294B">
        <w:t>WebConfig</w:t>
      </w:r>
      <w:proofErr w:type="spellEnd"/>
      <w:r w:rsidRPr="00A5294B">
        <w:t xml:space="preserve"> Security tab, tab stops are not in correct order</w:t>
      </w:r>
    </w:p>
    <w:p w14:paraId="74C5FF6F" w14:textId="7C64B8E5" w:rsidR="00A5294B" w:rsidRDefault="00A5294B" w:rsidP="00A5294B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ATH-541 </w:t>
      </w:r>
      <w:r w:rsidRPr="00A5294B">
        <w:t>- NXT Admin user does not have password</w:t>
      </w:r>
    </w:p>
    <w:p w14:paraId="5B43B5A0" w14:textId="27E3BCDE" w:rsidR="001D4543" w:rsidRPr="002536A7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 w:rsidRPr="001B31C6">
        <w:t xml:space="preserve">ATH-548 - </w:t>
      </w:r>
      <w:r w:rsidRPr="001B31C6">
        <w:rPr>
          <w:rFonts w:cs="Arial"/>
          <w:color w:val="333333"/>
          <w:shd w:val="clear" w:color="auto" w:fill="FFFFFF"/>
        </w:rPr>
        <w:t>Hardware Reset button does not Restore Slave Eyelock.ini File</w:t>
      </w:r>
    </w:p>
    <w:p w14:paraId="2622220A" w14:textId="77777777" w:rsidR="001D4543" w:rsidRPr="00E77E2F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 w:rsidRPr="00E77E2F">
        <w:t xml:space="preserve">ATH-566/565 - </w:t>
      </w:r>
      <w:r w:rsidRPr="00E77E2F">
        <w:rPr>
          <w:rFonts w:cs="Arial"/>
          <w:color w:val="333333"/>
          <w:shd w:val="clear" w:color="auto" w:fill="FFFFFF"/>
        </w:rPr>
        <w:t>Change admin PW failure</w:t>
      </w:r>
    </w:p>
    <w:p w14:paraId="3BCB910C" w14:textId="77777777" w:rsidR="001D4543" w:rsidRPr="00E77E2F" w:rsidRDefault="001D4543" w:rsidP="001D4543">
      <w:pPr>
        <w:pStyle w:val="ListParagraph"/>
        <w:numPr>
          <w:ilvl w:val="0"/>
          <w:numId w:val="20"/>
        </w:numPr>
        <w:spacing w:after="0" w:line="240" w:lineRule="auto"/>
      </w:pPr>
      <w:r w:rsidRPr="00E77E2F">
        <w:t xml:space="preserve">ATH-574/563 - </w:t>
      </w:r>
      <w:r w:rsidRPr="00E77E2F">
        <w:rPr>
          <w:rFonts w:cs="Arial"/>
          <w:color w:val="333333"/>
          <w:shd w:val="clear" w:color="auto" w:fill="FFFFFF"/>
        </w:rPr>
        <w:t xml:space="preserve">NXT- </w:t>
      </w:r>
      <w:proofErr w:type="spellStart"/>
      <w:r w:rsidRPr="00E77E2F">
        <w:rPr>
          <w:rFonts w:cs="Arial"/>
          <w:color w:val="333333"/>
          <w:shd w:val="clear" w:color="auto" w:fill="FFFFFF"/>
        </w:rPr>
        <w:t>WebConfig</w:t>
      </w:r>
      <w:proofErr w:type="spellEnd"/>
      <w:r w:rsidRPr="00E77E2F">
        <w:rPr>
          <w:rFonts w:cs="Arial"/>
          <w:color w:val="333333"/>
          <w:shd w:val="clear" w:color="auto" w:fill="FFFFFF"/>
        </w:rPr>
        <w:t xml:space="preserve"> event logs no longer displaying events</w:t>
      </w:r>
    </w:p>
    <w:p w14:paraId="16385FE6" w14:textId="4A5B612D" w:rsidR="001D4543" w:rsidRDefault="001D4543" w:rsidP="005A40A6">
      <w:pPr>
        <w:pStyle w:val="ListParagraph"/>
        <w:numPr>
          <w:ilvl w:val="0"/>
          <w:numId w:val="20"/>
        </w:numPr>
        <w:spacing w:after="0" w:line="240" w:lineRule="auto"/>
      </w:pPr>
      <w:r>
        <w:t>ATH-575 – Admin can’t change password</w:t>
      </w:r>
    </w:p>
    <w:p w14:paraId="2A977B24" w14:textId="65A20F59" w:rsidR="005A40A6" w:rsidRPr="002C3B8E" w:rsidRDefault="005A40A6" w:rsidP="005A40A6">
      <w:pPr>
        <w:pStyle w:val="Heading3"/>
      </w:pPr>
      <w:bookmarkStart w:id="72" w:name="_Toc473210520"/>
      <w:r>
        <w:t>3.01</w:t>
      </w:r>
      <w:r w:rsidRPr="002C3B8E">
        <w:t>.</w:t>
      </w:r>
      <w:r w:rsidR="00E65F20">
        <w:t>32</w:t>
      </w:r>
      <w:r w:rsidR="002A7C40">
        <w:t>4</w:t>
      </w:r>
      <w:bookmarkEnd w:id="72"/>
    </w:p>
    <w:p w14:paraId="225A715A" w14:textId="737E45E6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ATH-100 - </w:t>
      </w:r>
      <w:r w:rsidRPr="00C734E1">
        <w:t>LED sequence during boot-up</w:t>
      </w:r>
    </w:p>
    <w:p w14:paraId="6CE54982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ATH-225 - </w:t>
      </w:r>
      <w:r w:rsidRPr="007E566E">
        <w:t>Persistent "Master Device Status: Not Running" Error Message</w:t>
      </w:r>
    </w:p>
    <w:p w14:paraId="3341F018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ATH-254 – Master and slave connection error</w:t>
      </w:r>
    </w:p>
    <w:p w14:paraId="03A4A9E8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ATH-260 – Master camera is producing less images than the slave</w:t>
      </w:r>
    </w:p>
    <w:p w14:paraId="5F16CCF2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ATH-269 - </w:t>
      </w:r>
      <w:r w:rsidRPr="007E566E">
        <w:t xml:space="preserve">Web </w:t>
      </w:r>
      <w:proofErr w:type="spellStart"/>
      <w:r w:rsidRPr="007E566E">
        <w:t>Config</w:t>
      </w:r>
      <w:proofErr w:type="spellEnd"/>
      <w:r w:rsidRPr="007E566E">
        <w:t xml:space="preserve"> Database Details do not sync w. </w:t>
      </w:r>
      <w:proofErr w:type="spellStart"/>
      <w:r w:rsidRPr="007E566E">
        <w:t>Eyenroll</w:t>
      </w:r>
      <w:proofErr w:type="spellEnd"/>
    </w:p>
    <w:p w14:paraId="08C14B71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ATH-270/443</w:t>
      </w:r>
      <w:r w:rsidRPr="004E3C47">
        <w:t xml:space="preserve"> </w:t>
      </w:r>
      <w:r>
        <w:t xml:space="preserve">- </w:t>
      </w:r>
      <w:r w:rsidRPr="004E3C47">
        <w:t>Erroneous log  messages are being written to the GUI Event Log</w:t>
      </w:r>
    </w:p>
    <w:p w14:paraId="7A77D443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ATH-288 - </w:t>
      </w:r>
      <w:proofErr w:type="spellStart"/>
      <w:r w:rsidRPr="007E566E">
        <w:t>WebConfig</w:t>
      </w:r>
      <w:proofErr w:type="spellEnd"/>
      <w:r w:rsidRPr="007E566E">
        <w:t xml:space="preserve"> displays incomplete data with </w:t>
      </w:r>
      <w:proofErr w:type="spellStart"/>
      <w:r w:rsidRPr="007E566E">
        <w:t>SiteAdmin</w:t>
      </w:r>
      <w:proofErr w:type="spellEnd"/>
      <w:r w:rsidRPr="007E566E">
        <w:t xml:space="preserve"> on software tab</w:t>
      </w:r>
    </w:p>
    <w:p w14:paraId="015225C8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ATH-327</w:t>
      </w:r>
      <w:r w:rsidRPr="004E3C47">
        <w:t xml:space="preserve"> NXT- After </w:t>
      </w:r>
      <w:proofErr w:type="spellStart"/>
      <w:r w:rsidRPr="004E3C47">
        <w:t>ini</w:t>
      </w:r>
      <w:proofErr w:type="spellEnd"/>
      <w:r w:rsidRPr="004E3C47">
        <w:t xml:space="preserve"> file change, </w:t>
      </w:r>
      <w:proofErr w:type="spellStart"/>
      <w:r w:rsidRPr="004E3C47">
        <w:t>WebConfig</w:t>
      </w:r>
      <w:proofErr w:type="spellEnd"/>
      <w:r w:rsidRPr="004E3C47">
        <w:t xml:space="preserve"> "Factory reset" is not restoring the NXT to an operational state</w:t>
      </w:r>
    </w:p>
    <w:p w14:paraId="5728F980" w14:textId="06D2E4B3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ATH-403 - </w:t>
      </w:r>
      <w:proofErr w:type="spellStart"/>
      <w:r w:rsidRPr="00C734E1">
        <w:t>Nxt</w:t>
      </w:r>
      <w:proofErr w:type="spellEnd"/>
      <w:r w:rsidRPr="00C734E1">
        <w:t xml:space="preserve">- Log </w:t>
      </w:r>
      <w:proofErr w:type="spellStart"/>
      <w:r w:rsidRPr="00C734E1">
        <w:t>messg</w:t>
      </w:r>
      <w:proofErr w:type="spellEnd"/>
      <w:r w:rsidRPr="00C734E1">
        <w:t xml:space="preserve"> for ICM have </w:t>
      </w:r>
      <w:proofErr w:type="spellStart"/>
      <w:r w:rsidRPr="00C734E1">
        <w:t>BoB</w:t>
      </w:r>
      <w:proofErr w:type="spellEnd"/>
      <w:r w:rsidRPr="00C734E1">
        <w:t xml:space="preserve"> as part of the </w:t>
      </w:r>
      <w:proofErr w:type="spellStart"/>
      <w:r w:rsidRPr="00C734E1">
        <w:t>mesg</w:t>
      </w:r>
      <w:proofErr w:type="spellEnd"/>
      <w:r w:rsidRPr="00C734E1">
        <w:t xml:space="preserve"> and should be changed to ICM</w:t>
      </w:r>
    </w:p>
    <w:p w14:paraId="02DB800C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ATH-443</w:t>
      </w:r>
      <w:r w:rsidRPr="004E3C47">
        <w:t xml:space="preserve"> Web- Erroneous log  messages are being written to the GUI Event Log</w:t>
      </w:r>
    </w:p>
    <w:p w14:paraId="6217009B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ATH-451 –</w:t>
      </w:r>
      <w:r w:rsidRPr="00110A24">
        <w:t>Running 5 restore points should be saved</w:t>
      </w:r>
    </w:p>
    <w:p w14:paraId="277F144D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ATH-459 - </w:t>
      </w:r>
      <w:proofErr w:type="spellStart"/>
      <w:r w:rsidRPr="00110A24">
        <w:t>WEBConfig</w:t>
      </w:r>
      <w:proofErr w:type="spellEnd"/>
      <w:r w:rsidRPr="00110A24">
        <w:t>: Network Matcher address not updating into Eyelock.ini file</w:t>
      </w:r>
    </w:p>
    <w:p w14:paraId="513A8738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ATH-463-465, 471, 473, 477, 478 – Tool tip errors</w:t>
      </w:r>
    </w:p>
    <w:p w14:paraId="4D62407E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ATH-485 - </w:t>
      </w:r>
      <w:hyperlink r:id="rId18" w:history="1">
        <w:r w:rsidRPr="003C417B">
          <w:t xml:space="preserve">After restoring FW </w:t>
        </w:r>
        <w:proofErr w:type="spellStart"/>
        <w:r w:rsidRPr="003C417B">
          <w:t>WebConfig</w:t>
        </w:r>
        <w:proofErr w:type="spellEnd"/>
        <w:r w:rsidRPr="003C417B">
          <w:t xml:space="preserve"> does not refresh the page and shows old FW</w:t>
        </w:r>
      </w:hyperlink>
    </w:p>
    <w:p w14:paraId="4D50F0BF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ATH-492 – </w:t>
      </w:r>
      <w:proofErr w:type="spellStart"/>
      <w:r>
        <w:t>Webconfig</w:t>
      </w:r>
      <w:proofErr w:type="spellEnd"/>
      <w:r>
        <w:t xml:space="preserve"> tab order</w:t>
      </w:r>
    </w:p>
    <w:p w14:paraId="3530BA76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ATH-496 – Browser timed log-out</w:t>
      </w:r>
    </w:p>
    <w:p w14:paraId="6578DFFC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>ATH-513</w:t>
      </w:r>
      <w:r w:rsidRPr="004E3C47">
        <w:t xml:space="preserve"> ATH - No way for NXT to recover from forgot</w:t>
      </w:r>
      <w:r>
        <w:t>ten</w:t>
      </w:r>
      <w:r w:rsidRPr="004E3C47">
        <w:t xml:space="preserve"> password.</w:t>
      </w:r>
    </w:p>
    <w:p w14:paraId="296E0A00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ATH-517 - </w:t>
      </w:r>
      <w:proofErr w:type="spellStart"/>
      <w:r w:rsidRPr="00110A24">
        <w:t>WEBConfig</w:t>
      </w:r>
      <w:proofErr w:type="spellEnd"/>
      <w:r w:rsidRPr="00110A24">
        <w:t>: Disable Network Matcher is not working</w:t>
      </w:r>
    </w:p>
    <w:p w14:paraId="7D826043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ATH-519 - </w:t>
      </w:r>
      <w:r w:rsidRPr="00B34485">
        <w:t>Secure/Unsecure checkbox to be added to Network Matcher</w:t>
      </w:r>
    </w:p>
    <w:p w14:paraId="1F91E105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ATH-524 - </w:t>
      </w:r>
      <w:r w:rsidRPr="00E00ABA">
        <w:t>ATH - Factory Reset does not reset Test facility or card</w:t>
      </w:r>
    </w:p>
    <w:p w14:paraId="0DB3E85F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ATH-528 - </w:t>
      </w:r>
      <w:r w:rsidRPr="00B34485">
        <w:t>In security tab, password reset secti</w:t>
      </w:r>
      <w:r>
        <w:t>on old password is not editable</w:t>
      </w:r>
    </w:p>
    <w:p w14:paraId="49E64C11" w14:textId="7777777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ATH-529 - </w:t>
      </w:r>
      <w:r w:rsidRPr="00B34485">
        <w:t>In IE, logs tab shows invalid log dates</w:t>
      </w:r>
    </w:p>
    <w:p w14:paraId="47C15058" w14:textId="63101502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ATH-545 - </w:t>
      </w:r>
      <w:proofErr w:type="spellStart"/>
      <w:r>
        <w:t>Webconfig</w:t>
      </w:r>
      <w:proofErr w:type="spellEnd"/>
      <w:r>
        <w:t xml:space="preserve"> restore fails to restore </w:t>
      </w:r>
      <w:proofErr w:type="spellStart"/>
      <w:r>
        <w:t>webconfig</w:t>
      </w:r>
      <w:proofErr w:type="spellEnd"/>
      <w:r>
        <w:t xml:space="preserve"> scripts.</w:t>
      </w:r>
    </w:p>
    <w:p w14:paraId="639C5EEC" w14:textId="0B15C767" w:rsidR="00C734E1" w:rsidRDefault="00C734E1" w:rsidP="00C734E1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ATH-553 - </w:t>
      </w:r>
      <w:r w:rsidRPr="00C734E1">
        <w:t>WEB- on the SW tab nest to the TAR Box it refers to the ICM as "</w:t>
      </w:r>
      <w:proofErr w:type="spellStart"/>
      <w:r w:rsidRPr="00C734E1">
        <w:t>BoB</w:t>
      </w:r>
      <w:proofErr w:type="spellEnd"/>
      <w:r w:rsidRPr="00C734E1">
        <w:t xml:space="preserve"> was installed</w:t>
      </w:r>
      <w:proofErr w:type="gramStart"/>
      <w:r w:rsidRPr="00C734E1">
        <w:t>.."</w:t>
      </w:r>
      <w:proofErr w:type="gramEnd"/>
    </w:p>
    <w:p w14:paraId="56E99899" w14:textId="7233810D" w:rsidR="003202AC" w:rsidRPr="002C3B8E" w:rsidRDefault="003202AC" w:rsidP="003202AC">
      <w:pPr>
        <w:pStyle w:val="Heading3"/>
      </w:pPr>
      <w:bookmarkStart w:id="73" w:name="_Toc473210521"/>
      <w:r>
        <w:t>3.01</w:t>
      </w:r>
      <w:r w:rsidRPr="002C3B8E">
        <w:t>.</w:t>
      </w:r>
      <w:r w:rsidR="005F6C9B">
        <w:t>1</w:t>
      </w:r>
      <w:r w:rsidR="003A450F">
        <w:t>5</w:t>
      </w:r>
      <w:r w:rsidR="00B130CB">
        <w:t>9</w:t>
      </w:r>
      <w:bookmarkEnd w:id="73"/>
    </w:p>
    <w:p w14:paraId="2FF09D29" w14:textId="3CC9FE4B" w:rsidR="00F708E0" w:rsidRDefault="00F708E0" w:rsidP="005F6C9B">
      <w:pPr>
        <w:pStyle w:val="ListParagraph"/>
        <w:numPr>
          <w:ilvl w:val="0"/>
          <w:numId w:val="20"/>
        </w:numPr>
        <w:spacing w:after="0" w:line="240" w:lineRule="auto"/>
      </w:pPr>
      <w:r>
        <w:t>Fix for static IP address setting</w:t>
      </w:r>
    </w:p>
    <w:p w14:paraId="2F85FC5E" w14:textId="422F6F7A" w:rsidR="00D52A5B" w:rsidRDefault="00D52A5B" w:rsidP="005F6C9B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Temporarily greyed out OSDP in </w:t>
      </w:r>
      <w:proofErr w:type="spellStart"/>
      <w:r>
        <w:t>Webconfig</w:t>
      </w:r>
      <w:proofErr w:type="spellEnd"/>
    </w:p>
    <w:p w14:paraId="7746DF8C" w14:textId="156E17F6" w:rsidR="005F6C9B" w:rsidRDefault="005F6C9B" w:rsidP="005F6C9B">
      <w:pPr>
        <w:pStyle w:val="ListParagraph"/>
        <w:numPr>
          <w:ilvl w:val="0"/>
          <w:numId w:val="20"/>
        </w:numPr>
        <w:spacing w:after="0" w:line="240" w:lineRule="auto"/>
      </w:pPr>
      <w:r>
        <w:t>Fix for ICM update</w:t>
      </w:r>
    </w:p>
    <w:p w14:paraId="6C30565D" w14:textId="1D32B589" w:rsidR="005F6C9B" w:rsidRDefault="005F6C9B" w:rsidP="005F6C9B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Fix for F2F Dual Authentication display issue in </w:t>
      </w:r>
      <w:proofErr w:type="spellStart"/>
      <w:r>
        <w:t>WebConfig</w:t>
      </w:r>
      <w:proofErr w:type="spellEnd"/>
    </w:p>
    <w:p w14:paraId="3160104C" w14:textId="13DC11CD" w:rsidR="00B130CB" w:rsidRPr="006A3122" w:rsidRDefault="00B130CB" w:rsidP="005F6C9B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6A3122">
        <w:rPr>
          <w:sz w:val="24"/>
          <w:szCs w:val="24"/>
        </w:rPr>
        <w:t xml:space="preserve">ATH-379 </w:t>
      </w:r>
      <w:r w:rsidRPr="006A3122">
        <w:rPr>
          <w:rFonts w:cs="Arial"/>
          <w:color w:val="333333"/>
          <w:sz w:val="24"/>
          <w:szCs w:val="24"/>
          <w:shd w:val="clear" w:color="auto" w:fill="F5F5F5"/>
        </w:rPr>
        <w:t>Tamper for Single Authentication</w:t>
      </w:r>
    </w:p>
    <w:p w14:paraId="7CA38FF4" w14:textId="5E39A37E" w:rsidR="00B130CB" w:rsidRPr="006A3122" w:rsidRDefault="00B130CB" w:rsidP="005F6C9B">
      <w:pPr>
        <w:pStyle w:val="ListParagraph"/>
        <w:numPr>
          <w:ilvl w:val="0"/>
          <w:numId w:val="20"/>
        </w:numPr>
        <w:spacing w:after="0" w:line="240" w:lineRule="auto"/>
        <w:rPr>
          <w:sz w:val="24"/>
          <w:szCs w:val="24"/>
        </w:rPr>
      </w:pPr>
      <w:r w:rsidRPr="006A3122">
        <w:rPr>
          <w:sz w:val="24"/>
          <w:szCs w:val="24"/>
        </w:rPr>
        <w:t xml:space="preserve">ATH-438 </w:t>
      </w:r>
      <w:r w:rsidRPr="006A3122">
        <w:rPr>
          <w:rFonts w:cs="Arial"/>
          <w:color w:val="333333"/>
          <w:sz w:val="24"/>
          <w:szCs w:val="24"/>
          <w:shd w:val="clear" w:color="auto" w:fill="F5F5F5"/>
        </w:rPr>
        <w:t xml:space="preserve">WEB - Change </w:t>
      </w:r>
      <w:proofErr w:type="spellStart"/>
      <w:r w:rsidRPr="006A3122">
        <w:rPr>
          <w:rFonts w:cs="Arial"/>
          <w:color w:val="333333"/>
          <w:sz w:val="24"/>
          <w:szCs w:val="24"/>
          <w:shd w:val="clear" w:color="auto" w:fill="F5F5F5"/>
        </w:rPr>
        <w:t>siteadmin</w:t>
      </w:r>
      <w:proofErr w:type="spellEnd"/>
      <w:r w:rsidRPr="006A3122">
        <w:rPr>
          <w:rFonts w:cs="Arial"/>
          <w:color w:val="333333"/>
          <w:sz w:val="24"/>
          <w:szCs w:val="24"/>
          <w:shd w:val="clear" w:color="auto" w:fill="F5F5F5"/>
        </w:rPr>
        <w:t xml:space="preserve"> to admin</w:t>
      </w:r>
    </w:p>
    <w:p w14:paraId="672388B7" w14:textId="77777777" w:rsidR="003202AC" w:rsidRPr="00212249" w:rsidRDefault="003202AC" w:rsidP="005F6C9B">
      <w:pPr>
        <w:pStyle w:val="ListParagraph"/>
        <w:numPr>
          <w:ilvl w:val="0"/>
          <w:numId w:val="20"/>
        </w:numPr>
        <w:spacing w:after="0" w:line="240" w:lineRule="auto"/>
      </w:pPr>
      <w:r w:rsidRPr="005F6C9B">
        <w:rPr>
          <w:sz w:val="24"/>
          <w:szCs w:val="24"/>
        </w:rPr>
        <w:t>ATH-270 - Negative match timer event log bug (keep that event)</w:t>
      </w:r>
    </w:p>
    <w:p w14:paraId="096E5D6A" w14:textId="76AF8A7A" w:rsidR="00907BE3" w:rsidRPr="00212249" w:rsidRDefault="00907BE3" w:rsidP="005F6C9B">
      <w:pPr>
        <w:pStyle w:val="ListParagraph"/>
        <w:numPr>
          <w:ilvl w:val="0"/>
          <w:numId w:val="20"/>
        </w:numPr>
        <w:spacing w:after="0" w:line="240" w:lineRule="auto"/>
      </w:pPr>
      <w:r>
        <w:rPr>
          <w:sz w:val="24"/>
          <w:szCs w:val="24"/>
        </w:rPr>
        <w:t xml:space="preserve">ATH-381 - </w:t>
      </w:r>
      <w:r w:rsidRPr="00212249">
        <w:t xml:space="preserve">Log in </w:t>
      </w:r>
      <w:proofErr w:type="spellStart"/>
      <w:r w:rsidRPr="00212249">
        <w:t>webconfig</w:t>
      </w:r>
      <w:proofErr w:type="spellEnd"/>
      <w:r w:rsidRPr="00212249">
        <w:t xml:space="preserve"> and export does not match</w:t>
      </w:r>
    </w:p>
    <w:p w14:paraId="7606E111" w14:textId="4374C1AE" w:rsidR="00061CAA" w:rsidRPr="00212249" w:rsidRDefault="00061CAA" w:rsidP="005F6C9B">
      <w:pPr>
        <w:pStyle w:val="ListParagraph"/>
        <w:numPr>
          <w:ilvl w:val="0"/>
          <w:numId w:val="20"/>
        </w:numPr>
        <w:spacing w:after="0" w:line="240" w:lineRule="auto"/>
      </w:pPr>
      <w:r>
        <w:rPr>
          <w:sz w:val="24"/>
          <w:szCs w:val="24"/>
        </w:rPr>
        <w:lastRenderedPageBreak/>
        <w:t>ATH-378 – ICM update should be % complete bar</w:t>
      </w:r>
    </w:p>
    <w:p w14:paraId="539A37CA" w14:textId="77777777" w:rsidR="00646C99" w:rsidRPr="005F6C9B" w:rsidRDefault="00646C99" w:rsidP="00212249">
      <w:pPr>
        <w:pStyle w:val="ListParagraph"/>
        <w:spacing w:after="0" w:line="240" w:lineRule="auto"/>
        <w:ind w:left="1440"/>
      </w:pPr>
    </w:p>
    <w:p w14:paraId="58027BAF" w14:textId="3B88D65E" w:rsidR="00584A3D" w:rsidRPr="002C3B8E" w:rsidRDefault="00584A3D" w:rsidP="00584A3D">
      <w:pPr>
        <w:pStyle w:val="Heading3"/>
      </w:pPr>
      <w:bookmarkStart w:id="74" w:name="_Toc473210522"/>
      <w:r>
        <w:t>3.01</w:t>
      </w:r>
      <w:r w:rsidRPr="002C3B8E">
        <w:t>.</w:t>
      </w:r>
      <w:r w:rsidR="00CF1575">
        <w:t>102</w:t>
      </w:r>
      <w:bookmarkEnd w:id="74"/>
    </w:p>
    <w:p w14:paraId="230DC7AF" w14:textId="7C3A86FF" w:rsidR="001F30BE" w:rsidRPr="00DD1D5F" w:rsidRDefault="001F30BE" w:rsidP="001F30BE">
      <w:pPr>
        <w:widowControl/>
        <w:numPr>
          <w:ilvl w:val="0"/>
          <w:numId w:val="3"/>
        </w:numPr>
        <w:suppressAutoHyphens w:val="0"/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ATH-63 - Message should be displayed if </w:t>
      </w:r>
      <w:proofErr w:type="spellStart"/>
      <w:r w:rsidRPr="00DD1D5F">
        <w:rPr>
          <w:rFonts w:asciiTheme="minorHAnsi" w:hAnsiTheme="minorHAnsi"/>
        </w:rPr>
        <w:t>BadgeId</w:t>
      </w:r>
      <w:proofErr w:type="spellEnd"/>
      <w:r w:rsidRPr="00DD1D5F">
        <w:rPr>
          <w:rFonts w:asciiTheme="minorHAnsi" w:hAnsiTheme="minorHAnsi"/>
        </w:rPr>
        <w:t xml:space="preserve"> exceeds the limit in </w:t>
      </w:r>
      <w:proofErr w:type="spellStart"/>
      <w:r w:rsidRPr="00DD1D5F">
        <w:rPr>
          <w:rFonts w:asciiTheme="minorHAnsi" w:hAnsiTheme="minorHAnsi"/>
        </w:rPr>
        <w:t>Wiegand</w:t>
      </w:r>
      <w:proofErr w:type="spellEnd"/>
      <w:r w:rsidRPr="00DD1D5F">
        <w:rPr>
          <w:rFonts w:asciiTheme="minorHAnsi" w:hAnsiTheme="minorHAnsi"/>
        </w:rPr>
        <w:t xml:space="preserve"> format</w:t>
      </w:r>
    </w:p>
    <w:p w14:paraId="20CBB104" w14:textId="2BE666F2" w:rsidR="00AC57A8" w:rsidRPr="00DD1D5F" w:rsidRDefault="004D142C" w:rsidP="00391225">
      <w:pPr>
        <w:widowControl/>
        <w:numPr>
          <w:ilvl w:val="0"/>
          <w:numId w:val="3"/>
        </w:numPr>
        <w:suppressAutoHyphens w:val="0"/>
        <w:rPr>
          <w:rFonts w:asciiTheme="minorHAnsi" w:hAnsiTheme="minorHAnsi"/>
        </w:rPr>
      </w:pPr>
      <w:hyperlink r:id="rId19" w:history="1">
        <w:r w:rsidR="00391225" w:rsidRPr="00DD1D5F">
          <w:rPr>
            <w:rStyle w:val="Hyperlink"/>
            <w:rFonts w:asciiTheme="minorHAnsi" w:hAnsiTheme="minorHAnsi"/>
            <w:color w:val="auto"/>
            <w:u w:val="none"/>
          </w:rPr>
          <w:t>ATH-67</w:t>
        </w:r>
      </w:hyperlink>
      <w:r w:rsidR="00391225" w:rsidRPr="00DD1D5F">
        <w:rPr>
          <w:rFonts w:asciiTheme="minorHAnsi" w:hAnsiTheme="minorHAnsi"/>
        </w:rPr>
        <w:t xml:space="preserve"> </w:t>
      </w:r>
      <w:r w:rsidR="00391225" w:rsidRPr="00DD1D5F">
        <w:rPr>
          <w:rFonts w:asciiTheme="minorHAnsi" w:hAnsiTheme="minorHAnsi" w:cs="Arial"/>
          <w:bCs/>
          <w:shd w:val="clear" w:color="auto" w:fill="FFFFFF"/>
        </w:rPr>
        <w:t>Web Configuration application doesn't work with secure settings</w:t>
      </w:r>
    </w:p>
    <w:p w14:paraId="6C59CEE2" w14:textId="4DF32E8E" w:rsidR="001F30BE" w:rsidRPr="00DD1D5F" w:rsidRDefault="001F30BE" w:rsidP="001F30BE">
      <w:pPr>
        <w:widowControl/>
        <w:numPr>
          <w:ilvl w:val="0"/>
          <w:numId w:val="3"/>
        </w:numPr>
        <w:suppressAutoHyphens w:val="0"/>
        <w:rPr>
          <w:rFonts w:asciiTheme="minorHAnsi" w:hAnsiTheme="minorHAnsi"/>
        </w:rPr>
      </w:pPr>
      <w:r w:rsidRPr="00DD1D5F">
        <w:rPr>
          <w:rFonts w:asciiTheme="minorHAnsi" w:hAnsiTheme="minorHAnsi"/>
        </w:rPr>
        <w:t>ATH-117 - OSDP added to dropdown for ACS type</w:t>
      </w:r>
    </w:p>
    <w:p w14:paraId="4A705A4E" w14:textId="6F6872D1" w:rsidR="00CA52F8" w:rsidRPr="00DD1D5F" w:rsidRDefault="00CA52F8" w:rsidP="00391225">
      <w:pPr>
        <w:widowControl/>
        <w:numPr>
          <w:ilvl w:val="0"/>
          <w:numId w:val="3"/>
        </w:numPr>
        <w:suppressAutoHyphens w:val="0"/>
        <w:rPr>
          <w:rFonts w:asciiTheme="minorHAnsi" w:hAnsiTheme="minorHAnsi"/>
        </w:rPr>
      </w:pPr>
      <w:r w:rsidRPr="00DD1D5F">
        <w:rPr>
          <w:rFonts w:asciiTheme="minorHAnsi" w:hAnsiTheme="minorHAnsi" w:cs="Arial"/>
          <w:bCs/>
          <w:shd w:val="clear" w:color="auto" w:fill="FFFFFF"/>
        </w:rPr>
        <w:t xml:space="preserve">ATH-311 </w:t>
      </w:r>
      <w:proofErr w:type="spellStart"/>
      <w:r w:rsidRPr="00DD1D5F">
        <w:rPr>
          <w:rFonts w:asciiTheme="minorHAnsi" w:hAnsiTheme="minorHAnsi" w:cs="Arial"/>
          <w:bCs/>
          <w:shd w:val="clear" w:color="auto" w:fill="FFFFFF"/>
        </w:rPr>
        <w:t>nanoNXT</w:t>
      </w:r>
      <w:proofErr w:type="spellEnd"/>
      <w:r w:rsidRPr="00DD1D5F">
        <w:rPr>
          <w:rFonts w:asciiTheme="minorHAnsi" w:hAnsiTheme="minorHAnsi" w:cs="Arial"/>
          <w:bCs/>
          <w:shd w:val="clear" w:color="auto" w:fill="FFFFFF"/>
        </w:rPr>
        <w:t xml:space="preserve"> </w:t>
      </w:r>
      <w:r w:rsidR="005A7A46" w:rsidRPr="00DD1D5F">
        <w:rPr>
          <w:rFonts w:asciiTheme="minorHAnsi" w:hAnsiTheme="minorHAnsi" w:cs="Arial"/>
          <w:bCs/>
          <w:shd w:val="clear" w:color="auto" w:fill="FFFFFF"/>
        </w:rPr>
        <w:t>produces socket errors in the nxtLog.log</w:t>
      </w:r>
    </w:p>
    <w:p w14:paraId="54058810" w14:textId="77777777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ATH-233 -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Device Tab Activities, Factory reset incomplete text</w:t>
      </w:r>
    </w:p>
    <w:p w14:paraId="054DDF39" w14:textId="73419F2F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ATH-236 - NXT- Tamper from card reader and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get out of sync and seem to not work</w:t>
      </w:r>
    </w:p>
    <w:p w14:paraId="0ED09BCB" w14:textId="2A306B45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ATH-237 -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Delete restore point Dialog indicates restore points deleted when non selected</w:t>
      </w:r>
    </w:p>
    <w:p w14:paraId="100C3BAE" w14:textId="77777777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ATH-269 - Web </w:t>
      </w:r>
      <w:proofErr w:type="spellStart"/>
      <w:r w:rsidRPr="00DD1D5F">
        <w:rPr>
          <w:rFonts w:asciiTheme="minorHAnsi" w:hAnsiTheme="minorHAnsi"/>
        </w:rPr>
        <w:t>Config</w:t>
      </w:r>
      <w:proofErr w:type="spellEnd"/>
      <w:r w:rsidRPr="00DD1D5F">
        <w:rPr>
          <w:rFonts w:asciiTheme="minorHAnsi" w:hAnsiTheme="minorHAnsi"/>
        </w:rPr>
        <w:t xml:space="preserve"> Database Details does not sync w. </w:t>
      </w:r>
      <w:proofErr w:type="spellStart"/>
      <w:r w:rsidRPr="00DD1D5F">
        <w:rPr>
          <w:rFonts w:asciiTheme="minorHAnsi" w:hAnsiTheme="minorHAnsi"/>
        </w:rPr>
        <w:t>Eyenroll</w:t>
      </w:r>
      <w:proofErr w:type="spellEnd"/>
    </w:p>
    <w:p w14:paraId="1E8FECB1" w14:textId="405A38C2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ATH-288 -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displays incomplete data with </w:t>
      </w:r>
      <w:proofErr w:type="spellStart"/>
      <w:r w:rsidRPr="00DD1D5F">
        <w:rPr>
          <w:rFonts w:asciiTheme="minorHAnsi" w:hAnsiTheme="minorHAnsi"/>
        </w:rPr>
        <w:t>SiteAdmin</w:t>
      </w:r>
      <w:proofErr w:type="spellEnd"/>
      <w:r w:rsidRPr="00DD1D5F">
        <w:rPr>
          <w:rFonts w:asciiTheme="minorHAnsi" w:hAnsiTheme="minorHAnsi"/>
        </w:rPr>
        <w:t xml:space="preserve"> on software tab</w:t>
      </w:r>
    </w:p>
    <w:p w14:paraId="764DA01A" w14:textId="77777777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ATH-290 -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log not usable in notepad</w:t>
      </w:r>
    </w:p>
    <w:p w14:paraId="60404D4E" w14:textId="1B040CC5" w:rsidR="001F30BE" w:rsidRPr="00DD1D5F" w:rsidRDefault="001F30BE" w:rsidP="001F30B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 xml:space="preserve">ATH-304 - WEB - Unit fails to restart completely from a </w:t>
      </w:r>
      <w:proofErr w:type="spellStart"/>
      <w:r w:rsidRPr="00DD1D5F">
        <w:rPr>
          <w:rFonts w:asciiTheme="minorHAnsi" w:hAnsiTheme="minorHAnsi"/>
        </w:rPr>
        <w:t>WebConfig</w:t>
      </w:r>
      <w:proofErr w:type="spellEnd"/>
      <w:r w:rsidRPr="00DD1D5F">
        <w:rPr>
          <w:rFonts w:asciiTheme="minorHAnsi" w:hAnsiTheme="minorHAnsi"/>
        </w:rPr>
        <w:t xml:space="preserve"> Save operation</w:t>
      </w:r>
    </w:p>
    <w:p w14:paraId="200CCBF8" w14:textId="0C84E1A1" w:rsidR="00391225" w:rsidRPr="00DD1D5F" w:rsidRDefault="00391225" w:rsidP="00391225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DD1D5F">
        <w:rPr>
          <w:rFonts w:asciiTheme="minorHAnsi" w:hAnsiTheme="minorHAnsi"/>
        </w:rPr>
        <w:t>ATH-255 WEB-FW update fails first time works second</w:t>
      </w:r>
    </w:p>
    <w:p w14:paraId="62050BFB" w14:textId="15B28723" w:rsidR="005A7A46" w:rsidRPr="00DD1D5F" w:rsidRDefault="004D142C" w:rsidP="005A7A46">
      <w:pPr>
        <w:widowControl/>
        <w:numPr>
          <w:ilvl w:val="0"/>
          <w:numId w:val="3"/>
        </w:numPr>
        <w:shd w:val="clear" w:color="auto" w:fill="FFFFFF"/>
        <w:suppressAutoHyphens w:val="0"/>
        <w:spacing w:line="300" w:lineRule="atLeast"/>
        <w:rPr>
          <w:rFonts w:asciiTheme="minorHAnsi" w:hAnsiTheme="minorHAnsi" w:cs="Arial"/>
        </w:rPr>
      </w:pPr>
      <w:hyperlink r:id="rId20" w:history="1">
        <w:r w:rsidR="005A7A46" w:rsidRPr="00DD1D5F">
          <w:rPr>
            <w:rStyle w:val="Hyperlink"/>
            <w:rFonts w:asciiTheme="minorHAnsi" w:hAnsiTheme="minorHAnsi" w:cs="Arial"/>
            <w:color w:val="auto"/>
            <w:u w:val="none"/>
          </w:rPr>
          <w:t>ATH-324</w:t>
        </w:r>
      </w:hyperlink>
      <w:r w:rsidR="005A7A46" w:rsidRPr="00DD1D5F">
        <w:rPr>
          <w:rFonts w:asciiTheme="minorHAnsi" w:hAnsiTheme="minorHAnsi" w:cs="Arial"/>
        </w:rPr>
        <w:t xml:space="preserve"> WEB- Restoring to a previous restore point is saving a new restore point</w:t>
      </w:r>
    </w:p>
    <w:p w14:paraId="15873438" w14:textId="01D3627F" w:rsidR="005A7A46" w:rsidRPr="00DD1D5F" w:rsidRDefault="004D142C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hyperlink r:id="rId21" w:history="1">
        <w:r w:rsidR="005A7A46" w:rsidRPr="00DD1D5F">
          <w:rPr>
            <w:rStyle w:val="Hyperlink"/>
            <w:rFonts w:cs="Arial"/>
            <w:color w:val="auto"/>
            <w:sz w:val="24"/>
            <w:szCs w:val="24"/>
            <w:u w:val="none"/>
          </w:rPr>
          <w:t>ATH-317</w:t>
        </w:r>
      </w:hyperlink>
      <w:r w:rsidR="005A7A46" w:rsidRPr="00DD1D5F">
        <w:rPr>
          <w:rFonts w:cs="Arial"/>
          <w:sz w:val="24"/>
          <w:szCs w:val="24"/>
        </w:rPr>
        <w:t xml:space="preserve"> </w:t>
      </w:r>
      <w:proofErr w:type="spellStart"/>
      <w:r w:rsidR="005A7A46" w:rsidRPr="00DD1D5F">
        <w:rPr>
          <w:rFonts w:cs="Arial"/>
          <w:sz w:val="24"/>
          <w:szCs w:val="24"/>
        </w:rPr>
        <w:t>WebConfig</w:t>
      </w:r>
      <w:proofErr w:type="spellEnd"/>
      <w:r w:rsidR="005A7A46" w:rsidRPr="00DD1D5F">
        <w:rPr>
          <w:rFonts w:cs="Arial"/>
          <w:sz w:val="24"/>
          <w:szCs w:val="24"/>
        </w:rPr>
        <w:t xml:space="preserve"> - displays a jumbled page</w:t>
      </w:r>
    </w:p>
    <w:p w14:paraId="305E1BD9" w14:textId="08A5C032" w:rsidR="005A7A46" w:rsidRPr="00DD1D5F" w:rsidRDefault="004D142C" w:rsidP="005A7A46">
      <w:pPr>
        <w:pStyle w:val="ListParagraph"/>
        <w:numPr>
          <w:ilvl w:val="0"/>
          <w:numId w:val="3"/>
        </w:numPr>
        <w:rPr>
          <w:sz w:val="24"/>
          <w:szCs w:val="24"/>
        </w:rPr>
      </w:pPr>
      <w:hyperlink r:id="rId22" w:history="1">
        <w:r w:rsidR="005A7A46" w:rsidRPr="00DD1D5F">
          <w:rPr>
            <w:rStyle w:val="Hyperlink"/>
            <w:color w:val="auto"/>
            <w:sz w:val="24"/>
            <w:szCs w:val="24"/>
            <w:u w:val="none"/>
          </w:rPr>
          <w:t>ATH-316</w:t>
        </w:r>
      </w:hyperlink>
      <w:r w:rsidR="005A7A46" w:rsidRPr="00DD1D5F">
        <w:rPr>
          <w:sz w:val="24"/>
          <w:szCs w:val="24"/>
        </w:rPr>
        <w:t xml:space="preserve"> </w:t>
      </w:r>
      <w:r w:rsidR="005A7A46" w:rsidRPr="00DD1D5F">
        <w:rPr>
          <w:rFonts w:cs="Arial"/>
          <w:bCs/>
          <w:sz w:val="24"/>
          <w:szCs w:val="24"/>
          <w:shd w:val="clear" w:color="auto" w:fill="FFFFFF"/>
        </w:rPr>
        <w:t xml:space="preserve">Web </w:t>
      </w:r>
      <w:proofErr w:type="spellStart"/>
      <w:r w:rsidR="005A7A46" w:rsidRPr="00DD1D5F">
        <w:rPr>
          <w:rFonts w:cs="Arial"/>
          <w:bCs/>
          <w:sz w:val="24"/>
          <w:szCs w:val="24"/>
          <w:shd w:val="clear" w:color="auto" w:fill="FFFFFF"/>
        </w:rPr>
        <w:t>Config</w:t>
      </w:r>
      <w:proofErr w:type="spellEnd"/>
      <w:r w:rsidR="005A7A46" w:rsidRPr="00DD1D5F">
        <w:rPr>
          <w:rFonts w:cs="Arial"/>
          <w:bCs/>
          <w:sz w:val="24"/>
          <w:szCs w:val="24"/>
          <w:shd w:val="clear" w:color="auto" w:fill="FFFFFF"/>
        </w:rPr>
        <w:t xml:space="preserve"> Tool - Security Tab UI broken</w:t>
      </w:r>
    </w:p>
    <w:p w14:paraId="095369B6" w14:textId="39FDDF8E" w:rsidR="005A7A46" w:rsidRPr="00DD1D5F" w:rsidRDefault="004D142C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hyperlink r:id="rId23" w:history="1">
        <w:r w:rsidR="005A7A46" w:rsidRPr="00DD1D5F">
          <w:rPr>
            <w:rStyle w:val="Hyperlink"/>
            <w:rFonts w:cs="Arial"/>
            <w:color w:val="auto"/>
            <w:sz w:val="24"/>
            <w:szCs w:val="24"/>
            <w:u w:val="none"/>
          </w:rPr>
          <w:t>ATH-313</w:t>
        </w:r>
      </w:hyperlink>
      <w:r w:rsidR="005A7A46" w:rsidRPr="00DD1D5F">
        <w:rPr>
          <w:rFonts w:cs="Arial"/>
          <w:sz w:val="24"/>
          <w:szCs w:val="24"/>
        </w:rPr>
        <w:t xml:space="preserve"> Web- Restore points need to be limited or the NXT will become un-operable</w:t>
      </w:r>
    </w:p>
    <w:p w14:paraId="13DBE71E" w14:textId="3D6BB7DC" w:rsidR="005A7A46" w:rsidRPr="00DD1D5F" w:rsidRDefault="004D142C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hyperlink r:id="rId24" w:history="1">
        <w:r w:rsidR="005A7A46" w:rsidRPr="00DD1D5F">
          <w:rPr>
            <w:rStyle w:val="Hyperlink"/>
            <w:rFonts w:cs="Arial"/>
            <w:color w:val="auto"/>
            <w:sz w:val="24"/>
            <w:szCs w:val="24"/>
            <w:u w:val="none"/>
          </w:rPr>
          <w:t>ATH-272</w:t>
        </w:r>
      </w:hyperlink>
      <w:r w:rsidR="005A7A46" w:rsidRPr="00DD1D5F">
        <w:rPr>
          <w:rFonts w:cs="Arial"/>
          <w:sz w:val="24"/>
          <w:szCs w:val="24"/>
        </w:rPr>
        <w:t xml:space="preserve"> Web- When the </w:t>
      </w:r>
      <w:proofErr w:type="spellStart"/>
      <w:r w:rsidR="005A7A46" w:rsidRPr="00DD1D5F">
        <w:rPr>
          <w:rFonts w:cs="Arial"/>
          <w:sz w:val="24"/>
          <w:szCs w:val="24"/>
        </w:rPr>
        <w:t>WebConfig</w:t>
      </w:r>
      <w:proofErr w:type="spellEnd"/>
      <w:r w:rsidR="005A7A46" w:rsidRPr="00DD1D5F">
        <w:rPr>
          <w:rFonts w:cs="Arial"/>
          <w:sz w:val="24"/>
          <w:szCs w:val="24"/>
        </w:rPr>
        <w:t xml:space="preserve"> log file becomes to large the previous 5k events are not displayed</w:t>
      </w:r>
    </w:p>
    <w:p w14:paraId="50DA7384" w14:textId="2B53609A" w:rsidR="005A7A46" w:rsidRPr="00DD1D5F" w:rsidRDefault="004D142C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hyperlink r:id="rId25" w:history="1">
        <w:r w:rsidR="005A7A46" w:rsidRPr="00DD1D5F">
          <w:rPr>
            <w:rStyle w:val="Hyperlink"/>
            <w:rFonts w:cs="Arial"/>
            <w:color w:val="auto"/>
            <w:sz w:val="24"/>
            <w:szCs w:val="24"/>
            <w:u w:val="none"/>
          </w:rPr>
          <w:t>ATH-290</w:t>
        </w:r>
      </w:hyperlink>
      <w:r w:rsidR="005A7A46" w:rsidRPr="00DD1D5F">
        <w:rPr>
          <w:rFonts w:cs="Arial"/>
          <w:sz w:val="24"/>
          <w:szCs w:val="24"/>
        </w:rPr>
        <w:t xml:space="preserve"> ATH _ </w:t>
      </w:r>
      <w:proofErr w:type="spellStart"/>
      <w:r w:rsidR="005A7A46" w:rsidRPr="00DD1D5F">
        <w:rPr>
          <w:rFonts w:cs="Arial"/>
          <w:sz w:val="24"/>
          <w:szCs w:val="24"/>
        </w:rPr>
        <w:t>WebConfig</w:t>
      </w:r>
      <w:proofErr w:type="spellEnd"/>
      <w:r w:rsidR="005A7A46" w:rsidRPr="00DD1D5F">
        <w:rPr>
          <w:rFonts w:cs="Arial"/>
          <w:sz w:val="24"/>
          <w:szCs w:val="24"/>
        </w:rPr>
        <w:t xml:space="preserve"> txt file </w:t>
      </w:r>
      <w:proofErr w:type="spellStart"/>
      <w:r w:rsidR="005A7A46" w:rsidRPr="00DD1D5F">
        <w:rPr>
          <w:rFonts w:cs="Arial"/>
          <w:sz w:val="24"/>
          <w:szCs w:val="24"/>
        </w:rPr>
        <w:t>fomat</w:t>
      </w:r>
      <w:proofErr w:type="spellEnd"/>
      <w:r w:rsidR="005A7A46" w:rsidRPr="00DD1D5F">
        <w:rPr>
          <w:rFonts w:cs="Arial"/>
          <w:sz w:val="24"/>
          <w:szCs w:val="24"/>
        </w:rPr>
        <w:t xml:space="preserve"> not usable in note pad</w:t>
      </w:r>
    </w:p>
    <w:p w14:paraId="08FD8A08" w14:textId="77777777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 xml:space="preserve">ATH-345 - </w:t>
      </w:r>
      <w:proofErr w:type="spellStart"/>
      <w:r w:rsidRPr="00DD1D5F">
        <w:rPr>
          <w:rFonts w:cs="Arial"/>
          <w:sz w:val="24"/>
          <w:szCs w:val="24"/>
        </w:rPr>
        <w:t>Wiegand</w:t>
      </w:r>
      <w:proofErr w:type="spellEnd"/>
      <w:r w:rsidRPr="00DD1D5F">
        <w:rPr>
          <w:rFonts w:cs="Arial"/>
          <w:sz w:val="24"/>
          <w:szCs w:val="24"/>
        </w:rPr>
        <w:t xml:space="preserve"> spelling fix in ACS tab</w:t>
      </w:r>
    </w:p>
    <w:p w14:paraId="01A50277" w14:textId="77777777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>ATH-346 - HID spelling fix in ACS tab</w:t>
      </w:r>
    </w:p>
    <w:p w14:paraId="325C537E" w14:textId="77777777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>ATH-351 - Changed BOB to ICM in update screen</w:t>
      </w:r>
    </w:p>
    <w:p w14:paraId="056A96D8" w14:textId="1AFBCE76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>ATH-354 - Hover over ICM should read ICM not BOB</w:t>
      </w:r>
    </w:p>
    <w:p w14:paraId="0057F529" w14:textId="3C3BEB76" w:rsidR="00F71AF5" w:rsidRPr="00DD1D5F" w:rsidRDefault="00F71AF5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>ATH-349 Undefined name given access</w:t>
      </w:r>
    </w:p>
    <w:p w14:paraId="2652F0F7" w14:textId="303E6E27" w:rsidR="00F71AF5" w:rsidRPr="00DD1D5F" w:rsidRDefault="00F71AF5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 xml:space="preserve">ATH-305 </w:t>
      </w:r>
      <w:r w:rsidRPr="00DD1D5F">
        <w:rPr>
          <w:rFonts w:cs="Arial"/>
          <w:sz w:val="24"/>
          <w:szCs w:val="24"/>
          <w:shd w:val="clear" w:color="auto" w:fill="FFFFFF"/>
        </w:rPr>
        <w:t xml:space="preserve">EYE-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EyeEnroll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does not reinstall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databses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or configuration settings</w:t>
      </w:r>
    </w:p>
    <w:p w14:paraId="661495F3" w14:textId="6468273A" w:rsidR="00F71AF5" w:rsidRPr="00DD1D5F" w:rsidRDefault="00F71AF5" w:rsidP="005A7A46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 xml:space="preserve">ATH-301 </w:t>
      </w:r>
      <w:r w:rsidRPr="00DD1D5F">
        <w:rPr>
          <w:rFonts w:cs="Arial"/>
          <w:sz w:val="24"/>
          <w:szCs w:val="24"/>
          <w:shd w:val="clear" w:color="auto" w:fill="FFFFFF"/>
        </w:rPr>
        <w:t xml:space="preserve">Eye-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Eyenroll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says it can</w:t>
      </w:r>
      <w:r w:rsidR="00843CCB">
        <w:rPr>
          <w:rFonts w:cs="Arial"/>
          <w:sz w:val="24"/>
          <w:szCs w:val="24"/>
          <w:shd w:val="clear" w:color="auto" w:fill="FFFFFF"/>
        </w:rPr>
        <w:t>’</w:t>
      </w:r>
      <w:r w:rsidRPr="00DD1D5F">
        <w:rPr>
          <w:rFonts w:cs="Arial"/>
          <w:sz w:val="24"/>
          <w:szCs w:val="24"/>
          <w:shd w:val="clear" w:color="auto" w:fill="FFFFFF"/>
        </w:rPr>
        <w:t>t find the right eye, but actually uses the right eye for enroll</w:t>
      </w:r>
    </w:p>
    <w:p w14:paraId="5D2B1FEC" w14:textId="5377D10B" w:rsidR="005A7A46" w:rsidRPr="00DD1D5F" w:rsidRDefault="00F71AF5" w:rsidP="00F71AF5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</w:rPr>
        <w:t xml:space="preserve">ATH-298 </w:t>
      </w:r>
      <w:r w:rsidRPr="00DD1D5F">
        <w:rPr>
          <w:rFonts w:cs="Arial"/>
          <w:sz w:val="24"/>
          <w:szCs w:val="24"/>
          <w:shd w:val="clear" w:color="auto" w:fill="FFFFFF"/>
        </w:rPr>
        <w:t xml:space="preserve">Eye- for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Eyeenroll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Graphics and Text disappear when High Contrast themes #1,#2, Black,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White,are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selected</w:t>
      </w:r>
    </w:p>
    <w:p w14:paraId="797FC1AC" w14:textId="15632435" w:rsidR="00166E8D" w:rsidRPr="00DD1D5F" w:rsidRDefault="00166E8D" w:rsidP="00F71AF5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  <w:shd w:val="clear" w:color="auto" w:fill="FFFFFF"/>
        </w:rPr>
        <w:t>ATH-35</w:t>
      </w:r>
      <w:r w:rsidR="002E17B5" w:rsidRPr="00DD1D5F">
        <w:rPr>
          <w:rFonts w:cs="Arial"/>
          <w:sz w:val="24"/>
          <w:szCs w:val="24"/>
          <w:shd w:val="clear" w:color="auto" w:fill="FFFFFF"/>
        </w:rPr>
        <w:t xml:space="preserve">2 Device update </w:t>
      </w:r>
      <w:proofErr w:type="spellStart"/>
      <w:r w:rsidR="002E17B5" w:rsidRPr="00DD1D5F">
        <w:rPr>
          <w:rFonts w:cs="Arial"/>
          <w:sz w:val="24"/>
          <w:szCs w:val="24"/>
          <w:shd w:val="clear" w:color="auto" w:fill="FFFFFF"/>
        </w:rPr>
        <w:t>shouls</w:t>
      </w:r>
      <w:proofErr w:type="spellEnd"/>
      <w:r w:rsidR="002E17B5" w:rsidRPr="00DD1D5F">
        <w:rPr>
          <w:rFonts w:cs="Arial"/>
          <w:sz w:val="24"/>
          <w:szCs w:val="24"/>
          <w:shd w:val="clear" w:color="auto" w:fill="FFFFFF"/>
        </w:rPr>
        <w:t xml:space="preserve"> turn LED yellow</w:t>
      </w:r>
    </w:p>
    <w:p w14:paraId="149D0F5D" w14:textId="318DB753" w:rsidR="001F30BE" w:rsidRPr="00DD1D5F" w:rsidRDefault="00920950" w:rsidP="00DD1D5F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  <w:shd w:val="clear" w:color="auto" w:fill="FFFFFF"/>
        </w:rPr>
      </w:pPr>
      <w:r w:rsidRPr="00DD1D5F">
        <w:rPr>
          <w:rFonts w:cs="Arial"/>
          <w:sz w:val="24"/>
          <w:szCs w:val="24"/>
          <w:shd w:val="clear" w:color="auto" w:fill="FFFFFF"/>
        </w:rPr>
        <w:t>ATH-351 Update says ‘BOB’ instead of ‘ICM’</w:t>
      </w:r>
    </w:p>
    <w:p w14:paraId="1776B8E3" w14:textId="686331FB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  <w:shd w:val="clear" w:color="auto" w:fill="FFFFFF"/>
        </w:rPr>
      </w:pPr>
      <w:r w:rsidRPr="00DD1D5F">
        <w:rPr>
          <w:rFonts w:cs="Arial"/>
          <w:sz w:val="24"/>
          <w:szCs w:val="24"/>
          <w:shd w:val="clear" w:color="auto" w:fill="FFFFFF"/>
        </w:rPr>
        <w:t>ATH-365 - Text edit to clarify card reader tamper settings.</w:t>
      </w:r>
    </w:p>
    <w:p w14:paraId="409FA7FE" w14:textId="77777777" w:rsidR="001F30BE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  <w:shd w:val="clear" w:color="auto" w:fill="FFFFFF"/>
        </w:rPr>
      </w:pPr>
      <w:r w:rsidRPr="00DD1D5F">
        <w:rPr>
          <w:rFonts w:cs="Arial"/>
          <w:sz w:val="24"/>
          <w:szCs w:val="24"/>
          <w:shd w:val="clear" w:color="auto" w:fill="FFFFFF"/>
        </w:rPr>
        <w:t xml:space="preserve">ATH-369 - </w:t>
      </w:r>
      <w:proofErr w:type="spellStart"/>
      <w:r w:rsidRPr="00DD1D5F">
        <w:rPr>
          <w:rFonts w:cs="Arial"/>
          <w:sz w:val="24"/>
          <w:szCs w:val="24"/>
          <w:shd w:val="clear" w:color="auto" w:fill="FFFFFF"/>
        </w:rPr>
        <w:t>SiteAdmin</w:t>
      </w:r>
      <w:proofErr w:type="spellEnd"/>
      <w:r w:rsidRPr="00DD1D5F">
        <w:rPr>
          <w:rFonts w:cs="Arial"/>
          <w:sz w:val="24"/>
          <w:szCs w:val="24"/>
          <w:shd w:val="clear" w:color="auto" w:fill="FFFFFF"/>
        </w:rPr>
        <w:t xml:space="preserve"> to change authentication tab settings privileges</w:t>
      </w:r>
    </w:p>
    <w:p w14:paraId="6645D56D" w14:textId="4FE702B0" w:rsidR="000E1BD9" w:rsidRPr="00DD1D5F" w:rsidRDefault="001F30BE" w:rsidP="001F30BE">
      <w:pPr>
        <w:pStyle w:val="ListParagraph"/>
        <w:numPr>
          <w:ilvl w:val="0"/>
          <w:numId w:val="3"/>
        </w:numPr>
        <w:shd w:val="clear" w:color="auto" w:fill="FFFFFF"/>
        <w:spacing w:line="300" w:lineRule="atLeast"/>
        <w:rPr>
          <w:rFonts w:cs="Arial"/>
          <w:sz w:val="24"/>
          <w:szCs w:val="24"/>
        </w:rPr>
      </w:pPr>
      <w:r w:rsidRPr="00DD1D5F">
        <w:rPr>
          <w:rFonts w:cs="Arial"/>
          <w:sz w:val="24"/>
          <w:szCs w:val="24"/>
          <w:shd w:val="clear" w:color="auto" w:fill="FFFFFF"/>
        </w:rPr>
        <w:t>ATH-373 - OSDP default value error</w:t>
      </w:r>
    </w:p>
    <w:p w14:paraId="2073CBEE" w14:textId="77777777" w:rsidR="002E17B5" w:rsidRPr="002E17B5" w:rsidRDefault="002E17B5" w:rsidP="002E17B5">
      <w:pPr>
        <w:shd w:val="clear" w:color="auto" w:fill="FFFFFF"/>
        <w:spacing w:line="300" w:lineRule="atLeast"/>
        <w:ind w:left="1080"/>
        <w:rPr>
          <w:rFonts w:cs="Arial"/>
        </w:rPr>
      </w:pPr>
    </w:p>
    <w:p w14:paraId="500F977B" w14:textId="04A9B3D7" w:rsidR="001F64CE" w:rsidRPr="002C3B8E" w:rsidRDefault="001F64CE" w:rsidP="001F64CE">
      <w:pPr>
        <w:pStyle w:val="Heading3"/>
      </w:pPr>
      <w:bookmarkStart w:id="75" w:name="_Toc473210523"/>
      <w:r>
        <w:lastRenderedPageBreak/>
        <w:t>3.00</w:t>
      </w:r>
      <w:r w:rsidRPr="002C3B8E">
        <w:t>.</w:t>
      </w:r>
      <w:r>
        <w:t>18546</w:t>
      </w:r>
      <w:bookmarkEnd w:id="75"/>
    </w:p>
    <w:p w14:paraId="710C5979" w14:textId="694D73A5" w:rsidR="00506111" w:rsidRPr="005A7A46" w:rsidRDefault="00E74A0E" w:rsidP="001F64C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5A7A46">
        <w:rPr>
          <w:rFonts w:asciiTheme="minorHAnsi" w:hAnsiTheme="minorHAnsi" w:cs="Arial"/>
          <w:color w:val="333333"/>
          <w:shd w:val="clear" w:color="auto" w:fill="F5F5F5"/>
        </w:rPr>
        <w:t xml:space="preserve">ATH-310 </w:t>
      </w:r>
      <w:r w:rsidR="00506111" w:rsidRPr="005A7A46">
        <w:rPr>
          <w:rFonts w:asciiTheme="minorHAnsi" w:hAnsiTheme="minorHAnsi" w:cs="Arial"/>
          <w:color w:val="333333"/>
          <w:shd w:val="clear" w:color="auto" w:fill="F5F5F5"/>
        </w:rPr>
        <w:t xml:space="preserve">WEB - Unit fails to restart completely form a </w:t>
      </w:r>
      <w:proofErr w:type="spellStart"/>
      <w:r w:rsidR="00506111" w:rsidRPr="005A7A46">
        <w:rPr>
          <w:rFonts w:asciiTheme="minorHAnsi" w:hAnsiTheme="minorHAnsi" w:cs="Arial"/>
          <w:color w:val="333333"/>
          <w:shd w:val="clear" w:color="auto" w:fill="F5F5F5"/>
        </w:rPr>
        <w:t>WebConfig</w:t>
      </w:r>
      <w:proofErr w:type="spellEnd"/>
      <w:r w:rsidR="00506111" w:rsidRPr="005A7A46">
        <w:rPr>
          <w:rFonts w:asciiTheme="minorHAnsi" w:hAnsiTheme="minorHAnsi" w:cs="Arial"/>
          <w:color w:val="333333"/>
          <w:shd w:val="clear" w:color="auto" w:fill="F5F5F5"/>
        </w:rPr>
        <w:t xml:space="preserve"> Save operation</w:t>
      </w:r>
    </w:p>
    <w:p w14:paraId="5B5A76BA" w14:textId="65596ECB" w:rsidR="00E74A0E" w:rsidRPr="005A7A46" w:rsidRDefault="00E74A0E" w:rsidP="001F64C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5A7A46">
        <w:rPr>
          <w:rFonts w:asciiTheme="minorHAnsi" w:hAnsiTheme="minorHAnsi" w:cs="Arial"/>
          <w:color w:val="333333"/>
          <w:shd w:val="clear" w:color="auto" w:fill="F5F5F5"/>
        </w:rPr>
        <w:t>ATH-315 NXT Fails to Reboot After Cycling Power</w:t>
      </w:r>
    </w:p>
    <w:p w14:paraId="089ED2F4" w14:textId="3CE61F2C" w:rsidR="001F64CE" w:rsidRDefault="001F64CE" w:rsidP="001F64CE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ATH-277 </w:t>
      </w:r>
      <w:r w:rsidRPr="001F64CE">
        <w:rPr>
          <w:rFonts w:asciiTheme="minorHAnsi" w:hAnsiTheme="minorHAnsi"/>
        </w:rPr>
        <w:t>Test ACS functionality is broken</w:t>
      </w:r>
    </w:p>
    <w:p w14:paraId="687946D7" w14:textId="77777777" w:rsidR="005A7A46" w:rsidRPr="001F64CE" w:rsidRDefault="005A7A46" w:rsidP="005A7A46">
      <w:pPr>
        <w:pStyle w:val="NormalIndent0"/>
        <w:ind w:left="1080"/>
        <w:rPr>
          <w:rFonts w:asciiTheme="minorHAnsi" w:hAnsiTheme="minorHAnsi"/>
        </w:rPr>
      </w:pPr>
    </w:p>
    <w:p w14:paraId="7794C199" w14:textId="099FF677" w:rsidR="00D17211" w:rsidRPr="002C3B8E" w:rsidRDefault="00D17211" w:rsidP="00D17211">
      <w:pPr>
        <w:pStyle w:val="Heading3"/>
      </w:pPr>
      <w:bookmarkStart w:id="76" w:name="_Toc473210524"/>
      <w:r>
        <w:t>3.00</w:t>
      </w:r>
      <w:r w:rsidRPr="002C3B8E">
        <w:t>.</w:t>
      </w:r>
      <w:r>
        <w:t>18</w:t>
      </w:r>
      <w:r w:rsidR="00FC0F98">
        <w:t>440</w:t>
      </w:r>
      <w:bookmarkEnd w:id="76"/>
    </w:p>
    <w:p w14:paraId="20D3FBBA" w14:textId="5AFDAE14" w:rsidR="00D17211" w:rsidRPr="00E82ACC" w:rsidRDefault="009B47D5" w:rsidP="00D17211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E82ACC">
        <w:rPr>
          <w:rFonts w:asciiTheme="minorHAnsi" w:hAnsiTheme="minorHAnsi"/>
        </w:rPr>
        <w:t>ATH-177 – fix for default IP address.</w:t>
      </w:r>
    </w:p>
    <w:p w14:paraId="7F6CCCD5" w14:textId="0528B0B8" w:rsidR="00D17211" w:rsidRPr="00E82ACC" w:rsidRDefault="009B47D5" w:rsidP="00D17211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E82ACC">
        <w:rPr>
          <w:rFonts w:asciiTheme="minorHAnsi" w:hAnsiTheme="minorHAnsi"/>
        </w:rPr>
        <w:t>ATH-289 – loss of static IP configuration.</w:t>
      </w:r>
    </w:p>
    <w:p w14:paraId="3C19BAE6" w14:textId="752EB15F" w:rsidR="00B837E8" w:rsidRPr="00E82ACC" w:rsidRDefault="00B837E8" w:rsidP="00D17211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E82ACC">
        <w:rPr>
          <w:rFonts w:asciiTheme="minorHAnsi" w:hAnsiTheme="minorHAnsi"/>
        </w:rPr>
        <w:t xml:space="preserve">ATH-298 - </w:t>
      </w:r>
      <w:r w:rsidRPr="00E82ACC">
        <w:rPr>
          <w:rFonts w:asciiTheme="minorHAnsi" w:hAnsiTheme="minorHAnsi" w:cs="Arial"/>
          <w:shd w:val="clear" w:color="auto" w:fill="F5F5F5"/>
        </w:rPr>
        <w:t>NXT should automatically synchronize with UTC time server on start up</w:t>
      </w:r>
    </w:p>
    <w:p w14:paraId="1B579182" w14:textId="7AF3060D" w:rsidR="00B837E8" w:rsidRPr="00E82ACC" w:rsidRDefault="00B837E8" w:rsidP="00D17211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E82ACC">
        <w:rPr>
          <w:rFonts w:asciiTheme="minorHAnsi" w:hAnsiTheme="minorHAnsi"/>
        </w:rPr>
        <w:t xml:space="preserve">ATH-292 - </w:t>
      </w:r>
      <w:r w:rsidRPr="00E82ACC">
        <w:rPr>
          <w:rFonts w:asciiTheme="minorHAnsi" w:hAnsiTheme="minorHAnsi" w:cs="Arial"/>
          <w:shd w:val="clear" w:color="auto" w:fill="FFFFFF"/>
        </w:rPr>
        <w:t>SW upgrade must not overwrite gain settings</w:t>
      </w:r>
    </w:p>
    <w:p w14:paraId="5EDB30C3" w14:textId="6E742A68" w:rsidR="00B837E8" w:rsidRPr="00E82ACC" w:rsidRDefault="00B837E8" w:rsidP="00B837E8">
      <w:pPr>
        <w:pStyle w:val="NormalIndent0"/>
        <w:numPr>
          <w:ilvl w:val="0"/>
          <w:numId w:val="3"/>
        </w:numPr>
        <w:rPr>
          <w:rFonts w:asciiTheme="minorHAnsi" w:hAnsiTheme="minorHAnsi"/>
        </w:rPr>
      </w:pPr>
      <w:r w:rsidRPr="00E82ACC">
        <w:rPr>
          <w:rFonts w:asciiTheme="minorHAnsi" w:hAnsiTheme="minorHAnsi"/>
        </w:rPr>
        <w:t>ATH-285 – Relay delay- remove artificial delays</w:t>
      </w:r>
    </w:p>
    <w:p w14:paraId="13B65151" w14:textId="79104FB8" w:rsidR="00B837E8" w:rsidRPr="00E82ACC" w:rsidRDefault="00B837E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 xml:space="preserve">ATH-102: DB download to device freeze </w:t>
      </w:r>
    </w:p>
    <w:p w14:paraId="545A5536" w14:textId="2CDC0408" w:rsidR="00B837E8" w:rsidRPr="00E82ACC" w:rsidRDefault="001A65D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>
        <w:rPr>
          <w:sz w:val="24"/>
          <w:szCs w:val="24"/>
        </w:rPr>
        <w:t xml:space="preserve">ATH-269: </w:t>
      </w:r>
      <w:proofErr w:type="spellStart"/>
      <w:r>
        <w:rPr>
          <w:sz w:val="24"/>
          <w:szCs w:val="24"/>
        </w:rPr>
        <w:t>Web</w:t>
      </w:r>
      <w:r w:rsidR="00B837E8" w:rsidRPr="00E82ACC">
        <w:rPr>
          <w:sz w:val="24"/>
          <w:szCs w:val="24"/>
        </w:rPr>
        <w:t>Config</w:t>
      </w:r>
      <w:proofErr w:type="spellEnd"/>
      <w:r w:rsidR="00B837E8" w:rsidRPr="00E82ACC">
        <w:rPr>
          <w:sz w:val="24"/>
          <w:szCs w:val="24"/>
        </w:rPr>
        <w:t xml:space="preserve"> Database Details does not sync w. </w:t>
      </w:r>
      <w:proofErr w:type="spellStart"/>
      <w:r w:rsidR="00B837E8" w:rsidRPr="00E82ACC">
        <w:rPr>
          <w:sz w:val="24"/>
          <w:szCs w:val="24"/>
        </w:rPr>
        <w:t>Eyenroll</w:t>
      </w:r>
      <w:proofErr w:type="spellEnd"/>
    </w:p>
    <w:p w14:paraId="2883C8B8" w14:textId="04B40F15" w:rsidR="00B837E8" w:rsidRPr="00E82ACC" w:rsidRDefault="00B837E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 xml:space="preserve">ATH-233: </w:t>
      </w:r>
      <w:proofErr w:type="spellStart"/>
      <w:r w:rsidRPr="00E82ACC">
        <w:rPr>
          <w:sz w:val="24"/>
          <w:szCs w:val="24"/>
        </w:rPr>
        <w:t>WebConfig</w:t>
      </w:r>
      <w:proofErr w:type="spellEnd"/>
      <w:r w:rsidRPr="00E82ACC">
        <w:rPr>
          <w:sz w:val="24"/>
          <w:szCs w:val="24"/>
        </w:rPr>
        <w:t xml:space="preserve"> Device Tab Activities, Factory reset incomplete text</w:t>
      </w:r>
    </w:p>
    <w:p w14:paraId="62B7F4FC" w14:textId="0AB34FEF" w:rsidR="00B837E8" w:rsidRPr="00E82ACC" w:rsidRDefault="00B837E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>ATH-255: FW update fails first time, works second – Re-opened by Paul</w:t>
      </w:r>
    </w:p>
    <w:p w14:paraId="463E65F3" w14:textId="1C0E29E2" w:rsidR="00B837E8" w:rsidRPr="00E82ACC" w:rsidRDefault="00B837E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 xml:space="preserve">ATH-288: </w:t>
      </w:r>
      <w:proofErr w:type="spellStart"/>
      <w:r w:rsidRPr="00E82ACC">
        <w:rPr>
          <w:sz w:val="24"/>
          <w:szCs w:val="24"/>
        </w:rPr>
        <w:t>WebConfig</w:t>
      </w:r>
      <w:proofErr w:type="spellEnd"/>
      <w:r w:rsidRPr="00E82ACC">
        <w:rPr>
          <w:sz w:val="24"/>
          <w:szCs w:val="24"/>
        </w:rPr>
        <w:t xml:space="preserve"> displays incomplete data with </w:t>
      </w:r>
      <w:proofErr w:type="spellStart"/>
      <w:r w:rsidRPr="00E82ACC">
        <w:rPr>
          <w:sz w:val="24"/>
          <w:szCs w:val="24"/>
        </w:rPr>
        <w:t>SiteAdmin</w:t>
      </w:r>
      <w:proofErr w:type="spellEnd"/>
      <w:r w:rsidRPr="00E82ACC">
        <w:rPr>
          <w:sz w:val="24"/>
          <w:szCs w:val="24"/>
        </w:rPr>
        <w:t xml:space="preserve"> on software tab </w:t>
      </w:r>
    </w:p>
    <w:p w14:paraId="6112D53F" w14:textId="666971CF" w:rsidR="00B837E8" w:rsidRPr="00E82ACC" w:rsidRDefault="00B837E8" w:rsidP="00B837E8">
      <w:pPr>
        <w:pStyle w:val="ListParagraph"/>
        <w:numPr>
          <w:ilvl w:val="0"/>
          <w:numId w:val="3"/>
        </w:numPr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 xml:space="preserve">ATH-237: WEB- </w:t>
      </w:r>
      <w:proofErr w:type="spellStart"/>
      <w:r w:rsidRPr="00E82ACC">
        <w:rPr>
          <w:sz w:val="24"/>
          <w:szCs w:val="24"/>
        </w:rPr>
        <w:t>WebConfig</w:t>
      </w:r>
      <w:proofErr w:type="spellEnd"/>
      <w:r w:rsidRPr="00E82ACC">
        <w:rPr>
          <w:sz w:val="24"/>
          <w:szCs w:val="24"/>
        </w:rPr>
        <w:t xml:space="preserve"> Delete restore point Dialog indicates restore points deleted when non selected</w:t>
      </w:r>
    </w:p>
    <w:p w14:paraId="798BDD3A" w14:textId="41CEB134" w:rsidR="00B837E8" w:rsidRPr="00E82ACC" w:rsidRDefault="00B837E8" w:rsidP="00E82AC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contextualSpacing w:val="0"/>
        <w:rPr>
          <w:sz w:val="24"/>
          <w:szCs w:val="24"/>
        </w:rPr>
      </w:pPr>
      <w:r w:rsidRPr="00E82ACC">
        <w:rPr>
          <w:sz w:val="24"/>
          <w:szCs w:val="24"/>
        </w:rPr>
        <w:t>ATH-256: Web- FW update busy graphic covers most of the dialog box behind it</w:t>
      </w:r>
    </w:p>
    <w:p w14:paraId="7B7E8243" w14:textId="77777777" w:rsidR="00B837E8" w:rsidRDefault="00B837E8" w:rsidP="00E82ACC">
      <w:pPr>
        <w:pStyle w:val="NormalIndent0"/>
        <w:ind w:left="0"/>
        <w:rPr>
          <w:rFonts w:ascii="Helvetica" w:hAnsi="Helvetica"/>
          <w:color w:val="000000" w:themeColor="text1"/>
        </w:rPr>
      </w:pPr>
    </w:p>
    <w:p w14:paraId="7951AF67" w14:textId="6C8DF67B" w:rsidR="002C3B8E" w:rsidRPr="002C3B8E" w:rsidRDefault="005A4570" w:rsidP="00D964C7">
      <w:pPr>
        <w:pStyle w:val="Heading3"/>
      </w:pPr>
      <w:bookmarkStart w:id="77" w:name="_Toc473210525"/>
      <w:r>
        <w:t>3.00</w:t>
      </w:r>
      <w:r w:rsidR="002C3B8E" w:rsidRPr="002C3B8E">
        <w:t>.</w:t>
      </w:r>
      <w:r>
        <w:t>18019</w:t>
      </w:r>
      <w:bookmarkEnd w:id="77"/>
    </w:p>
    <w:p w14:paraId="2BDF23BC" w14:textId="5D026045" w:rsidR="002C3B8E" w:rsidRPr="00155D04" w:rsidRDefault="00BD0E9B" w:rsidP="00E82A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3EB38486" w14:textId="77777777" w:rsidR="0043099B" w:rsidRPr="00E82ACC" w:rsidRDefault="0043099B" w:rsidP="0043099B">
      <w:pPr>
        <w:pStyle w:val="NormalIndent0"/>
        <w:ind w:left="1440"/>
        <w:rPr>
          <w:rFonts w:ascii="Helvetica" w:hAnsi="Helvetica"/>
          <w:color w:val="000000" w:themeColor="text1"/>
        </w:rPr>
      </w:pPr>
    </w:p>
    <w:p w14:paraId="2A6AA802" w14:textId="77777777" w:rsidR="002C3B8E" w:rsidRDefault="002C3B8E" w:rsidP="006556F8">
      <w:pPr>
        <w:pStyle w:val="Heading1"/>
      </w:pPr>
      <w:bookmarkStart w:id="78" w:name="_Toc473210526"/>
      <w:r>
        <w:t>Warnings</w:t>
      </w:r>
      <w:bookmarkEnd w:id="78"/>
    </w:p>
    <w:p w14:paraId="1ABD68A0" w14:textId="77777777" w:rsidR="009B6766" w:rsidRPr="009B6766" w:rsidRDefault="009B6766" w:rsidP="009B6766"/>
    <w:p w14:paraId="5E24C329" w14:textId="49BC5DE8" w:rsidR="00B43239" w:rsidRPr="002C3B8E" w:rsidRDefault="00FD2C04" w:rsidP="00B43239">
      <w:pPr>
        <w:pStyle w:val="Heading3"/>
      </w:pPr>
      <w:bookmarkStart w:id="79" w:name="_Toc473210527"/>
      <w:r>
        <w:t>5.00.</w:t>
      </w:r>
      <w:r w:rsidR="00007BB0">
        <w:t>1551</w:t>
      </w:r>
      <w:bookmarkEnd w:id="79"/>
    </w:p>
    <w:p w14:paraId="435FDF79" w14:textId="77777777" w:rsidR="00B43239" w:rsidRPr="00824C7E" w:rsidRDefault="00B43239" w:rsidP="00B4323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7A189D9E" w14:textId="3128AB3F" w:rsidR="001A022B" w:rsidRPr="002C3B8E" w:rsidRDefault="00824C7E" w:rsidP="001A022B">
      <w:pPr>
        <w:pStyle w:val="Heading3"/>
      </w:pPr>
      <w:bookmarkStart w:id="80" w:name="_Toc473210528"/>
      <w:r>
        <w:t>4.03.1429</w:t>
      </w:r>
      <w:bookmarkEnd w:id="80"/>
    </w:p>
    <w:p w14:paraId="1D63AD16" w14:textId="77777777" w:rsidR="001A022B" w:rsidRPr="00AA366A" w:rsidRDefault="001A022B" w:rsidP="001A022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3C1ABC3" w14:textId="77777777" w:rsidR="00AA366A" w:rsidRPr="002C3B8E" w:rsidRDefault="00AA366A" w:rsidP="00AA366A">
      <w:pPr>
        <w:pStyle w:val="Heading3"/>
      </w:pPr>
      <w:bookmarkStart w:id="81" w:name="_Toc473210529"/>
      <w:r>
        <w:t>4.02.1390</w:t>
      </w:r>
      <w:bookmarkEnd w:id="81"/>
    </w:p>
    <w:p w14:paraId="2D76E833" w14:textId="69F5E3BE" w:rsidR="00AA366A" w:rsidRPr="00AA366A" w:rsidRDefault="00AA366A" w:rsidP="00AA366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75BBAFC3" w14:textId="57F34630" w:rsidR="00272A4B" w:rsidRPr="002C3B8E" w:rsidRDefault="00237634" w:rsidP="00272A4B">
      <w:pPr>
        <w:pStyle w:val="Heading3"/>
      </w:pPr>
      <w:bookmarkStart w:id="82" w:name="_Toc473210530"/>
      <w:r>
        <w:t>4.01</w:t>
      </w:r>
      <w:r w:rsidR="00181E3C">
        <w:t>.133</w:t>
      </w:r>
      <w:r>
        <w:t>5</w:t>
      </w:r>
      <w:bookmarkEnd w:id="82"/>
    </w:p>
    <w:p w14:paraId="3C52BE08" w14:textId="673FCA3E" w:rsidR="00272A4B" w:rsidRPr="00982351" w:rsidRDefault="00237634" w:rsidP="00272A4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When switching between single and dual authentication, a reboot may</w:t>
      </w:r>
      <w:r w:rsidR="00283FB1"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 xml:space="preserve"> be required </w:t>
      </w:r>
      <w:r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if the LED sequence performs abnormally.</w:t>
      </w:r>
    </w:p>
    <w:p w14:paraId="2912F801" w14:textId="778FB1A8" w:rsidR="00457213" w:rsidRPr="002C3B8E" w:rsidRDefault="004A1FBB" w:rsidP="00457213">
      <w:pPr>
        <w:pStyle w:val="Heading3"/>
      </w:pPr>
      <w:bookmarkStart w:id="83" w:name="_Toc473210531"/>
      <w:r>
        <w:lastRenderedPageBreak/>
        <w:t>4.00.1297</w:t>
      </w:r>
      <w:bookmarkEnd w:id="83"/>
    </w:p>
    <w:p w14:paraId="57C0FEF3" w14:textId="03F524CF" w:rsidR="00457213" w:rsidRPr="00982351" w:rsidRDefault="00457213" w:rsidP="0045721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Use ‘Factory Reset’ to get the new default values of configuration parameters before enable Network Matcher  </w:t>
      </w:r>
    </w:p>
    <w:p w14:paraId="749C40EC" w14:textId="0ADA77E5" w:rsidR="00721531" w:rsidRPr="002C3B8E" w:rsidRDefault="007D3063" w:rsidP="00721531">
      <w:pPr>
        <w:pStyle w:val="Heading3"/>
      </w:pPr>
      <w:bookmarkStart w:id="84" w:name="_Toc473210532"/>
      <w:r>
        <w:t>3.0</w:t>
      </w:r>
      <w:r w:rsidR="00553B1E">
        <w:t>6</w:t>
      </w:r>
      <w:r>
        <w:t>.12</w:t>
      </w:r>
      <w:r w:rsidR="002F0CE2">
        <w:t>60</w:t>
      </w:r>
      <w:bookmarkEnd w:id="84"/>
    </w:p>
    <w:p w14:paraId="1137D1D8" w14:textId="74427D55" w:rsidR="00553B1E" w:rsidRDefault="00553B1E" w:rsidP="00721531">
      <w:pPr>
        <w:pStyle w:val="ListParagraph"/>
        <w:numPr>
          <w:ilvl w:val="0"/>
          <w:numId w:val="3"/>
        </w:numPr>
        <w:rPr>
          <w:rFonts w:cs="Helvetica"/>
        </w:rPr>
      </w:pPr>
      <w:r>
        <w:rPr>
          <w:rFonts w:cs="Helvetica"/>
        </w:rPr>
        <w:t xml:space="preserve">Security changes </w:t>
      </w:r>
      <w:r w:rsidR="00B70A62">
        <w:rPr>
          <w:rFonts w:cs="Helvetica"/>
        </w:rPr>
        <w:t>require that</w:t>
      </w:r>
      <w:r>
        <w:rPr>
          <w:rFonts w:cs="Helvetica"/>
        </w:rPr>
        <w:t xml:space="preserve"> users </w:t>
      </w:r>
      <w:r w:rsidR="00B70A62">
        <w:rPr>
          <w:rFonts w:cs="Helvetica"/>
        </w:rPr>
        <w:t>do not downgrade</w:t>
      </w:r>
      <w:r>
        <w:rPr>
          <w:rFonts w:cs="Helvetica"/>
        </w:rPr>
        <w:t xml:space="preserve"> to firmware versions below 3.6</w:t>
      </w:r>
    </w:p>
    <w:p w14:paraId="546660A4" w14:textId="3FD3DE70" w:rsidR="00735125" w:rsidRDefault="00735125" w:rsidP="00721531">
      <w:pPr>
        <w:pStyle w:val="ListParagraph"/>
        <w:numPr>
          <w:ilvl w:val="0"/>
          <w:numId w:val="3"/>
        </w:numPr>
        <w:rPr>
          <w:rFonts w:cs="Helvetica"/>
        </w:rPr>
      </w:pPr>
      <w:r>
        <w:rPr>
          <w:rFonts w:cs="Helvetica"/>
        </w:rPr>
        <w:t>Security changes prevent users from successfully restoring from firmware earlier than 3.6</w:t>
      </w:r>
    </w:p>
    <w:p w14:paraId="4A796E39" w14:textId="1A8F9445" w:rsidR="00721531" w:rsidRPr="00721531" w:rsidRDefault="00721531" w:rsidP="00721531">
      <w:pPr>
        <w:pStyle w:val="ListParagraph"/>
        <w:numPr>
          <w:ilvl w:val="0"/>
          <w:numId w:val="3"/>
        </w:numPr>
        <w:rPr>
          <w:rFonts w:cs="Helvetica"/>
        </w:rPr>
      </w:pPr>
      <w:r>
        <w:t>In Portable Templates, holding a smartphone close to the portable template reader may trigger the Apple Pay or Android Pay application</w:t>
      </w:r>
    </w:p>
    <w:p w14:paraId="5073F2F5" w14:textId="08506801" w:rsidR="00B04655" w:rsidRPr="002C3B8E" w:rsidRDefault="00CA6445" w:rsidP="00B04655">
      <w:pPr>
        <w:pStyle w:val="Heading3"/>
      </w:pPr>
      <w:bookmarkStart w:id="85" w:name="_Toc473210533"/>
      <w:r>
        <w:t>3.05.1193</w:t>
      </w:r>
      <w:bookmarkEnd w:id="85"/>
    </w:p>
    <w:p w14:paraId="0B3C73F4" w14:textId="77777777" w:rsidR="00B04655" w:rsidRPr="00B04655" w:rsidRDefault="00B04655" w:rsidP="00B04655">
      <w:pPr>
        <w:pStyle w:val="NormalIndent0"/>
        <w:numPr>
          <w:ilvl w:val="0"/>
          <w:numId w:val="3"/>
        </w:numPr>
        <w:rPr>
          <w:rStyle w:val="Hyperlink"/>
          <w:rFonts w:asciiTheme="minorHAnsi" w:hAnsiTheme="minorHAnsi"/>
          <w:color w:val="000000" w:themeColor="text1"/>
          <w:sz w:val="22"/>
          <w:szCs w:val="22"/>
          <w:u w:val="none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5E330B75" w14:textId="7C2D36D7" w:rsidR="00D27425" w:rsidRPr="002C3B8E" w:rsidRDefault="00D67781" w:rsidP="00D27425">
      <w:pPr>
        <w:pStyle w:val="Heading3"/>
      </w:pPr>
      <w:bookmarkStart w:id="86" w:name="_Toc473210534"/>
      <w:r>
        <w:t>3.05.1148</w:t>
      </w:r>
      <w:bookmarkEnd w:id="86"/>
    </w:p>
    <w:p w14:paraId="674B5E7E" w14:textId="77777777" w:rsidR="00D27425" w:rsidRPr="00982351" w:rsidRDefault="00D27425" w:rsidP="00D2742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7CDDD75F" w14:textId="77777777" w:rsidR="00B015DD" w:rsidRPr="002C3B8E" w:rsidRDefault="00B015DD" w:rsidP="00B015DD">
      <w:pPr>
        <w:pStyle w:val="Heading3"/>
      </w:pPr>
      <w:bookmarkStart w:id="87" w:name="_Toc473210535"/>
      <w:r>
        <w:t>3.04.1108</w:t>
      </w:r>
      <w:bookmarkEnd w:id="87"/>
    </w:p>
    <w:p w14:paraId="659C4402" w14:textId="77777777" w:rsidR="00B015DD" w:rsidRPr="00982351" w:rsidRDefault="00B015DD" w:rsidP="00B015D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23EEB4E3" w14:textId="77777777" w:rsidR="00651DCF" w:rsidRPr="002C3B8E" w:rsidRDefault="00651DCF" w:rsidP="00651DCF">
      <w:pPr>
        <w:pStyle w:val="Heading3"/>
      </w:pPr>
      <w:bookmarkStart w:id="88" w:name="_Toc473210536"/>
      <w:r>
        <w:t>3.04.1100</w:t>
      </w:r>
      <w:bookmarkEnd w:id="88"/>
    </w:p>
    <w:p w14:paraId="179E1EF1" w14:textId="77777777" w:rsidR="00651DCF" w:rsidRPr="00982351" w:rsidRDefault="00651DCF" w:rsidP="00651D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2F63A6DB" w14:textId="4B514FE5" w:rsidR="00C602DA" w:rsidRPr="002C3B8E" w:rsidRDefault="003B5FDB" w:rsidP="00C602DA">
      <w:pPr>
        <w:pStyle w:val="Heading3"/>
      </w:pPr>
      <w:bookmarkStart w:id="89" w:name="_Toc473210537"/>
      <w:r>
        <w:t>3.04.1087</w:t>
      </w:r>
      <w:bookmarkEnd w:id="89"/>
    </w:p>
    <w:p w14:paraId="7C148059" w14:textId="77777777" w:rsidR="00987713" w:rsidRPr="00691380" w:rsidRDefault="00987713" w:rsidP="00987713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691380">
        <w:rPr>
          <w:rFonts w:asciiTheme="minorHAnsi" w:hAnsiTheme="minorHAnsi"/>
          <w:sz w:val="22"/>
          <w:szCs w:val="22"/>
        </w:rPr>
        <w:t>The authentication scheme “Iris or Card” is not supported in protocol OSDP.</w:t>
      </w:r>
    </w:p>
    <w:p w14:paraId="4A04BF48" w14:textId="14884558" w:rsidR="00BE7321" w:rsidRPr="002C3B8E" w:rsidRDefault="00777B48" w:rsidP="00BE7321">
      <w:pPr>
        <w:pStyle w:val="Heading3"/>
      </w:pPr>
      <w:bookmarkStart w:id="90" w:name="_Toc473210538"/>
      <w:r>
        <w:t>3.04</w:t>
      </w:r>
      <w:r w:rsidR="00BE7321">
        <w:t>.1006</w:t>
      </w:r>
      <w:bookmarkEnd w:id="90"/>
    </w:p>
    <w:p w14:paraId="5E033F2F" w14:textId="24ECE6EC" w:rsidR="00C602DA" w:rsidRPr="00C602DA" w:rsidRDefault="00BE7321" w:rsidP="00C602D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15E24CF6" w14:textId="645ADD78" w:rsidR="00C1640D" w:rsidRPr="002C3B8E" w:rsidRDefault="00B61A44" w:rsidP="00C1640D">
      <w:pPr>
        <w:pStyle w:val="Heading3"/>
      </w:pPr>
      <w:bookmarkStart w:id="91" w:name="_Toc473210539"/>
      <w:r>
        <w:t>3.02.997</w:t>
      </w:r>
      <w:bookmarkEnd w:id="91"/>
    </w:p>
    <w:p w14:paraId="25AF310A" w14:textId="77777777" w:rsidR="00C1640D" w:rsidRPr="00982351" w:rsidRDefault="00C1640D" w:rsidP="00C164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AA40338" w14:textId="740FA58B" w:rsidR="00F12116" w:rsidRPr="002C3B8E" w:rsidRDefault="00421EFA" w:rsidP="00F12116">
      <w:pPr>
        <w:pStyle w:val="Heading3"/>
      </w:pPr>
      <w:bookmarkStart w:id="92" w:name="_Toc473210540"/>
      <w:r>
        <w:t>3.04.989</w:t>
      </w:r>
      <w:bookmarkEnd w:id="92"/>
    </w:p>
    <w:p w14:paraId="05EB1166" w14:textId="3E5C0D74" w:rsidR="003A088A" w:rsidRPr="00891C1C" w:rsidRDefault="003A088A" w:rsidP="00B2556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The database has to be cleared on device if Portable Templates enabled</w:t>
      </w:r>
      <w:r w:rsidR="00092288">
        <w:rPr>
          <w:rFonts w:asciiTheme="minorHAnsi" w:hAnsiTheme="minorHAnsi"/>
          <w:color w:val="000000" w:themeColor="text1"/>
          <w:sz w:val="22"/>
          <w:szCs w:val="22"/>
        </w:rPr>
        <w:t>.</w:t>
      </w:r>
    </w:p>
    <w:p w14:paraId="38171685" w14:textId="77777777" w:rsidR="00B25563" w:rsidRPr="00092288" w:rsidRDefault="00B25563" w:rsidP="00B2556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 xml:space="preserve">OSDP mode may intermittently trigger a factory reset. </w:t>
      </w:r>
    </w:p>
    <w:p w14:paraId="057FF352" w14:textId="18A64970" w:rsidR="00092288" w:rsidRPr="00982351" w:rsidRDefault="00092288" w:rsidP="00B2556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To upgrade to this release, the current version has to be NXT 3.03.944 or later.</w:t>
      </w:r>
    </w:p>
    <w:p w14:paraId="6D925EA2" w14:textId="2602F5E1" w:rsidR="00CA1095" w:rsidRPr="002C3B8E" w:rsidRDefault="00CA1095" w:rsidP="00CA1095">
      <w:pPr>
        <w:pStyle w:val="Heading3"/>
      </w:pPr>
      <w:bookmarkStart w:id="93" w:name="_Toc473210541"/>
      <w:r>
        <w:t>3.02.871</w:t>
      </w:r>
      <w:bookmarkEnd w:id="93"/>
    </w:p>
    <w:p w14:paraId="23456EDB" w14:textId="0DE47E43" w:rsidR="00CA1095" w:rsidRPr="00982351" w:rsidRDefault="00CA1095" w:rsidP="00CA109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3D892CA5" w14:textId="2272B4D8" w:rsidR="00DC40CF" w:rsidRPr="002C3B8E" w:rsidRDefault="001B2887" w:rsidP="00DC40CF">
      <w:pPr>
        <w:pStyle w:val="Heading3"/>
      </w:pPr>
      <w:bookmarkStart w:id="94" w:name="_Toc473210542"/>
      <w:r>
        <w:t>3.02.82</w:t>
      </w:r>
      <w:r w:rsidR="00BC109F">
        <w:t>4</w:t>
      </w:r>
      <w:bookmarkEnd w:id="94"/>
    </w:p>
    <w:p w14:paraId="305E9B70" w14:textId="387DDE1F" w:rsidR="00364BA9" w:rsidRPr="00CE0B1D" w:rsidRDefault="00364BA9" w:rsidP="00364BA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364BA9">
        <w:rPr>
          <w:rFonts w:asciiTheme="minorHAnsi" w:hAnsiTheme="minorHAnsi"/>
          <w:sz w:val="22"/>
          <w:szCs w:val="22"/>
        </w:rPr>
        <w:t xml:space="preserve">ATH-700 – If the device configured for F2F, some panels may report Reader Interface Offline even when the device is connected, noticed on CASI </w:t>
      </w:r>
      <w:proofErr w:type="spellStart"/>
      <w:r w:rsidRPr="00364BA9">
        <w:rPr>
          <w:rFonts w:asciiTheme="minorHAnsi" w:hAnsiTheme="minorHAnsi"/>
          <w:sz w:val="22"/>
          <w:szCs w:val="22"/>
        </w:rPr>
        <w:t>DirectDoor</w:t>
      </w:r>
      <w:proofErr w:type="spellEnd"/>
      <w:r w:rsidRPr="00364BA9">
        <w:rPr>
          <w:rFonts w:asciiTheme="minorHAnsi" w:hAnsiTheme="minorHAnsi"/>
          <w:sz w:val="22"/>
          <w:szCs w:val="22"/>
        </w:rPr>
        <w:t xml:space="preserve"> v2.4.6</w:t>
      </w:r>
      <w:r>
        <w:rPr>
          <w:rFonts w:asciiTheme="minorHAnsi" w:hAnsiTheme="minorHAnsi"/>
          <w:sz w:val="22"/>
          <w:szCs w:val="22"/>
        </w:rPr>
        <w:t>,</w:t>
      </w:r>
      <w:r w:rsidRPr="00364BA9">
        <w:rPr>
          <w:rFonts w:asciiTheme="minorHAnsi" w:hAnsiTheme="minorHAnsi"/>
          <w:sz w:val="22"/>
          <w:szCs w:val="22"/>
        </w:rPr>
        <w:t xml:space="preserve"> </w:t>
      </w:r>
      <w:r w:rsidRPr="00364BA9">
        <w:rPr>
          <w:rFonts w:asciiTheme="minorHAnsi" w:hAnsiTheme="minorHAnsi"/>
          <w:color w:val="000000"/>
          <w:sz w:val="22"/>
          <w:szCs w:val="22"/>
        </w:rPr>
        <w:t>OnGuard 7.0 Enterprise Service Pack 1</w:t>
      </w:r>
    </w:p>
    <w:p w14:paraId="4905B053" w14:textId="25908708" w:rsidR="00CE0B1D" w:rsidRPr="00364BA9" w:rsidRDefault="00BC109F" w:rsidP="00364BA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ATH-963 - </w:t>
      </w:r>
      <w:r w:rsidR="00CE0B1D">
        <w:t>If an invalid card is used, the display log can be lost. The workaround is to download the log file where all activity will be present. A fix is currently in development.</w:t>
      </w:r>
    </w:p>
    <w:p w14:paraId="48BDE025" w14:textId="0DEDB5AE" w:rsidR="00B058CC" w:rsidRPr="002C3B8E" w:rsidRDefault="00EA0A8D" w:rsidP="00B058CC">
      <w:pPr>
        <w:pStyle w:val="Heading3"/>
      </w:pPr>
      <w:bookmarkStart w:id="95" w:name="_Toc473210543"/>
      <w:r>
        <w:lastRenderedPageBreak/>
        <w:t>3.02.803</w:t>
      </w:r>
      <w:bookmarkEnd w:id="95"/>
    </w:p>
    <w:p w14:paraId="374CD611" w14:textId="3BE0B30E" w:rsidR="00B058CC" w:rsidRPr="000C79FE" w:rsidRDefault="000C79FE" w:rsidP="000C79FE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 w:rsidRPr="000C79FE">
        <w:rPr>
          <w:rFonts w:asciiTheme="minorHAnsi" w:hAnsiTheme="minorHAnsi"/>
          <w:sz w:val="22"/>
          <w:szCs w:val="22"/>
        </w:rPr>
        <w:t xml:space="preserve">ATH-943  </w:t>
      </w:r>
      <w:proofErr w:type="spellStart"/>
      <w:r w:rsidRPr="000C79FE">
        <w:rPr>
          <w:rFonts w:asciiTheme="minorHAnsi" w:hAnsiTheme="minorHAnsi"/>
          <w:sz w:val="22"/>
          <w:szCs w:val="22"/>
        </w:rPr>
        <w:t>WebConfig</w:t>
      </w:r>
      <w:proofErr w:type="spellEnd"/>
      <w:r w:rsidRPr="000C79FE">
        <w:rPr>
          <w:rFonts w:asciiTheme="minorHAnsi" w:hAnsiTheme="minorHAnsi"/>
          <w:sz w:val="22"/>
          <w:szCs w:val="22"/>
        </w:rPr>
        <w:t xml:space="preserve"> Fails to Log Into Internet Explorer 11</w:t>
      </w:r>
    </w:p>
    <w:p w14:paraId="18EF40C9" w14:textId="77777777" w:rsidR="00DB6BE8" w:rsidRPr="002C3B8E" w:rsidRDefault="00DB6BE8" w:rsidP="00DB6BE8">
      <w:pPr>
        <w:pStyle w:val="Heading3"/>
      </w:pPr>
      <w:bookmarkStart w:id="96" w:name="_Toc473210544"/>
      <w:r>
        <w:t>3.02.71</w:t>
      </w:r>
      <w:r w:rsidR="0086543A">
        <w:t>9</w:t>
      </w:r>
      <w:bookmarkEnd w:id="96"/>
    </w:p>
    <w:p w14:paraId="2D952514" w14:textId="77777777" w:rsidR="00DB6BE8" w:rsidRPr="00982351" w:rsidRDefault="00DB6BE8" w:rsidP="00DB6B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172BCD0E" w14:textId="57E8346E" w:rsidR="004005A7" w:rsidRPr="002C3B8E" w:rsidRDefault="004005A7" w:rsidP="004005A7">
      <w:pPr>
        <w:pStyle w:val="Heading3"/>
      </w:pPr>
      <w:bookmarkStart w:id="97" w:name="_Toc473210545"/>
      <w:r>
        <w:t>3.01</w:t>
      </w:r>
      <w:r w:rsidRPr="002C3B8E">
        <w:t>.</w:t>
      </w:r>
      <w:r>
        <w:t>7</w:t>
      </w:r>
      <w:r w:rsidR="002F3CA2">
        <w:t>13</w:t>
      </w:r>
      <w:bookmarkEnd w:id="97"/>
    </w:p>
    <w:p w14:paraId="066658E6" w14:textId="77777777" w:rsidR="004005A7" w:rsidRDefault="004005A7" w:rsidP="004005A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26BD23FB" w14:textId="1B69FA53" w:rsidR="002B4CB0" w:rsidRPr="002C3B8E" w:rsidRDefault="002B4CB0" w:rsidP="002B4CB0">
      <w:pPr>
        <w:pStyle w:val="Heading3"/>
      </w:pPr>
      <w:bookmarkStart w:id="98" w:name="_Toc473210546"/>
      <w:r>
        <w:t>3.01</w:t>
      </w:r>
      <w:r w:rsidRPr="002C3B8E">
        <w:t>.</w:t>
      </w:r>
      <w:r>
        <w:t>68</w:t>
      </w:r>
      <w:r w:rsidR="001B4502">
        <w:t>9</w:t>
      </w:r>
      <w:bookmarkEnd w:id="98"/>
    </w:p>
    <w:p w14:paraId="411A1EF6" w14:textId="77777777" w:rsidR="002B4CB0" w:rsidRDefault="002B4CB0" w:rsidP="002B4CB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66C1CD25" w14:textId="77777777" w:rsidR="00445874" w:rsidRPr="002C3B8E" w:rsidRDefault="00445874" w:rsidP="00445874">
      <w:pPr>
        <w:pStyle w:val="Heading3"/>
      </w:pPr>
      <w:bookmarkStart w:id="99" w:name="_Toc473210547"/>
      <w:r>
        <w:t>3.01</w:t>
      </w:r>
      <w:r w:rsidRPr="002C3B8E">
        <w:t>.</w:t>
      </w:r>
      <w:r>
        <w:t>670</w:t>
      </w:r>
      <w:bookmarkEnd w:id="99"/>
    </w:p>
    <w:p w14:paraId="33E7FCDA" w14:textId="77777777" w:rsidR="00445874" w:rsidRPr="00982351" w:rsidRDefault="00445874" w:rsidP="0044587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7AC17BE3" w14:textId="45EDFECC" w:rsidR="00D55489" w:rsidRPr="002C3B8E" w:rsidRDefault="00D55489" w:rsidP="00D55489">
      <w:pPr>
        <w:pStyle w:val="Heading3"/>
      </w:pPr>
      <w:bookmarkStart w:id="100" w:name="_Toc473210548"/>
      <w:r>
        <w:t>3.01</w:t>
      </w:r>
      <w:r w:rsidRPr="002C3B8E">
        <w:t>.</w:t>
      </w:r>
      <w:r>
        <w:t>6</w:t>
      </w:r>
      <w:r w:rsidR="00445874">
        <w:t>6</w:t>
      </w:r>
      <w:r>
        <w:t>0</w:t>
      </w:r>
      <w:bookmarkEnd w:id="100"/>
    </w:p>
    <w:p w14:paraId="6BBAA8BA" w14:textId="5ADA7892" w:rsidR="00D55489" w:rsidRDefault="00D55489" w:rsidP="00D5548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Need new devices or refresh your NXT to support factory restore</w:t>
      </w:r>
      <w:r w:rsidR="005600BC">
        <w:rPr>
          <w:rFonts w:asciiTheme="minorHAnsi" w:hAnsiTheme="minorHAnsi"/>
          <w:color w:val="000000" w:themeColor="text1"/>
          <w:sz w:val="22"/>
          <w:szCs w:val="22"/>
        </w:rPr>
        <w:t xml:space="preserve"> ATH-840</w:t>
      </w:r>
    </w:p>
    <w:p w14:paraId="24F4970F" w14:textId="0FBFE370" w:rsidR="00901779" w:rsidRPr="002C3B8E" w:rsidRDefault="00901779" w:rsidP="00901779">
      <w:pPr>
        <w:pStyle w:val="Heading3"/>
      </w:pPr>
      <w:bookmarkStart w:id="101" w:name="_Toc473210549"/>
      <w:r>
        <w:t>3.01</w:t>
      </w:r>
      <w:r w:rsidRPr="002C3B8E">
        <w:t>.</w:t>
      </w:r>
      <w:r>
        <w:t>646</w:t>
      </w:r>
      <w:bookmarkEnd w:id="101"/>
    </w:p>
    <w:p w14:paraId="5653E228" w14:textId="77777777" w:rsidR="00901779" w:rsidRPr="00901779" w:rsidRDefault="00901779" w:rsidP="0090177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None.</w:t>
      </w:r>
    </w:p>
    <w:p w14:paraId="3A8C92A6" w14:textId="77777777" w:rsidR="00184118" w:rsidRPr="002C3B8E" w:rsidRDefault="00184118" w:rsidP="00184118">
      <w:pPr>
        <w:pStyle w:val="Heading3"/>
      </w:pPr>
      <w:bookmarkStart w:id="102" w:name="_Toc473210550"/>
      <w:r>
        <w:t>3.01</w:t>
      </w:r>
      <w:r w:rsidRPr="002C3B8E">
        <w:t>.</w:t>
      </w:r>
      <w:r>
        <w:t>5</w:t>
      </w:r>
      <w:r w:rsidR="00A96E2C">
        <w:t>81</w:t>
      </w:r>
      <w:bookmarkEnd w:id="102"/>
    </w:p>
    <w:p w14:paraId="3DE2B0BD" w14:textId="77777777" w:rsidR="00184118" w:rsidRPr="00901779" w:rsidRDefault="00184118" w:rsidP="0018411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None.</w:t>
      </w:r>
    </w:p>
    <w:p w14:paraId="11971B38" w14:textId="77777777" w:rsidR="00050F45" w:rsidRPr="002C3B8E" w:rsidRDefault="00050F45" w:rsidP="00050F45">
      <w:pPr>
        <w:pStyle w:val="Heading3"/>
      </w:pPr>
      <w:bookmarkStart w:id="103" w:name="_Toc473210551"/>
      <w:r>
        <w:t>3.01</w:t>
      </w:r>
      <w:r w:rsidRPr="002C3B8E">
        <w:t>.</w:t>
      </w:r>
      <w:r>
        <w:t>53</w:t>
      </w:r>
      <w:r w:rsidR="005002C0">
        <w:t>8</w:t>
      </w:r>
      <w:bookmarkEnd w:id="103"/>
    </w:p>
    <w:p w14:paraId="6CFBF1C2" w14:textId="70E6C94D" w:rsidR="00050F45" w:rsidRPr="00B76A77" w:rsidRDefault="00050F45" w:rsidP="00050F4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None.</w:t>
      </w:r>
    </w:p>
    <w:p w14:paraId="6EFC3206" w14:textId="514BC0B8" w:rsidR="000A1409" w:rsidRPr="002C3B8E" w:rsidRDefault="000A1409" w:rsidP="000A1409">
      <w:pPr>
        <w:pStyle w:val="Heading3"/>
      </w:pPr>
      <w:bookmarkStart w:id="104" w:name="_Toc473210552"/>
      <w:r>
        <w:t>3.01</w:t>
      </w:r>
      <w:r w:rsidRPr="002C3B8E">
        <w:t>.</w:t>
      </w:r>
      <w:r>
        <w:t>4</w:t>
      </w:r>
      <w:r w:rsidR="007208B8">
        <w:t>6</w:t>
      </w:r>
      <w:r w:rsidR="00E84184">
        <w:t>8</w:t>
      </w:r>
      <w:bookmarkEnd w:id="104"/>
    </w:p>
    <w:p w14:paraId="5C17F794" w14:textId="4D4B74D6" w:rsidR="000A1409" w:rsidRPr="00B76A77" w:rsidRDefault="00B76A77" w:rsidP="000A140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After the upgrade, a full database push is required.</w:t>
      </w:r>
    </w:p>
    <w:p w14:paraId="428423BE" w14:textId="6CA72B43" w:rsidR="00B76A77" w:rsidRDefault="00B76A77" w:rsidP="00B76A7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Recommended </w:t>
      </w:r>
      <w:proofErr w:type="spellStart"/>
      <w:r>
        <w:rPr>
          <w:rFonts w:asciiTheme="minorHAnsi" w:hAnsiTheme="minorHAnsi"/>
          <w:color w:val="000000" w:themeColor="text1"/>
          <w:sz w:val="22"/>
        </w:rPr>
        <w:t>EyEnroll</w:t>
      </w:r>
      <w:proofErr w:type="spellEnd"/>
      <w:r>
        <w:rPr>
          <w:rFonts w:asciiTheme="minorHAnsi" w:hAnsiTheme="minorHAnsi"/>
          <w:color w:val="000000" w:themeColor="text1"/>
          <w:sz w:val="22"/>
        </w:rPr>
        <w:t xml:space="preserve"> version – 2.08.19827 </w:t>
      </w:r>
    </w:p>
    <w:p w14:paraId="36BAD949" w14:textId="63F0CC27" w:rsidR="00D574E9" w:rsidRPr="002C3B8E" w:rsidRDefault="00D574E9" w:rsidP="00D574E9">
      <w:pPr>
        <w:pStyle w:val="Heading3"/>
      </w:pPr>
      <w:bookmarkStart w:id="105" w:name="_Toc473210553"/>
      <w:r>
        <w:t>3.01</w:t>
      </w:r>
      <w:r w:rsidRPr="002C3B8E">
        <w:t>.</w:t>
      </w:r>
      <w:r>
        <w:t>4</w:t>
      </w:r>
      <w:r w:rsidR="00EB3161">
        <w:t>44</w:t>
      </w:r>
      <w:bookmarkEnd w:id="105"/>
    </w:p>
    <w:p w14:paraId="392E99AA" w14:textId="1BFC9512" w:rsidR="00D574E9" w:rsidRDefault="009556EF" w:rsidP="00D574E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Key management and OSDP have been disabled in </w:t>
      </w:r>
      <w:proofErr w:type="spellStart"/>
      <w:r>
        <w:rPr>
          <w:rFonts w:asciiTheme="minorHAnsi" w:hAnsiTheme="minorHAnsi"/>
          <w:color w:val="000000" w:themeColor="text1"/>
          <w:sz w:val="22"/>
        </w:rPr>
        <w:t>webconfig</w:t>
      </w:r>
      <w:proofErr w:type="spellEnd"/>
    </w:p>
    <w:p w14:paraId="66F2EA7D" w14:textId="381F3DE9" w:rsidR="00291973" w:rsidRDefault="00291973" w:rsidP="00D574E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 xml:space="preserve">Recommended </w:t>
      </w:r>
      <w:proofErr w:type="spellStart"/>
      <w:r>
        <w:rPr>
          <w:rFonts w:asciiTheme="minorHAnsi" w:hAnsiTheme="minorHAnsi"/>
          <w:color w:val="000000" w:themeColor="text1"/>
          <w:sz w:val="22"/>
        </w:rPr>
        <w:t>EyEnroll</w:t>
      </w:r>
      <w:proofErr w:type="spellEnd"/>
      <w:r>
        <w:rPr>
          <w:rFonts w:asciiTheme="minorHAnsi" w:hAnsiTheme="minorHAnsi"/>
          <w:color w:val="000000" w:themeColor="text1"/>
          <w:sz w:val="22"/>
        </w:rPr>
        <w:t xml:space="preserve"> version – 2.08.19741</w:t>
      </w:r>
    </w:p>
    <w:p w14:paraId="1C06FF78" w14:textId="77777777" w:rsidR="00255607" w:rsidRPr="00612F7F" w:rsidRDefault="00255607" w:rsidP="00255607">
      <w:pPr>
        <w:pStyle w:val="NormalIndent0"/>
        <w:ind w:left="1440"/>
        <w:rPr>
          <w:rFonts w:asciiTheme="minorHAnsi" w:hAnsiTheme="minorHAnsi"/>
          <w:color w:val="000000" w:themeColor="text1"/>
          <w:sz w:val="22"/>
        </w:rPr>
      </w:pPr>
    </w:p>
    <w:p w14:paraId="64B0A5B5" w14:textId="325BDC4F" w:rsidR="00E77E2F" w:rsidRPr="002C3B8E" w:rsidRDefault="00EB711A" w:rsidP="00E77E2F">
      <w:pPr>
        <w:pStyle w:val="Heading3"/>
      </w:pPr>
      <w:bookmarkStart w:id="106" w:name="_Toc473210554"/>
      <w:r>
        <w:t>3.01.3</w:t>
      </w:r>
      <w:r w:rsidR="00384840">
        <w:t>78</w:t>
      </w:r>
      <w:bookmarkEnd w:id="106"/>
    </w:p>
    <w:p w14:paraId="67D1EBB7" w14:textId="120F8178" w:rsidR="00E77E2F" w:rsidRDefault="00323ED1" w:rsidP="00E77E2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Requires motherboard software version 0.0.1 for motherboard intrusion detection</w:t>
      </w:r>
      <w:r w:rsidR="00A3706C">
        <w:rPr>
          <w:rFonts w:asciiTheme="minorHAnsi" w:hAnsiTheme="minorHAnsi"/>
          <w:color w:val="000000" w:themeColor="text1"/>
        </w:rPr>
        <w:t>, yellow LED display during boot-up, IR LEDs PWM and device temperature detection.</w:t>
      </w:r>
    </w:p>
    <w:p w14:paraId="43EDE8E0" w14:textId="6E82D232" w:rsidR="001437E8" w:rsidRDefault="001437E8" w:rsidP="001437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Need</w:t>
      </w:r>
      <w:r>
        <w:rPr>
          <w:rFonts w:asciiTheme="minorHAnsi" w:hAnsiTheme="minorHAnsi"/>
          <w:color w:val="000000" w:themeColor="text1"/>
        </w:rPr>
        <w:t xml:space="preserve"> </w:t>
      </w:r>
      <w:proofErr w:type="spellStart"/>
      <w:r>
        <w:rPr>
          <w:rFonts w:asciiTheme="minorHAnsi" w:hAnsiTheme="minorHAnsi"/>
          <w:color w:val="000000" w:themeColor="text1"/>
        </w:rPr>
        <w:t>EyEnroll</w:t>
      </w:r>
      <w:proofErr w:type="spellEnd"/>
      <w:r>
        <w:rPr>
          <w:rFonts w:asciiTheme="minorHAnsi" w:hAnsiTheme="minorHAnsi"/>
          <w:color w:val="000000" w:themeColor="text1"/>
        </w:rPr>
        <w:t xml:space="preserve"> version 2.08.19560</w:t>
      </w:r>
      <w:r w:rsidRPr="00155D04">
        <w:rPr>
          <w:rFonts w:asciiTheme="minorHAnsi" w:hAnsiTheme="minorHAnsi"/>
          <w:color w:val="000000" w:themeColor="text1"/>
        </w:rPr>
        <w:t xml:space="preserve"> and above.</w:t>
      </w:r>
    </w:p>
    <w:p w14:paraId="4DEF0955" w14:textId="0D56854F" w:rsidR="005A40A6" w:rsidRPr="002C3B8E" w:rsidRDefault="005A40A6" w:rsidP="005A40A6">
      <w:pPr>
        <w:pStyle w:val="Heading3"/>
      </w:pPr>
      <w:bookmarkStart w:id="107" w:name="_Toc473210555"/>
      <w:r>
        <w:t>3.01.</w:t>
      </w:r>
      <w:r w:rsidR="00E65F20">
        <w:t>32</w:t>
      </w:r>
      <w:r w:rsidR="002A7C40">
        <w:t>4</w:t>
      </w:r>
      <w:bookmarkEnd w:id="107"/>
    </w:p>
    <w:p w14:paraId="6645EF46" w14:textId="010F31EE" w:rsidR="005A40A6" w:rsidRDefault="00CA1DB9" w:rsidP="005A40A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Need</w:t>
      </w:r>
      <w:r w:rsidR="00804AC5" w:rsidRPr="00155D0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="00804AC5" w:rsidRPr="00155D04">
        <w:rPr>
          <w:rFonts w:asciiTheme="minorHAnsi" w:hAnsiTheme="minorHAnsi"/>
          <w:color w:val="000000" w:themeColor="text1"/>
        </w:rPr>
        <w:t>EyEnroll</w:t>
      </w:r>
      <w:proofErr w:type="spellEnd"/>
      <w:r w:rsidR="00804AC5" w:rsidRPr="00155D04">
        <w:rPr>
          <w:rFonts w:asciiTheme="minorHAnsi" w:hAnsiTheme="minorHAnsi"/>
          <w:color w:val="000000" w:themeColor="text1"/>
        </w:rPr>
        <w:t xml:space="preserve"> version 2.08.19496 and above.</w:t>
      </w:r>
    </w:p>
    <w:p w14:paraId="39CBFDBD" w14:textId="4068F08D" w:rsidR="00C734E1" w:rsidRPr="00155D04" w:rsidRDefault="00C734E1" w:rsidP="005A40A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Multiple features have been disabled in this build: 1) Intrusion tamper 2) OSDP selection in </w:t>
      </w:r>
      <w:proofErr w:type="spellStart"/>
      <w:r>
        <w:rPr>
          <w:rFonts w:asciiTheme="minorHAnsi" w:hAnsiTheme="minorHAnsi"/>
          <w:color w:val="000000" w:themeColor="text1"/>
        </w:rPr>
        <w:t>webconfig</w:t>
      </w:r>
      <w:proofErr w:type="spellEnd"/>
      <w:r>
        <w:rPr>
          <w:rFonts w:asciiTheme="minorHAnsi" w:hAnsiTheme="minorHAnsi"/>
          <w:color w:val="000000" w:themeColor="text1"/>
        </w:rPr>
        <w:t xml:space="preserve"> 3) Key Management in </w:t>
      </w:r>
      <w:proofErr w:type="spellStart"/>
      <w:r>
        <w:rPr>
          <w:rFonts w:asciiTheme="minorHAnsi" w:hAnsiTheme="minorHAnsi"/>
          <w:color w:val="000000" w:themeColor="text1"/>
        </w:rPr>
        <w:t>webconfig</w:t>
      </w:r>
      <w:proofErr w:type="spellEnd"/>
    </w:p>
    <w:p w14:paraId="7E485519" w14:textId="3CEABCE5" w:rsidR="005F6C9B" w:rsidRPr="002C3B8E" w:rsidRDefault="005F6C9B" w:rsidP="005F6C9B">
      <w:pPr>
        <w:pStyle w:val="Heading3"/>
      </w:pPr>
      <w:bookmarkStart w:id="108" w:name="_Toc473210556"/>
      <w:r>
        <w:lastRenderedPageBreak/>
        <w:t>3.01.1</w:t>
      </w:r>
      <w:r w:rsidR="003A450F">
        <w:t>5</w:t>
      </w:r>
      <w:r w:rsidR="00B130CB">
        <w:t>9</w:t>
      </w:r>
      <w:bookmarkEnd w:id="108"/>
    </w:p>
    <w:p w14:paraId="37F5AB73" w14:textId="77777777" w:rsidR="005F6C9B" w:rsidRPr="00155D04" w:rsidRDefault="005F6C9B" w:rsidP="005F6C9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63F64184" w14:textId="6577B512" w:rsidR="00675337" w:rsidRPr="002C3B8E" w:rsidRDefault="00675337" w:rsidP="00675337">
      <w:pPr>
        <w:pStyle w:val="Heading3"/>
      </w:pPr>
      <w:bookmarkStart w:id="109" w:name="_Toc473210557"/>
      <w:r>
        <w:t>3.01.</w:t>
      </w:r>
      <w:r w:rsidR="00CF1575">
        <w:t>102</w:t>
      </w:r>
      <w:bookmarkEnd w:id="109"/>
    </w:p>
    <w:p w14:paraId="793C52A5" w14:textId="77777777" w:rsidR="00675337" w:rsidRPr="00155D04" w:rsidRDefault="00675337" w:rsidP="0067533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06777F2B" w14:textId="3117924B" w:rsidR="001F64CE" w:rsidRPr="002C3B8E" w:rsidRDefault="001F64CE" w:rsidP="001F64CE">
      <w:pPr>
        <w:pStyle w:val="Heading3"/>
      </w:pPr>
      <w:bookmarkStart w:id="110" w:name="_Toc473210558"/>
      <w:r>
        <w:t>3.00</w:t>
      </w:r>
      <w:r w:rsidRPr="002C3B8E">
        <w:t>.</w:t>
      </w:r>
      <w:r>
        <w:t>18546</w:t>
      </w:r>
      <w:bookmarkEnd w:id="110"/>
    </w:p>
    <w:p w14:paraId="31564ADF" w14:textId="77777777" w:rsidR="001F64CE" w:rsidRPr="00155D04" w:rsidRDefault="001F64CE" w:rsidP="001F64CE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380B54B4" w14:textId="2CBF806C" w:rsidR="00D17211" w:rsidRPr="002C3B8E" w:rsidRDefault="00D17211" w:rsidP="00D17211">
      <w:pPr>
        <w:pStyle w:val="Heading3"/>
      </w:pPr>
      <w:bookmarkStart w:id="111" w:name="_Toc473210559"/>
      <w:r>
        <w:t>3.00</w:t>
      </w:r>
      <w:r w:rsidRPr="002C3B8E">
        <w:t>.</w:t>
      </w:r>
      <w:r>
        <w:t>18</w:t>
      </w:r>
      <w:r w:rsidR="00C45D4D">
        <w:t>440</w:t>
      </w:r>
      <w:bookmarkEnd w:id="111"/>
    </w:p>
    <w:p w14:paraId="68B78769" w14:textId="47196990" w:rsidR="00D17211" w:rsidRPr="00155D04" w:rsidRDefault="00072920" w:rsidP="00D1721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35370EDE" w14:textId="0D9794FD" w:rsidR="002C3B8E" w:rsidRPr="002C3B8E" w:rsidRDefault="005A4570" w:rsidP="00D964C7">
      <w:pPr>
        <w:pStyle w:val="Heading3"/>
      </w:pPr>
      <w:bookmarkStart w:id="112" w:name="_Toc473210560"/>
      <w:r>
        <w:t>3.00</w:t>
      </w:r>
      <w:r w:rsidR="002C3B8E" w:rsidRPr="002C3B8E">
        <w:t>.</w:t>
      </w:r>
      <w:r>
        <w:t>18019</w:t>
      </w:r>
      <w:bookmarkEnd w:id="112"/>
    </w:p>
    <w:p w14:paraId="03DBCDB4" w14:textId="77777777" w:rsidR="0034758F" w:rsidRPr="00155D04" w:rsidRDefault="0034758F" w:rsidP="0034758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Dual Authentication does not work consistently.</w:t>
      </w:r>
    </w:p>
    <w:p w14:paraId="07EFE8F7" w14:textId="77777777" w:rsidR="0043099B" w:rsidRDefault="0043099B" w:rsidP="0043099B">
      <w:pPr>
        <w:pStyle w:val="NormalIndent0"/>
        <w:ind w:left="1440"/>
        <w:rPr>
          <w:rFonts w:ascii="Helvetica" w:hAnsi="Helvetica"/>
          <w:color w:val="000000" w:themeColor="text1"/>
        </w:rPr>
      </w:pPr>
    </w:p>
    <w:p w14:paraId="55E36CA6" w14:textId="69C1B12A" w:rsidR="002C3B8E" w:rsidRDefault="002C3B8E" w:rsidP="006556F8">
      <w:pPr>
        <w:pStyle w:val="Heading1"/>
      </w:pPr>
      <w:bookmarkStart w:id="113" w:name="_Toc473210561"/>
      <w:r>
        <w:t>Known Issues</w:t>
      </w:r>
      <w:bookmarkEnd w:id="113"/>
    </w:p>
    <w:p w14:paraId="10CC1012" w14:textId="77777777" w:rsidR="002C3B8E" w:rsidRDefault="002C3B8E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p w14:paraId="500D0E28" w14:textId="11F06656" w:rsidR="00B43239" w:rsidRPr="002C3B8E" w:rsidRDefault="00FD2C04" w:rsidP="00B43239">
      <w:pPr>
        <w:pStyle w:val="Heading3"/>
      </w:pPr>
      <w:bookmarkStart w:id="114" w:name="_Toc473210562"/>
      <w:r>
        <w:t>5.00.</w:t>
      </w:r>
      <w:r w:rsidR="00007BB0">
        <w:t>1551</w:t>
      </w:r>
      <w:bookmarkEnd w:id="114"/>
    </w:p>
    <w:p w14:paraId="1FE4EF46" w14:textId="77777777" w:rsidR="00B43239" w:rsidRPr="00824C7E" w:rsidRDefault="00B43239" w:rsidP="00B4323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13F3F40B" w14:textId="24197B37" w:rsidR="001A022B" w:rsidRPr="002C3B8E" w:rsidRDefault="00824C7E" w:rsidP="001A022B">
      <w:pPr>
        <w:pStyle w:val="Heading3"/>
      </w:pPr>
      <w:bookmarkStart w:id="115" w:name="_Toc473210563"/>
      <w:r>
        <w:t>4.03.1429</w:t>
      </w:r>
      <w:bookmarkEnd w:id="115"/>
    </w:p>
    <w:p w14:paraId="10E615AD" w14:textId="77777777" w:rsidR="001A022B" w:rsidRPr="00982351" w:rsidRDefault="001A022B" w:rsidP="001A022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192ED208" w14:textId="77777777" w:rsidR="00AA366A" w:rsidRPr="002C3B8E" w:rsidRDefault="00AA366A" w:rsidP="00AA366A">
      <w:pPr>
        <w:pStyle w:val="Heading3"/>
      </w:pPr>
      <w:bookmarkStart w:id="116" w:name="_Toc473210564"/>
      <w:r>
        <w:t>4.02.1390</w:t>
      </w:r>
      <w:bookmarkEnd w:id="116"/>
    </w:p>
    <w:p w14:paraId="343C46DD" w14:textId="77777777" w:rsidR="00AA366A" w:rsidRPr="00982351" w:rsidRDefault="00AA366A" w:rsidP="00AA366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D510BDA" w14:textId="5727EBA7" w:rsidR="00272A4B" w:rsidRPr="002C3B8E" w:rsidRDefault="00181E3C" w:rsidP="00272A4B">
      <w:pPr>
        <w:pStyle w:val="Heading3"/>
      </w:pPr>
      <w:bookmarkStart w:id="117" w:name="_Toc473210565"/>
      <w:r>
        <w:t>4.0</w:t>
      </w:r>
      <w:r w:rsidR="00237634">
        <w:t>1</w:t>
      </w:r>
      <w:r>
        <w:t>.133</w:t>
      </w:r>
      <w:r w:rsidR="00237634">
        <w:t>5</w:t>
      </w:r>
      <w:bookmarkEnd w:id="117"/>
    </w:p>
    <w:p w14:paraId="394086F5" w14:textId="77777777" w:rsidR="00272A4B" w:rsidRPr="00982351" w:rsidRDefault="00272A4B" w:rsidP="00272A4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 w:cs="Arial"/>
          <w:color w:val="333333"/>
          <w:sz w:val="22"/>
          <w:szCs w:val="22"/>
          <w:shd w:val="clear" w:color="auto" w:fill="FFFFFF"/>
        </w:rPr>
        <w:t>None</w:t>
      </w:r>
    </w:p>
    <w:p w14:paraId="2201A026" w14:textId="44645DDC" w:rsidR="00457213" w:rsidRPr="002C3B8E" w:rsidRDefault="004A1FBB" w:rsidP="00457213">
      <w:pPr>
        <w:pStyle w:val="Heading3"/>
      </w:pPr>
      <w:bookmarkStart w:id="118" w:name="_Toc473210566"/>
      <w:r>
        <w:t>4.00.1297</w:t>
      </w:r>
      <w:bookmarkEnd w:id="118"/>
    </w:p>
    <w:p w14:paraId="33698C8D" w14:textId="77777777" w:rsidR="00457213" w:rsidRPr="00982351" w:rsidRDefault="00457213" w:rsidP="00457213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7C3FF4A0" w14:textId="41460F14" w:rsidR="000818FA" w:rsidRPr="002C3B8E" w:rsidRDefault="007D3063" w:rsidP="000818FA">
      <w:pPr>
        <w:pStyle w:val="Heading3"/>
      </w:pPr>
      <w:bookmarkStart w:id="119" w:name="_Toc473210567"/>
      <w:r>
        <w:t>3.0</w:t>
      </w:r>
      <w:r w:rsidR="00553B1E">
        <w:t>6</w:t>
      </w:r>
      <w:r>
        <w:t>.12</w:t>
      </w:r>
      <w:r w:rsidR="002F0CE2">
        <w:t>60</w:t>
      </w:r>
      <w:bookmarkEnd w:id="119"/>
    </w:p>
    <w:p w14:paraId="3C989928" w14:textId="49D1F107" w:rsidR="000818FA" w:rsidRPr="00735125" w:rsidRDefault="0007155D" w:rsidP="000818F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Deleting a restore point status window hangs; refresh after 2 minutes to remove the window and complete the restore point deletion.</w:t>
      </w:r>
    </w:p>
    <w:p w14:paraId="16188884" w14:textId="11045181" w:rsidR="00735125" w:rsidRDefault="002F0CE2" w:rsidP="000818FA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Validation of time server synchronization is not present</w:t>
      </w:r>
    </w:p>
    <w:p w14:paraId="5024EA67" w14:textId="37917296" w:rsidR="00F03DE5" w:rsidRDefault="00F03DE5" w:rsidP="00F03DE5">
      <w:pPr>
        <w:pStyle w:val="ListParagraph"/>
        <w:numPr>
          <w:ilvl w:val="0"/>
          <w:numId w:val="3"/>
        </w:numPr>
        <w:rPr>
          <w:rFonts w:cs="Helvetica"/>
        </w:rPr>
      </w:pPr>
      <w:r>
        <w:rPr>
          <w:rFonts w:cs="Helvetica"/>
        </w:rPr>
        <w:t>When setting a static IP address, the installer must check the network for conflicts. There is no automatic validation.</w:t>
      </w:r>
    </w:p>
    <w:p w14:paraId="29390E0A" w14:textId="53566282" w:rsidR="00B04655" w:rsidRPr="002C3B8E" w:rsidRDefault="00CA6445" w:rsidP="00B04655">
      <w:pPr>
        <w:pStyle w:val="Heading3"/>
      </w:pPr>
      <w:bookmarkStart w:id="120" w:name="_Toc473210568"/>
      <w:r>
        <w:t>3.05.1193</w:t>
      </w:r>
      <w:bookmarkEnd w:id="120"/>
    </w:p>
    <w:p w14:paraId="0CDC6A88" w14:textId="77777777" w:rsidR="00B04655" w:rsidRPr="00B04655" w:rsidRDefault="00B04655" w:rsidP="00B04655">
      <w:pPr>
        <w:pStyle w:val="NormalIndent0"/>
        <w:numPr>
          <w:ilvl w:val="0"/>
          <w:numId w:val="3"/>
        </w:numPr>
        <w:rPr>
          <w:rStyle w:val="Hyperlink"/>
          <w:rFonts w:asciiTheme="minorHAnsi" w:hAnsiTheme="minorHAnsi"/>
          <w:color w:val="000000" w:themeColor="text1"/>
          <w:sz w:val="22"/>
          <w:szCs w:val="22"/>
          <w:u w:val="none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5175038E" w14:textId="0F1AD7A1" w:rsidR="00D27425" w:rsidRPr="002C3B8E" w:rsidRDefault="00D67781" w:rsidP="00D27425">
      <w:pPr>
        <w:pStyle w:val="Heading3"/>
      </w:pPr>
      <w:bookmarkStart w:id="121" w:name="_Toc473210569"/>
      <w:r>
        <w:lastRenderedPageBreak/>
        <w:t>3.05.1148</w:t>
      </w:r>
      <w:bookmarkEnd w:id="121"/>
    </w:p>
    <w:p w14:paraId="11163B20" w14:textId="77777777" w:rsidR="00D27425" w:rsidRPr="00982351" w:rsidRDefault="00D27425" w:rsidP="00D2742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36E9DB2A" w14:textId="77777777" w:rsidR="00B015DD" w:rsidRPr="002C3B8E" w:rsidRDefault="00B015DD" w:rsidP="00B015DD">
      <w:pPr>
        <w:pStyle w:val="Heading3"/>
      </w:pPr>
      <w:bookmarkStart w:id="122" w:name="_Toc473210570"/>
      <w:r>
        <w:t>3.04.1108</w:t>
      </w:r>
      <w:bookmarkEnd w:id="122"/>
    </w:p>
    <w:p w14:paraId="4489BD50" w14:textId="51DD253D" w:rsidR="00B015DD" w:rsidRPr="00982351" w:rsidRDefault="00B015DD" w:rsidP="00B015D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The custom </w:t>
      </w:r>
      <w:proofErr w:type="spellStart"/>
      <w:r>
        <w:t>Wiegand</w:t>
      </w:r>
      <w:proofErr w:type="spellEnd"/>
      <w:r>
        <w:t xml:space="preserve"> format without parity checking in dual authentication is not supported.</w:t>
      </w:r>
    </w:p>
    <w:p w14:paraId="7F25329A" w14:textId="77777777" w:rsidR="002A1998" w:rsidRPr="002C3B8E" w:rsidRDefault="002A1998" w:rsidP="002A1998">
      <w:pPr>
        <w:pStyle w:val="Heading3"/>
      </w:pPr>
      <w:bookmarkStart w:id="123" w:name="_Toc473210571"/>
      <w:r>
        <w:t>3.04.1100</w:t>
      </w:r>
      <w:bookmarkEnd w:id="123"/>
    </w:p>
    <w:p w14:paraId="51134A49" w14:textId="77777777" w:rsidR="002A1998" w:rsidRPr="00982351" w:rsidRDefault="002A1998" w:rsidP="002A199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073C0447" w14:textId="0FE94152" w:rsidR="00C602DA" w:rsidRPr="002C3B8E" w:rsidRDefault="003B5FDB" w:rsidP="00C602DA">
      <w:pPr>
        <w:pStyle w:val="Heading3"/>
      </w:pPr>
      <w:bookmarkStart w:id="124" w:name="_Toc473210572"/>
      <w:r>
        <w:t>3.04.1087</w:t>
      </w:r>
      <w:bookmarkEnd w:id="124"/>
    </w:p>
    <w:p w14:paraId="247CCCFE" w14:textId="263AAA73" w:rsidR="00C602DA" w:rsidRPr="00691380" w:rsidRDefault="0013252E" w:rsidP="00C602DA">
      <w:pPr>
        <w:pStyle w:val="NormalIndent0"/>
        <w:numPr>
          <w:ilvl w:val="0"/>
          <w:numId w:val="3"/>
        </w:numPr>
        <w:rPr>
          <w:rFonts w:asciiTheme="minorHAnsi" w:hAnsiTheme="minorHAnsi"/>
          <w:sz w:val="22"/>
          <w:szCs w:val="22"/>
        </w:rPr>
      </w:pPr>
      <w:r>
        <w:t>ATH-1153 - OSDP support broken (dual authentication)</w:t>
      </w:r>
      <w:r w:rsidR="00691380" w:rsidRPr="00691380">
        <w:rPr>
          <w:rFonts w:asciiTheme="minorHAnsi" w:hAnsiTheme="minorHAnsi"/>
          <w:sz w:val="22"/>
          <w:szCs w:val="22"/>
        </w:rPr>
        <w:t>.</w:t>
      </w:r>
    </w:p>
    <w:p w14:paraId="165063F2" w14:textId="67539ED7" w:rsidR="00BE7321" w:rsidRPr="002C3B8E" w:rsidRDefault="00777B48" w:rsidP="00BE7321">
      <w:pPr>
        <w:pStyle w:val="Heading3"/>
      </w:pPr>
      <w:bookmarkStart w:id="125" w:name="_Toc473210573"/>
      <w:r>
        <w:t>3.04</w:t>
      </w:r>
      <w:r w:rsidR="00BE7321">
        <w:t>.1006</w:t>
      </w:r>
      <w:bookmarkEnd w:id="125"/>
    </w:p>
    <w:p w14:paraId="25170A91" w14:textId="77777777" w:rsidR="00BE7321" w:rsidRPr="00982351" w:rsidRDefault="00BE7321" w:rsidP="00BE732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0EA5BBBD" w14:textId="50B96898" w:rsidR="00C1640D" w:rsidRPr="002C3B8E" w:rsidRDefault="00B61A44" w:rsidP="00C1640D">
      <w:pPr>
        <w:pStyle w:val="Heading3"/>
      </w:pPr>
      <w:bookmarkStart w:id="126" w:name="_Toc473210574"/>
      <w:r>
        <w:t>3.02.997</w:t>
      </w:r>
      <w:bookmarkEnd w:id="126"/>
    </w:p>
    <w:p w14:paraId="071FF1FE" w14:textId="77777777" w:rsidR="00C1640D" w:rsidRPr="00982351" w:rsidRDefault="00C1640D" w:rsidP="00C1640D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06560540" w14:textId="42A4858D" w:rsidR="00F12116" w:rsidRPr="002C3B8E" w:rsidRDefault="00421EFA" w:rsidP="00F12116">
      <w:pPr>
        <w:pStyle w:val="Heading3"/>
      </w:pPr>
      <w:bookmarkStart w:id="127" w:name="_Toc473210575"/>
      <w:r>
        <w:t>3.04.989</w:t>
      </w:r>
      <w:bookmarkEnd w:id="127"/>
    </w:p>
    <w:p w14:paraId="2D14241F" w14:textId="096EB990" w:rsidR="00F12116" w:rsidRPr="00982351" w:rsidRDefault="00B52CD3" w:rsidP="00F1211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/>
          <w:kern w:val="24"/>
          <w:sz w:val="22"/>
          <w:szCs w:val="22"/>
        </w:rPr>
        <w:t>Mobile mode configuration is not available with current template card reader.</w:t>
      </w:r>
    </w:p>
    <w:p w14:paraId="39BA80BB" w14:textId="77777777" w:rsidR="00CA1095" w:rsidRPr="002C3B8E" w:rsidRDefault="00CA1095" w:rsidP="00CA1095">
      <w:pPr>
        <w:pStyle w:val="Heading3"/>
      </w:pPr>
      <w:bookmarkStart w:id="128" w:name="_Toc473210576"/>
      <w:r>
        <w:t>3.02.871</w:t>
      </w:r>
      <w:bookmarkEnd w:id="128"/>
    </w:p>
    <w:p w14:paraId="42E9501D" w14:textId="77777777" w:rsidR="00CA1095" w:rsidRPr="00982351" w:rsidRDefault="00CA1095" w:rsidP="00CA109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212A7535" w14:textId="65F7F781" w:rsidR="00DC40CF" w:rsidRPr="002C3B8E" w:rsidRDefault="001B2887" w:rsidP="00DC40CF">
      <w:pPr>
        <w:pStyle w:val="Heading3"/>
      </w:pPr>
      <w:bookmarkStart w:id="129" w:name="_Toc473210577"/>
      <w:r>
        <w:t>3.02.824</w:t>
      </w:r>
      <w:bookmarkEnd w:id="129"/>
    </w:p>
    <w:p w14:paraId="74DF3D1B" w14:textId="4FBF1B36" w:rsidR="00DC40CF" w:rsidRPr="00CE0B1D" w:rsidRDefault="005408E0" w:rsidP="00DC40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364BA9">
        <w:rPr>
          <w:rFonts w:asciiTheme="minorHAnsi" w:hAnsiTheme="minorHAnsi"/>
          <w:sz w:val="22"/>
          <w:szCs w:val="22"/>
        </w:rPr>
        <w:t>ATH-700 – If the device configured for F2F, some panels may report Reader Interface Offline even when the device is connected, noticed on</w:t>
      </w:r>
      <w:r w:rsidR="0005560C" w:rsidRPr="00364BA9">
        <w:rPr>
          <w:rFonts w:asciiTheme="minorHAnsi" w:hAnsiTheme="minorHAnsi"/>
          <w:sz w:val="22"/>
          <w:szCs w:val="22"/>
        </w:rPr>
        <w:t xml:space="preserve"> CASI </w:t>
      </w:r>
      <w:proofErr w:type="spellStart"/>
      <w:r w:rsidR="0005560C" w:rsidRPr="00364BA9">
        <w:rPr>
          <w:rFonts w:asciiTheme="minorHAnsi" w:hAnsiTheme="minorHAnsi"/>
          <w:sz w:val="22"/>
          <w:szCs w:val="22"/>
        </w:rPr>
        <w:t>DirectDoor</w:t>
      </w:r>
      <w:proofErr w:type="spellEnd"/>
      <w:r w:rsidR="0005560C" w:rsidRPr="00364BA9">
        <w:rPr>
          <w:rFonts w:asciiTheme="minorHAnsi" w:hAnsiTheme="minorHAnsi"/>
          <w:sz w:val="22"/>
          <w:szCs w:val="22"/>
        </w:rPr>
        <w:t xml:space="preserve"> </w:t>
      </w:r>
      <w:r w:rsidR="00364BA9" w:rsidRPr="00364BA9">
        <w:rPr>
          <w:rFonts w:asciiTheme="minorHAnsi" w:hAnsiTheme="minorHAnsi"/>
          <w:sz w:val="22"/>
          <w:szCs w:val="22"/>
        </w:rPr>
        <w:t>v2.4.6</w:t>
      </w:r>
      <w:r w:rsidR="00364BA9">
        <w:rPr>
          <w:rFonts w:asciiTheme="minorHAnsi" w:hAnsiTheme="minorHAnsi"/>
          <w:sz w:val="22"/>
          <w:szCs w:val="22"/>
        </w:rPr>
        <w:t>,</w:t>
      </w:r>
      <w:r w:rsidRPr="00364BA9">
        <w:rPr>
          <w:rFonts w:asciiTheme="minorHAnsi" w:hAnsiTheme="minorHAnsi"/>
          <w:sz w:val="22"/>
          <w:szCs w:val="22"/>
        </w:rPr>
        <w:t xml:space="preserve"> </w:t>
      </w:r>
      <w:r w:rsidR="0005560C" w:rsidRPr="00364BA9">
        <w:rPr>
          <w:rFonts w:asciiTheme="minorHAnsi" w:hAnsiTheme="minorHAnsi"/>
          <w:color w:val="000000"/>
          <w:sz w:val="22"/>
          <w:szCs w:val="22"/>
        </w:rPr>
        <w:t>OnGuard 7.0 Enterprise Service Pack 1</w:t>
      </w:r>
    </w:p>
    <w:p w14:paraId="144666DC" w14:textId="3498F91A" w:rsidR="00CE0B1D" w:rsidRPr="00364BA9" w:rsidRDefault="00BC109F" w:rsidP="00DC40CF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t xml:space="preserve">ATH-963 - </w:t>
      </w:r>
      <w:r w:rsidR="00CE0B1D">
        <w:t>If an invalid card is used, the display log can be lost. The workaround is to download the log file where all activity will be present. A fix is currently in development.</w:t>
      </w:r>
    </w:p>
    <w:p w14:paraId="031DC923" w14:textId="2A2B386F" w:rsidR="00B058CC" w:rsidRPr="002C3B8E" w:rsidRDefault="00EA0A8D" w:rsidP="00B058CC">
      <w:pPr>
        <w:pStyle w:val="Heading3"/>
      </w:pPr>
      <w:bookmarkStart w:id="130" w:name="_Toc473210578"/>
      <w:r>
        <w:t>3.02.803</w:t>
      </w:r>
      <w:bookmarkEnd w:id="130"/>
    </w:p>
    <w:p w14:paraId="28BA03B5" w14:textId="77777777" w:rsidR="00B058CC" w:rsidRPr="00982351" w:rsidRDefault="00B058CC" w:rsidP="00B058C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4DBC43BC" w14:textId="26DDE3AA" w:rsidR="00DB6BE8" w:rsidRPr="002C3B8E" w:rsidRDefault="00DB6BE8" w:rsidP="00DB6BE8">
      <w:pPr>
        <w:pStyle w:val="Heading3"/>
      </w:pPr>
      <w:bookmarkStart w:id="131" w:name="_Toc473210579"/>
      <w:r>
        <w:t>3.02.71</w:t>
      </w:r>
      <w:r w:rsidR="0086543A">
        <w:t>9</w:t>
      </w:r>
      <w:bookmarkEnd w:id="131"/>
    </w:p>
    <w:p w14:paraId="4A7F6A79" w14:textId="77777777" w:rsidR="00DB6BE8" w:rsidRPr="00982351" w:rsidRDefault="00DB6BE8" w:rsidP="00DB6B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1F6D159F" w14:textId="70731F12" w:rsidR="004005A7" w:rsidRPr="002C3B8E" w:rsidRDefault="004005A7" w:rsidP="004005A7">
      <w:pPr>
        <w:pStyle w:val="Heading3"/>
      </w:pPr>
      <w:bookmarkStart w:id="132" w:name="_Toc473210580"/>
      <w:r>
        <w:t>3.01</w:t>
      </w:r>
      <w:r w:rsidRPr="002C3B8E">
        <w:t>.</w:t>
      </w:r>
      <w:r>
        <w:t>7</w:t>
      </w:r>
      <w:r w:rsidR="002F3CA2">
        <w:t>13</w:t>
      </w:r>
      <w:bookmarkEnd w:id="132"/>
    </w:p>
    <w:p w14:paraId="36E332BA" w14:textId="77777777" w:rsidR="004005A7" w:rsidRDefault="004005A7" w:rsidP="004005A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2222A7D9" w14:textId="7BACABB6" w:rsidR="002B4CB0" w:rsidRPr="002C3B8E" w:rsidRDefault="002B4CB0" w:rsidP="002B4CB0">
      <w:pPr>
        <w:pStyle w:val="Heading3"/>
      </w:pPr>
      <w:bookmarkStart w:id="133" w:name="_Toc473210581"/>
      <w:r>
        <w:t>3.01</w:t>
      </w:r>
      <w:r w:rsidRPr="002C3B8E">
        <w:t>.</w:t>
      </w:r>
      <w:r>
        <w:t>68</w:t>
      </w:r>
      <w:r w:rsidR="001B4502">
        <w:t>9</w:t>
      </w:r>
      <w:bookmarkEnd w:id="133"/>
    </w:p>
    <w:p w14:paraId="268DF990" w14:textId="77777777" w:rsidR="002B4CB0" w:rsidRDefault="002B4CB0" w:rsidP="002B4CB0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722C3F7C" w14:textId="77777777" w:rsidR="00445874" w:rsidRPr="002C3B8E" w:rsidRDefault="00445874" w:rsidP="00445874">
      <w:pPr>
        <w:pStyle w:val="Heading3"/>
      </w:pPr>
      <w:bookmarkStart w:id="134" w:name="_Toc473210582"/>
      <w:r>
        <w:t>3.01</w:t>
      </w:r>
      <w:r w:rsidRPr="002C3B8E">
        <w:t>.</w:t>
      </w:r>
      <w:r>
        <w:t>670</w:t>
      </w:r>
      <w:bookmarkEnd w:id="134"/>
    </w:p>
    <w:p w14:paraId="268C7C4C" w14:textId="77777777" w:rsidR="00445874" w:rsidRPr="00982351" w:rsidRDefault="00445874" w:rsidP="00445874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 w:rsidRPr="00982351">
        <w:rPr>
          <w:rFonts w:asciiTheme="minorHAnsi" w:hAnsiTheme="minorHAnsi"/>
          <w:color w:val="000000"/>
          <w:kern w:val="24"/>
          <w:sz w:val="22"/>
          <w:szCs w:val="22"/>
        </w:rPr>
        <w:t>None</w:t>
      </w:r>
    </w:p>
    <w:p w14:paraId="6C41476F" w14:textId="0866FE08" w:rsidR="00D55489" w:rsidRPr="002C3B8E" w:rsidRDefault="00D55489" w:rsidP="00D55489">
      <w:pPr>
        <w:pStyle w:val="Heading3"/>
      </w:pPr>
      <w:bookmarkStart w:id="135" w:name="_Toc473210583"/>
      <w:r>
        <w:lastRenderedPageBreak/>
        <w:t>3.01</w:t>
      </w:r>
      <w:r w:rsidRPr="002C3B8E">
        <w:t>.</w:t>
      </w:r>
      <w:r>
        <w:t>6</w:t>
      </w:r>
      <w:r w:rsidR="00445874">
        <w:t>6</w:t>
      </w:r>
      <w:r>
        <w:t>0</w:t>
      </w:r>
      <w:bookmarkEnd w:id="135"/>
    </w:p>
    <w:p w14:paraId="1F5E57E0" w14:textId="0B166C37" w:rsidR="00D55489" w:rsidRDefault="00D55489" w:rsidP="00D5548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asciiTheme="minorHAnsi" w:hAnsiTheme="minorHAnsi"/>
          <w:color w:val="000000" w:themeColor="text1"/>
          <w:sz w:val="22"/>
          <w:szCs w:val="22"/>
        </w:rPr>
        <w:t>None</w:t>
      </w:r>
    </w:p>
    <w:p w14:paraId="4F85000D" w14:textId="5CA2AE4B" w:rsidR="00901779" w:rsidRPr="002C3B8E" w:rsidRDefault="00901779" w:rsidP="00901779">
      <w:pPr>
        <w:pStyle w:val="Heading3"/>
      </w:pPr>
      <w:bookmarkStart w:id="136" w:name="_Toc473210584"/>
      <w:r>
        <w:t>3.01</w:t>
      </w:r>
      <w:r w:rsidRPr="002C3B8E">
        <w:t>.</w:t>
      </w:r>
      <w:r>
        <w:t>646</w:t>
      </w:r>
      <w:bookmarkEnd w:id="136"/>
    </w:p>
    <w:p w14:paraId="3C5FCDB0" w14:textId="77777777" w:rsidR="00901779" w:rsidRPr="00901779" w:rsidRDefault="00901779" w:rsidP="0090177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None.</w:t>
      </w:r>
    </w:p>
    <w:p w14:paraId="76B5BC5B" w14:textId="5DC5416E" w:rsidR="00184118" w:rsidRPr="002C3B8E" w:rsidRDefault="00184118" w:rsidP="00184118">
      <w:pPr>
        <w:pStyle w:val="Heading3"/>
      </w:pPr>
      <w:bookmarkStart w:id="137" w:name="_Toc473210585"/>
      <w:r>
        <w:t>3.01</w:t>
      </w:r>
      <w:r w:rsidRPr="002C3B8E">
        <w:t>.</w:t>
      </w:r>
      <w:r>
        <w:t>5</w:t>
      </w:r>
      <w:r w:rsidR="00A96E2C">
        <w:t>81</w:t>
      </w:r>
      <w:bookmarkEnd w:id="137"/>
    </w:p>
    <w:p w14:paraId="3507DA0F" w14:textId="77777777" w:rsidR="00184118" w:rsidRPr="00B76A77" w:rsidRDefault="00184118" w:rsidP="0018411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None.</w:t>
      </w:r>
    </w:p>
    <w:p w14:paraId="3411165E" w14:textId="10C75513" w:rsidR="00050F45" w:rsidRPr="002C3B8E" w:rsidRDefault="00050F45" w:rsidP="00050F45">
      <w:pPr>
        <w:pStyle w:val="Heading3"/>
      </w:pPr>
      <w:bookmarkStart w:id="138" w:name="_Toc473210586"/>
      <w:r>
        <w:t>3.01</w:t>
      </w:r>
      <w:r w:rsidRPr="002C3B8E">
        <w:t>.</w:t>
      </w:r>
      <w:r>
        <w:t>53</w:t>
      </w:r>
      <w:r w:rsidR="005002C0">
        <w:t>8</w:t>
      </w:r>
      <w:bookmarkEnd w:id="138"/>
    </w:p>
    <w:p w14:paraId="0E93E3A7" w14:textId="77777777" w:rsidR="00050F45" w:rsidRPr="00C33815" w:rsidRDefault="00050F45" w:rsidP="00050F4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</w:t>
      </w:r>
    </w:p>
    <w:p w14:paraId="1E81DC15" w14:textId="7A3A85B1" w:rsidR="000A1409" w:rsidRPr="002C3B8E" w:rsidRDefault="000A1409" w:rsidP="000A1409">
      <w:pPr>
        <w:pStyle w:val="Heading3"/>
      </w:pPr>
      <w:bookmarkStart w:id="139" w:name="_Toc473210587"/>
      <w:r>
        <w:t>3.01</w:t>
      </w:r>
      <w:r w:rsidRPr="002C3B8E">
        <w:t>.</w:t>
      </w:r>
      <w:r>
        <w:t>4</w:t>
      </w:r>
      <w:r w:rsidR="007208B8">
        <w:t>6</w:t>
      </w:r>
      <w:r w:rsidR="00E84184">
        <w:t>8</w:t>
      </w:r>
      <w:bookmarkEnd w:id="139"/>
    </w:p>
    <w:p w14:paraId="76E4DA02" w14:textId="77777777" w:rsidR="000A1409" w:rsidRPr="00C33815" w:rsidRDefault="000A1409" w:rsidP="000A140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  <w:szCs w:val="22"/>
        </w:rPr>
      </w:pPr>
      <w:r>
        <w:rPr>
          <w:rFonts w:cs="Arial"/>
          <w:color w:val="000000"/>
          <w:kern w:val="24"/>
          <w:sz w:val="22"/>
          <w:szCs w:val="22"/>
        </w:rPr>
        <w:t>None</w:t>
      </w:r>
    </w:p>
    <w:p w14:paraId="4BC9E7EC" w14:textId="2BDB7E49" w:rsidR="00D574E9" w:rsidRPr="002C3B8E" w:rsidRDefault="00D574E9" w:rsidP="00D574E9">
      <w:pPr>
        <w:pStyle w:val="Heading3"/>
      </w:pPr>
      <w:bookmarkStart w:id="140" w:name="_Toc473210588"/>
      <w:r>
        <w:t>3.01</w:t>
      </w:r>
      <w:r w:rsidRPr="002C3B8E">
        <w:t>.</w:t>
      </w:r>
      <w:r>
        <w:t>4</w:t>
      </w:r>
      <w:r w:rsidR="00EB3161">
        <w:t>44</w:t>
      </w:r>
      <w:bookmarkEnd w:id="140"/>
    </w:p>
    <w:p w14:paraId="1BD3286C" w14:textId="77777777" w:rsidR="00D574E9" w:rsidRPr="00612F7F" w:rsidRDefault="00D574E9" w:rsidP="00D574E9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  <w:sz w:val="22"/>
        </w:rPr>
      </w:pPr>
      <w:r>
        <w:rPr>
          <w:rFonts w:asciiTheme="minorHAnsi" w:hAnsiTheme="minorHAnsi"/>
          <w:color w:val="000000" w:themeColor="text1"/>
          <w:sz w:val="22"/>
        </w:rPr>
        <w:t>None</w:t>
      </w:r>
    </w:p>
    <w:p w14:paraId="094E439D" w14:textId="3D68BEC6" w:rsidR="00E77E2F" w:rsidRPr="002C3B8E" w:rsidRDefault="00E77E2F" w:rsidP="00E77E2F">
      <w:pPr>
        <w:pStyle w:val="Heading3"/>
      </w:pPr>
      <w:bookmarkStart w:id="141" w:name="_Toc473210589"/>
      <w:r>
        <w:t>3.01.</w:t>
      </w:r>
      <w:r w:rsidR="00EB711A">
        <w:t>3</w:t>
      </w:r>
      <w:r w:rsidR="00384840">
        <w:t>78</w:t>
      </w:r>
      <w:bookmarkEnd w:id="141"/>
    </w:p>
    <w:p w14:paraId="475C6EB0" w14:textId="77777777" w:rsidR="00A3706C" w:rsidRDefault="00A3706C" w:rsidP="00A3706C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>Requires motherboard software version 0.0.1 for motherboard intrusion detection, yellow LED display during boot-up, IR LEDs PWM and device temperature detection.</w:t>
      </w:r>
    </w:p>
    <w:p w14:paraId="0340F87D" w14:textId="21FC1337" w:rsidR="001437E8" w:rsidRDefault="00A3706C" w:rsidP="001437E8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>
        <w:rPr>
          <w:rFonts w:asciiTheme="minorHAnsi" w:hAnsiTheme="minorHAnsi"/>
          <w:color w:val="000000" w:themeColor="text1"/>
        </w:rPr>
        <w:t xml:space="preserve">Need </w:t>
      </w:r>
      <w:proofErr w:type="spellStart"/>
      <w:r>
        <w:rPr>
          <w:rFonts w:asciiTheme="minorHAnsi" w:hAnsiTheme="minorHAnsi"/>
          <w:color w:val="000000" w:themeColor="text1"/>
        </w:rPr>
        <w:t>EyEnroll</w:t>
      </w:r>
      <w:proofErr w:type="spellEnd"/>
      <w:r>
        <w:rPr>
          <w:rFonts w:asciiTheme="minorHAnsi" w:hAnsiTheme="minorHAnsi"/>
          <w:color w:val="000000" w:themeColor="text1"/>
        </w:rPr>
        <w:t xml:space="preserve"> version 2.08.19560</w:t>
      </w:r>
      <w:r w:rsidR="001437E8" w:rsidRPr="00155D04">
        <w:rPr>
          <w:rFonts w:asciiTheme="minorHAnsi" w:hAnsiTheme="minorHAnsi"/>
          <w:color w:val="000000" w:themeColor="text1"/>
        </w:rPr>
        <w:t xml:space="preserve"> and above.</w:t>
      </w:r>
    </w:p>
    <w:p w14:paraId="4683820D" w14:textId="7F0F7815" w:rsidR="005A40A6" w:rsidRPr="002C3B8E" w:rsidRDefault="005A40A6" w:rsidP="005A40A6">
      <w:pPr>
        <w:pStyle w:val="Heading3"/>
      </w:pPr>
      <w:bookmarkStart w:id="142" w:name="_Toc473210590"/>
      <w:r>
        <w:t>3.01.</w:t>
      </w:r>
      <w:r w:rsidR="00E65F20">
        <w:t>32</w:t>
      </w:r>
      <w:r w:rsidR="002A7C40">
        <w:t>4</w:t>
      </w:r>
      <w:bookmarkEnd w:id="142"/>
    </w:p>
    <w:p w14:paraId="3E210091" w14:textId="398DCE43" w:rsidR="005A40A6" w:rsidRPr="00155D04" w:rsidRDefault="00804AC5" w:rsidP="005A40A6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 xml:space="preserve">Need </w:t>
      </w:r>
      <w:proofErr w:type="spellStart"/>
      <w:r w:rsidRPr="00155D04">
        <w:rPr>
          <w:rFonts w:asciiTheme="minorHAnsi" w:hAnsiTheme="minorHAnsi"/>
          <w:color w:val="000000" w:themeColor="text1"/>
        </w:rPr>
        <w:t>EyEnroll</w:t>
      </w:r>
      <w:proofErr w:type="spellEnd"/>
      <w:r w:rsidRPr="00155D04">
        <w:rPr>
          <w:rFonts w:asciiTheme="minorHAnsi" w:hAnsiTheme="minorHAnsi"/>
          <w:color w:val="000000" w:themeColor="text1"/>
        </w:rPr>
        <w:t xml:space="preserve"> version 2.08.19496 and above.</w:t>
      </w:r>
    </w:p>
    <w:p w14:paraId="432C7FF0" w14:textId="145D69B2" w:rsidR="005F6C9B" w:rsidRPr="002C3B8E" w:rsidRDefault="005F6C9B" w:rsidP="005F6C9B">
      <w:pPr>
        <w:pStyle w:val="Heading3"/>
      </w:pPr>
      <w:bookmarkStart w:id="143" w:name="_Toc473210591"/>
      <w:r>
        <w:t>3.01.1</w:t>
      </w:r>
      <w:r w:rsidR="003A450F">
        <w:t>5</w:t>
      </w:r>
      <w:r w:rsidR="00B130CB">
        <w:t>9</w:t>
      </w:r>
      <w:bookmarkEnd w:id="143"/>
    </w:p>
    <w:p w14:paraId="1D34EA37" w14:textId="77777777" w:rsidR="005F6C9B" w:rsidRPr="00155D04" w:rsidRDefault="005F6C9B" w:rsidP="005F6C9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ICM update failed sometimes</w:t>
      </w:r>
    </w:p>
    <w:p w14:paraId="3C4146E2" w14:textId="0012F7CF" w:rsidR="00675337" w:rsidRPr="002C3B8E" w:rsidRDefault="00675337" w:rsidP="00675337">
      <w:pPr>
        <w:pStyle w:val="Heading3"/>
      </w:pPr>
      <w:bookmarkStart w:id="144" w:name="_Toc473210592"/>
      <w:r>
        <w:t>3.01.</w:t>
      </w:r>
      <w:r w:rsidR="00CF1575">
        <w:t>102</w:t>
      </w:r>
      <w:bookmarkEnd w:id="144"/>
    </w:p>
    <w:p w14:paraId="2F49299D" w14:textId="04270DD3" w:rsidR="00675337" w:rsidRPr="00155D04" w:rsidRDefault="00336F0A" w:rsidP="00675337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ICM update failed sometimes</w:t>
      </w:r>
    </w:p>
    <w:p w14:paraId="340C3175" w14:textId="6C68B23E" w:rsidR="001F64CE" w:rsidRDefault="001F64CE" w:rsidP="001F64CE">
      <w:pPr>
        <w:pStyle w:val="Heading3"/>
      </w:pPr>
      <w:bookmarkStart w:id="145" w:name="_Toc473210593"/>
      <w:r>
        <w:t>3.00</w:t>
      </w:r>
      <w:r w:rsidRPr="002C3B8E">
        <w:t>.</w:t>
      </w:r>
      <w:r>
        <w:t>18546</w:t>
      </w:r>
      <w:bookmarkEnd w:id="145"/>
    </w:p>
    <w:p w14:paraId="54C31730" w14:textId="77777777" w:rsidR="00506111" w:rsidRPr="00F6231B" w:rsidRDefault="00506111" w:rsidP="00506111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F6231B">
        <w:rPr>
          <w:rFonts w:asciiTheme="minorHAnsi" w:hAnsiTheme="minorHAnsi"/>
          <w:color w:val="000000" w:themeColor="text1"/>
        </w:rPr>
        <w:t>ATH-255 WEB-FW update fails first time works second</w:t>
      </w:r>
    </w:p>
    <w:p w14:paraId="63AF3CF9" w14:textId="77777777" w:rsidR="00506111" w:rsidRPr="00506111" w:rsidRDefault="00506111" w:rsidP="00506111"/>
    <w:p w14:paraId="235F6FDB" w14:textId="2D1DD21E" w:rsidR="00D17211" w:rsidRPr="002C3B8E" w:rsidRDefault="00D17211" w:rsidP="00D17211">
      <w:pPr>
        <w:pStyle w:val="Heading3"/>
      </w:pPr>
      <w:bookmarkStart w:id="146" w:name="_Toc473210594"/>
      <w:r>
        <w:t>3.00</w:t>
      </w:r>
      <w:r w:rsidRPr="002C3B8E">
        <w:t>.</w:t>
      </w:r>
      <w:r>
        <w:t>18</w:t>
      </w:r>
      <w:r w:rsidR="00C45D4D">
        <w:t>440</w:t>
      </w:r>
      <w:bookmarkEnd w:id="146"/>
    </w:p>
    <w:p w14:paraId="7B831C33" w14:textId="2C31A08C" w:rsidR="009B47D5" w:rsidRPr="00155D04" w:rsidRDefault="00506111" w:rsidP="009B47D5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None</w:t>
      </w:r>
    </w:p>
    <w:p w14:paraId="364703D9" w14:textId="77777777" w:rsidR="009B47D5" w:rsidRDefault="009B47D5" w:rsidP="009B47D5">
      <w:pPr>
        <w:pStyle w:val="NormalIndent0"/>
        <w:ind w:left="1440"/>
        <w:rPr>
          <w:rFonts w:ascii="Helvetica" w:hAnsi="Helvetica"/>
          <w:color w:val="000000" w:themeColor="text1"/>
        </w:rPr>
      </w:pPr>
    </w:p>
    <w:p w14:paraId="1419588F" w14:textId="50D06F8D" w:rsidR="002C3B8E" w:rsidRPr="002C3B8E" w:rsidRDefault="005A4570" w:rsidP="00D964C7">
      <w:pPr>
        <w:pStyle w:val="Heading3"/>
      </w:pPr>
      <w:bookmarkStart w:id="147" w:name="_Toc473210595"/>
      <w:r>
        <w:t>3.00</w:t>
      </w:r>
      <w:r w:rsidR="002C3B8E" w:rsidRPr="002C3B8E">
        <w:t>.</w:t>
      </w:r>
      <w:r>
        <w:t>18019</w:t>
      </w:r>
      <w:bookmarkEnd w:id="147"/>
    </w:p>
    <w:p w14:paraId="46FD19EC" w14:textId="3CF9CFD2" w:rsidR="00BD0E9B" w:rsidRPr="00155D04" w:rsidRDefault="00BD0E9B" w:rsidP="00BD0E9B">
      <w:pPr>
        <w:pStyle w:val="NormalIndent0"/>
        <w:numPr>
          <w:ilvl w:val="0"/>
          <w:numId w:val="3"/>
        </w:numPr>
        <w:rPr>
          <w:rFonts w:asciiTheme="minorHAnsi" w:hAnsiTheme="minorHAnsi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Dual Authentication does not work consistently.</w:t>
      </w:r>
    </w:p>
    <w:p w14:paraId="2D94D8C7" w14:textId="4CFA66E0" w:rsidR="002C3B8E" w:rsidRPr="00183097" w:rsidRDefault="00BD0E9B" w:rsidP="00183097">
      <w:pPr>
        <w:pStyle w:val="NormalIndent0"/>
        <w:numPr>
          <w:ilvl w:val="0"/>
          <w:numId w:val="3"/>
        </w:numPr>
        <w:rPr>
          <w:rFonts w:ascii="Helvetica" w:hAnsi="Helvetica"/>
          <w:color w:val="000000" w:themeColor="text1"/>
        </w:rPr>
      </w:pPr>
      <w:r w:rsidRPr="00155D04">
        <w:rPr>
          <w:rFonts w:asciiTheme="minorHAnsi" w:hAnsiTheme="minorHAnsi"/>
          <w:color w:val="000000" w:themeColor="text1"/>
        </w:rPr>
        <w:t>Tamper detection is disabled.</w:t>
      </w:r>
      <w:r w:rsidR="002C3B8E" w:rsidRPr="00183097">
        <w:rPr>
          <w:rFonts w:ascii="Helvetica" w:hAnsi="Helvetica"/>
          <w:b/>
          <w:color w:val="000000" w:themeColor="text1"/>
          <w:sz w:val="28"/>
          <w:szCs w:val="28"/>
        </w:rPr>
        <w:br w:type="page"/>
      </w:r>
    </w:p>
    <w:p w14:paraId="424D2781" w14:textId="77777777" w:rsidR="002C3B8E" w:rsidRDefault="002C3B8E" w:rsidP="00DB7A8A">
      <w:pPr>
        <w:pStyle w:val="Heading1"/>
      </w:pPr>
      <w:bookmarkStart w:id="148" w:name="_Toc473210596"/>
      <w:r>
        <w:lastRenderedPageBreak/>
        <w:t>Documentation</w:t>
      </w:r>
      <w:bookmarkEnd w:id="148"/>
    </w:p>
    <w:p w14:paraId="24F15835" w14:textId="77777777" w:rsidR="002C3B8E" w:rsidRDefault="002C3B8E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p w14:paraId="61D61AAB" w14:textId="77777777" w:rsidR="002C3B8E" w:rsidRDefault="002C3B8E" w:rsidP="002C3B8E">
      <w:pPr>
        <w:pStyle w:val="NormalIndent"/>
        <w:ind w:left="0"/>
        <w:jc w:val="both"/>
        <w:rPr>
          <w:rFonts w:ascii="Helvetica" w:hAnsi="Helvetica"/>
          <w:sz w:val="24"/>
        </w:rPr>
      </w:pPr>
      <w:r>
        <w:rPr>
          <w:rFonts w:ascii="Helvetica" w:hAnsi="Helvetica"/>
          <w:sz w:val="24"/>
        </w:rPr>
        <w:br w:type="page"/>
      </w:r>
    </w:p>
    <w:p w14:paraId="6DCA080E" w14:textId="77777777" w:rsidR="002C3B8E" w:rsidRPr="002C3B8E" w:rsidRDefault="002C3B8E" w:rsidP="008D302C">
      <w:pPr>
        <w:pStyle w:val="Heading1"/>
      </w:pPr>
      <w:bookmarkStart w:id="149" w:name="_Toc473210597"/>
      <w:r w:rsidRPr="002C3B8E">
        <w:lastRenderedPageBreak/>
        <w:t>Appendix A</w:t>
      </w:r>
      <w:bookmarkEnd w:id="149"/>
    </w:p>
    <w:p w14:paraId="7AA3FD8A" w14:textId="77777777" w:rsidR="002C3B8E" w:rsidRPr="006869CC" w:rsidRDefault="002C3B8E" w:rsidP="006869CC">
      <w:pPr>
        <w:pStyle w:val="BodyText"/>
        <w:jc w:val="both"/>
        <w:rPr>
          <w:rFonts w:ascii="Helvetica" w:hAnsi="Helvetica"/>
          <w:b/>
          <w:color w:val="000000" w:themeColor="text1"/>
          <w:sz w:val="28"/>
          <w:szCs w:val="28"/>
        </w:rPr>
      </w:pPr>
    </w:p>
    <w:sectPr w:rsidR="002C3B8E" w:rsidRPr="006869CC" w:rsidSect="004C35F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pgSz w:w="12240" w:h="15840"/>
      <w:pgMar w:top="720" w:right="720" w:bottom="720" w:left="72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61A0B5" w14:textId="77777777" w:rsidR="00760DBA" w:rsidRDefault="00760DBA" w:rsidP="00965A56">
      <w:r>
        <w:separator/>
      </w:r>
    </w:p>
  </w:endnote>
  <w:endnote w:type="continuationSeparator" w:id="0">
    <w:p w14:paraId="79DC6223" w14:textId="77777777" w:rsidR="00760DBA" w:rsidRDefault="00760DBA" w:rsidP="00965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7068A9" w14:textId="77777777" w:rsidR="00760DBA" w:rsidRDefault="00760DBA" w:rsidP="00646C9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6BEC17" w14:textId="77777777" w:rsidR="00760DBA" w:rsidRDefault="00760DBA" w:rsidP="003562DD">
    <w:pPr>
      <w:pStyle w:val="Footer"/>
      <w:framePr w:wrap="around" w:vAnchor="text" w:hAnchor="margin" w:xAlign="right" w:y="1"/>
      <w:ind w:right="360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94D2040" w14:textId="77777777" w:rsidR="00760DBA" w:rsidRDefault="004D142C" w:rsidP="003562DD">
    <w:pPr>
      <w:pStyle w:val="Footer"/>
      <w:ind w:right="360"/>
    </w:pPr>
    <w:sdt>
      <w:sdtPr>
        <w:id w:val="969400743"/>
        <w:temporary/>
        <w:showingPlcHdr/>
      </w:sdtPr>
      <w:sdtEndPr/>
      <w:sdtContent>
        <w:r w:rsidR="00760DBA">
          <w:t>[Type text]</w:t>
        </w:r>
      </w:sdtContent>
    </w:sdt>
    <w:r w:rsidR="00760DBA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760DBA">
          <w:t>[Type text]</w:t>
        </w:r>
      </w:sdtContent>
    </w:sdt>
    <w:r w:rsidR="00760DBA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760DBA"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F5AD08" w14:textId="253B88EE" w:rsidR="00760DBA" w:rsidRPr="003562DD" w:rsidRDefault="00760DBA" w:rsidP="003562DD">
    <w:pPr>
      <w:pStyle w:val="Footer"/>
      <w:framePr w:wrap="around" w:vAnchor="text" w:hAnchor="page" w:x="11161" w:y="143"/>
      <w:rPr>
        <w:rStyle w:val="PageNumber"/>
        <w:rFonts w:ascii="Helvetica" w:hAnsi="Helvetica"/>
        <w:b/>
        <w:sz w:val="28"/>
        <w:szCs w:val="28"/>
      </w:rPr>
    </w:pPr>
    <w:r w:rsidRPr="003562DD">
      <w:rPr>
        <w:rStyle w:val="PageNumber"/>
        <w:rFonts w:ascii="Helvetica" w:hAnsi="Helvetica"/>
        <w:b/>
        <w:sz w:val="28"/>
        <w:szCs w:val="28"/>
      </w:rPr>
      <w:fldChar w:fldCharType="begin"/>
    </w:r>
    <w:r w:rsidRPr="003562DD">
      <w:rPr>
        <w:rStyle w:val="PageNumber"/>
        <w:rFonts w:ascii="Helvetica" w:hAnsi="Helvetica"/>
        <w:b/>
        <w:sz w:val="28"/>
        <w:szCs w:val="28"/>
      </w:rPr>
      <w:instrText xml:space="preserve">PAGE  </w:instrText>
    </w:r>
    <w:r w:rsidRPr="003562DD">
      <w:rPr>
        <w:rStyle w:val="PageNumber"/>
        <w:rFonts w:ascii="Helvetica" w:hAnsi="Helvetica"/>
        <w:b/>
        <w:sz w:val="28"/>
        <w:szCs w:val="28"/>
      </w:rPr>
      <w:fldChar w:fldCharType="separate"/>
    </w:r>
    <w:r w:rsidR="004D142C">
      <w:rPr>
        <w:rStyle w:val="PageNumber"/>
        <w:rFonts w:ascii="Helvetica" w:hAnsi="Helvetica"/>
        <w:b/>
        <w:noProof/>
        <w:sz w:val="28"/>
        <w:szCs w:val="28"/>
      </w:rPr>
      <w:t>26</w:t>
    </w:r>
    <w:r w:rsidRPr="003562DD">
      <w:rPr>
        <w:rStyle w:val="PageNumber"/>
        <w:rFonts w:ascii="Helvetica" w:hAnsi="Helvetica"/>
        <w:b/>
        <w:sz w:val="28"/>
        <w:szCs w:val="28"/>
      </w:rPr>
      <w:fldChar w:fldCharType="end"/>
    </w:r>
  </w:p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757"/>
      <w:gridCol w:w="2043"/>
    </w:tblGrid>
    <w:tr w:rsidR="00760DBA" w14:paraId="1846D09A" w14:textId="77777777" w:rsidTr="003562DD">
      <w:tc>
        <w:tcPr>
          <w:tcW w:w="8928" w:type="dxa"/>
          <w:tcBorders>
            <w:top w:val="single" w:sz="8" w:space="0" w:color="auto"/>
          </w:tcBorders>
          <w:vAlign w:val="center"/>
        </w:tcPr>
        <w:p w14:paraId="3EFC05AA" w14:textId="7D4933EF" w:rsidR="00760DBA" w:rsidRDefault="00760DBA" w:rsidP="003562DD">
          <w:pPr>
            <w:pStyle w:val="Footer"/>
            <w:ind w:right="360"/>
            <w:rPr>
              <w:rFonts w:ascii="Helvetica" w:hAnsi="Helvetica"/>
            </w:rPr>
          </w:pPr>
          <w:proofErr w:type="spellStart"/>
          <w:r>
            <w:rPr>
              <w:rFonts w:ascii="Helvetica" w:hAnsi="Helvetica"/>
            </w:rPr>
            <w:t>EyeLock</w:t>
          </w:r>
          <w:proofErr w:type="spellEnd"/>
          <w:r>
            <w:rPr>
              <w:rFonts w:ascii="Helvetica" w:hAnsi="Helvetica"/>
            </w:rPr>
            <w:t xml:space="preserve"> </w:t>
          </w:r>
          <w:proofErr w:type="spellStart"/>
          <w:r>
            <w:rPr>
              <w:rFonts w:ascii="Helvetica" w:hAnsi="Helvetica"/>
            </w:rPr>
            <w:t>nano</w:t>
          </w:r>
          <w:proofErr w:type="spellEnd"/>
          <w:r>
            <w:rPr>
              <w:rFonts w:ascii="Helvetica" w:hAnsi="Helvetica"/>
            </w:rPr>
            <w:t xml:space="preserve"> NXT &amp; </w:t>
          </w:r>
          <w:proofErr w:type="spellStart"/>
          <w:r>
            <w:rPr>
              <w:rFonts w:ascii="Helvetica" w:hAnsi="Helvetica"/>
            </w:rPr>
            <w:t>WebConfig</w:t>
          </w:r>
          <w:proofErr w:type="spellEnd"/>
          <w:r>
            <w:rPr>
              <w:rFonts w:ascii="Helvetica" w:hAnsi="Helvetica"/>
            </w:rPr>
            <w:t xml:space="preserve"> Software Release Notes</w:t>
          </w:r>
        </w:p>
        <w:p w14:paraId="65722B0A" w14:textId="379C424A" w:rsidR="00760DBA" w:rsidRDefault="00760DBA" w:rsidP="00007818">
          <w:pPr>
            <w:pStyle w:val="Footer"/>
            <w:ind w:right="360"/>
            <w:rPr>
              <w:rFonts w:ascii="Helvetica" w:hAnsi="Helvetica"/>
            </w:rPr>
          </w:pPr>
          <w:r w:rsidRPr="003562DD">
            <w:rPr>
              <w:rFonts w:ascii="Helvetica" w:hAnsi="Helvetica"/>
            </w:rPr>
            <w:t xml:space="preserve">Proprietary and Confidential © </w:t>
          </w:r>
          <w:proofErr w:type="spellStart"/>
          <w:r w:rsidRPr="003562DD">
            <w:rPr>
              <w:rFonts w:ascii="Helvetica" w:hAnsi="Helvetica"/>
            </w:rPr>
            <w:t>EyeLock</w:t>
          </w:r>
          <w:proofErr w:type="spellEnd"/>
          <w:r w:rsidRPr="003562DD">
            <w:rPr>
              <w:rFonts w:ascii="Helvetica" w:hAnsi="Helvetica"/>
            </w:rPr>
            <w:t>, Inc. 201</w:t>
          </w:r>
          <w:r>
            <w:rPr>
              <w:rFonts w:ascii="Helvetica" w:hAnsi="Helvetica"/>
            </w:rPr>
            <w:t>7</w:t>
          </w:r>
        </w:p>
      </w:tc>
      <w:tc>
        <w:tcPr>
          <w:tcW w:w="2088" w:type="dxa"/>
          <w:tcBorders>
            <w:top w:val="single" w:sz="8" w:space="0" w:color="auto"/>
          </w:tcBorders>
          <w:vAlign w:val="center"/>
        </w:tcPr>
        <w:p w14:paraId="67EA0821" w14:textId="77777777" w:rsidR="00760DBA" w:rsidRDefault="00760DBA" w:rsidP="003562DD">
          <w:pPr>
            <w:pStyle w:val="Footer"/>
            <w:ind w:right="360"/>
            <w:jc w:val="right"/>
            <w:rPr>
              <w:rFonts w:ascii="Helvetica" w:hAnsi="Helvetica"/>
            </w:rPr>
          </w:pPr>
        </w:p>
      </w:tc>
    </w:tr>
  </w:tbl>
  <w:p w14:paraId="6FBD6C06" w14:textId="77777777" w:rsidR="00760DBA" w:rsidRPr="003562DD" w:rsidRDefault="00760DBA" w:rsidP="003562DD">
    <w:pPr>
      <w:pStyle w:val="Footer"/>
      <w:ind w:right="360"/>
      <w:rPr>
        <w:rFonts w:ascii="Helvetica" w:hAnsi="Helvetica"/>
      </w:rPr>
    </w:pPr>
    <w:r>
      <w:rPr>
        <w:rFonts w:ascii="Helvetica" w:hAnsi="Helvetica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15E77F" w14:textId="77777777" w:rsidR="00760DBA" w:rsidRDefault="00760DBA" w:rsidP="00965A56">
      <w:r>
        <w:separator/>
      </w:r>
    </w:p>
  </w:footnote>
  <w:footnote w:type="continuationSeparator" w:id="0">
    <w:p w14:paraId="17609636" w14:textId="77777777" w:rsidR="00760DBA" w:rsidRDefault="00760DBA" w:rsidP="00965A5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4933"/>
      <w:gridCol w:w="1252"/>
      <w:gridCol w:w="4692"/>
    </w:tblGrid>
    <w:tr w:rsidR="00760DBA" w:rsidRPr="008E0D90" w14:paraId="5E0F2FF3" w14:textId="77777777" w:rsidTr="00965A56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282E4AD5" w14:textId="77777777" w:rsidR="00760DBA" w:rsidRPr="008E0D90" w:rsidRDefault="00760DBA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12F98641" w14:textId="77777777" w:rsidR="00760DBA" w:rsidRPr="008E0D90" w:rsidRDefault="004D142C" w:rsidP="00965A56">
          <w:pPr>
            <w:pStyle w:val="NoSpacing"/>
            <w:rPr>
              <w:rFonts w:ascii="Cambria" w:hAnsi="Cambria"/>
              <w:color w:val="4F81BD" w:themeColor="accent1"/>
              <w:szCs w:val="20"/>
            </w:rPr>
          </w:pPr>
          <w:sdt>
            <w:sdtPr>
              <w:rPr>
                <w:rFonts w:ascii="Cambria" w:hAnsi="Cambria"/>
                <w:color w:val="4F81BD" w:themeColor="accent1"/>
              </w:rPr>
              <w:id w:val="95367809"/>
              <w:temporary/>
              <w:showingPlcHdr/>
            </w:sdtPr>
            <w:sdtEndPr/>
            <w:sdtContent>
              <w:r w:rsidR="00760DBA" w:rsidRPr="008E0D90">
                <w:rPr>
                  <w:rFonts w:ascii="Cambria" w:hAnsi="Cambria"/>
                  <w:color w:val="4F81BD" w:themeColor="accent1"/>
                </w:rPr>
                <w:t>[Type text]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09A019EC" w14:textId="77777777" w:rsidR="00760DBA" w:rsidRPr="008E0D90" w:rsidRDefault="00760DBA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  <w:tr w:rsidR="00760DBA" w:rsidRPr="008E0D90" w14:paraId="527F98E7" w14:textId="77777777" w:rsidTr="00965A56">
      <w:trPr>
        <w:trHeight w:val="150"/>
      </w:trPr>
      <w:tc>
        <w:tcPr>
          <w:tcW w:w="2389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07AF667B" w14:textId="77777777" w:rsidR="00760DBA" w:rsidRPr="008E0D90" w:rsidRDefault="00760DBA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EFB310E" w14:textId="77777777" w:rsidR="00760DBA" w:rsidRPr="008E0D90" w:rsidRDefault="00760DBA">
          <w:pPr>
            <w:rPr>
              <w:rFonts w:ascii="Cambria" w:hAnsi="Cambria"/>
              <w:color w:val="4F81BD" w:themeColor="accent1"/>
              <w:sz w:val="22"/>
              <w:szCs w:val="22"/>
            </w:rPr>
          </w:pPr>
        </w:p>
      </w:tc>
      <w:tc>
        <w:tcPr>
          <w:tcW w:w="2278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3595E504" w14:textId="77777777" w:rsidR="00760DBA" w:rsidRPr="008E0D90" w:rsidRDefault="00760DBA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4F81BD" w:themeColor="accent1"/>
            </w:rPr>
          </w:pPr>
        </w:p>
      </w:tc>
    </w:tr>
  </w:tbl>
  <w:p w14:paraId="0419B694" w14:textId="77777777" w:rsidR="00760DBA" w:rsidRDefault="00760D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76A3F" w14:textId="77777777" w:rsidR="00760DBA" w:rsidRDefault="00760DBA" w:rsidP="00965A56">
    <w:pPr>
      <w:pStyle w:val="Header"/>
      <w:jc w:val="right"/>
    </w:pPr>
    <w:r>
      <w:rPr>
        <w:noProof/>
        <w:lang w:eastAsia="en-US" w:bidi="ar-SA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C676376" wp14:editId="255F93A4">
              <wp:simplePos x="0" y="0"/>
              <wp:positionH relativeFrom="column">
                <wp:posOffset>0</wp:posOffset>
              </wp:positionH>
              <wp:positionV relativeFrom="paragraph">
                <wp:posOffset>464820</wp:posOffset>
              </wp:positionV>
              <wp:extent cx="6858000" cy="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6858000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bg1">
                            <a:lumMod val="50000"/>
                          </a:schemeClr>
                        </a:solidFill>
                      </a:ln>
                      <a:effectLst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<w:pict>
            <v:line w14:anchorId="71604A77" id="Straight Connector 3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6.6pt" to="540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" strokecolor="#7f7f7f [1612]" strokeweight="1pt"/>
          </w:pict>
        </mc:Fallback>
      </mc:AlternateContent>
    </w:r>
    <w:r w:rsidRPr="00007818">
      <w:t xml:space="preserve"> </w:t>
    </w:r>
    <w:r>
      <w:rPr>
        <w:noProof/>
        <w:lang w:eastAsia="en-US" w:bidi="ar-SA"/>
      </w:rPr>
      <w:drawing>
        <wp:inline distT="0" distB="0" distL="0" distR="0" wp14:anchorId="5EAFB219" wp14:editId="155059C7">
          <wp:extent cx="1828800" cy="320640"/>
          <wp:effectExtent l="0" t="0" r="0" b="1016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320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br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40ACAE" w14:textId="77777777" w:rsidR="00760DBA" w:rsidRDefault="00760DBA">
    <w:pPr>
      <w:pStyle w:val="Header"/>
    </w:pPr>
    <w:r>
      <w:rPr>
        <w:noProof/>
        <w:lang w:eastAsia="en-US" w:bidi="ar-SA"/>
      </w:rPr>
      <w:drawing>
        <wp:anchor distT="0" distB="0" distL="114300" distR="114300" simplePos="0" relativeHeight="251661312" behindDoc="0" locked="0" layoutInCell="1" allowOverlap="1" wp14:anchorId="4690E1F6" wp14:editId="3F397CD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2085594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20855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</w:abstractNum>
  <w:abstractNum w:abstractNumId="2" w15:restartNumberingAfterBreak="0">
    <w:nsid w:val="00000004"/>
    <w:multiLevelType w:val="singleLevel"/>
    <w:tmpl w:val="00000004"/>
    <w:lvl w:ilvl="0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cs="Symbol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</w:abstractNum>
  <w:abstractNum w:abstractNumId="4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</w:abstractNum>
  <w:abstractNum w:abstractNumId="5" w15:restartNumberingAfterBreak="0">
    <w:nsid w:val="079E6A2B"/>
    <w:multiLevelType w:val="multilevel"/>
    <w:tmpl w:val="66D2D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9F5273"/>
    <w:multiLevelType w:val="multilevel"/>
    <w:tmpl w:val="8D509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DC62B4"/>
    <w:multiLevelType w:val="hybridMultilevel"/>
    <w:tmpl w:val="3CC0E8B0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E1A200B"/>
    <w:multiLevelType w:val="multilevel"/>
    <w:tmpl w:val="FBD49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DD4EA2"/>
    <w:multiLevelType w:val="hybridMultilevel"/>
    <w:tmpl w:val="C3121F2E"/>
    <w:lvl w:ilvl="0" w:tplc="7DACAE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0B33E6"/>
    <w:multiLevelType w:val="hybridMultilevel"/>
    <w:tmpl w:val="DEE0B20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B5979"/>
    <w:multiLevelType w:val="hybridMultilevel"/>
    <w:tmpl w:val="61CC309A"/>
    <w:lvl w:ilvl="0" w:tplc="2CC62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41359F5"/>
    <w:multiLevelType w:val="hybridMultilevel"/>
    <w:tmpl w:val="95AA1A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CF47F91"/>
    <w:multiLevelType w:val="multilevel"/>
    <w:tmpl w:val="70E69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64D6D"/>
    <w:multiLevelType w:val="hybridMultilevel"/>
    <w:tmpl w:val="D65E4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D2387"/>
    <w:multiLevelType w:val="multilevel"/>
    <w:tmpl w:val="370E9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DD32ED"/>
    <w:multiLevelType w:val="multilevel"/>
    <w:tmpl w:val="E0E4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934BFE"/>
    <w:multiLevelType w:val="hybridMultilevel"/>
    <w:tmpl w:val="42B23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087E95"/>
    <w:multiLevelType w:val="multilevel"/>
    <w:tmpl w:val="D6EC9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6CE6109"/>
    <w:multiLevelType w:val="hybridMultilevel"/>
    <w:tmpl w:val="F9DC340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0" w15:restartNumberingAfterBreak="0">
    <w:nsid w:val="5D5C4EB0"/>
    <w:multiLevelType w:val="hybridMultilevel"/>
    <w:tmpl w:val="E3C8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E2385"/>
    <w:multiLevelType w:val="hybridMultilevel"/>
    <w:tmpl w:val="163ED1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584FF1"/>
    <w:multiLevelType w:val="multilevel"/>
    <w:tmpl w:val="3BACB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6E0929"/>
    <w:multiLevelType w:val="hybridMultilevel"/>
    <w:tmpl w:val="45621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20314"/>
    <w:multiLevelType w:val="hybridMultilevel"/>
    <w:tmpl w:val="7BBECEF2"/>
    <w:lvl w:ilvl="0" w:tplc="ACA81DA6">
      <w:start w:val="1"/>
      <w:numFmt w:val="decimal"/>
      <w:lvlText w:val="%1)"/>
      <w:lvlJc w:val="left"/>
      <w:pPr>
        <w:ind w:left="780" w:hanging="420"/>
      </w:pPr>
      <w:rPr>
        <w:rFonts w:cs="Times New Roman"/>
        <w:color w:val="1F497D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78D5C59"/>
    <w:multiLevelType w:val="hybridMultilevel"/>
    <w:tmpl w:val="0C86B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4F2396"/>
    <w:multiLevelType w:val="multilevel"/>
    <w:tmpl w:val="F93CF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0A6FD6"/>
    <w:multiLevelType w:val="multilevel"/>
    <w:tmpl w:val="83827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B245463"/>
    <w:multiLevelType w:val="multilevel"/>
    <w:tmpl w:val="25DE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7"/>
  </w:num>
  <w:num w:numId="7">
    <w:abstractNumId w:val="17"/>
  </w:num>
  <w:num w:numId="8">
    <w:abstractNumId w:val="11"/>
  </w:num>
  <w:num w:numId="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15"/>
  </w:num>
  <w:num w:numId="12">
    <w:abstractNumId w:val="26"/>
  </w:num>
  <w:num w:numId="13">
    <w:abstractNumId w:val="13"/>
  </w:num>
  <w:num w:numId="14">
    <w:abstractNumId w:val="6"/>
  </w:num>
  <w:num w:numId="15">
    <w:abstractNumId w:val="27"/>
  </w:num>
  <w:num w:numId="16">
    <w:abstractNumId w:val="8"/>
  </w:num>
  <w:num w:numId="17">
    <w:abstractNumId w:val="25"/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2"/>
  </w:num>
  <w:num w:numId="20">
    <w:abstractNumId w:val="12"/>
  </w:num>
  <w:num w:numId="21">
    <w:abstractNumId w:val="20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23"/>
  </w:num>
  <w:num w:numId="26">
    <w:abstractNumId w:val="16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9"/>
  </w:num>
  <w:num w:numId="28">
    <w:abstractNumId w:val="14"/>
  </w:num>
  <w:num w:numId="29">
    <w:abstractNumId w:val="5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818"/>
    <w:rsid w:val="000063AA"/>
    <w:rsid w:val="0000765A"/>
    <w:rsid w:val="00007818"/>
    <w:rsid w:val="00007BB0"/>
    <w:rsid w:val="00014642"/>
    <w:rsid w:val="00021EBF"/>
    <w:rsid w:val="00021F66"/>
    <w:rsid w:val="000242B1"/>
    <w:rsid w:val="00024442"/>
    <w:rsid w:val="00030747"/>
    <w:rsid w:val="000344D2"/>
    <w:rsid w:val="00035085"/>
    <w:rsid w:val="00035289"/>
    <w:rsid w:val="00050F45"/>
    <w:rsid w:val="0005135A"/>
    <w:rsid w:val="0005210C"/>
    <w:rsid w:val="0005281F"/>
    <w:rsid w:val="0005560C"/>
    <w:rsid w:val="0005637F"/>
    <w:rsid w:val="00057828"/>
    <w:rsid w:val="00061CAA"/>
    <w:rsid w:val="00062341"/>
    <w:rsid w:val="0007121C"/>
    <w:rsid w:val="0007155D"/>
    <w:rsid w:val="00072920"/>
    <w:rsid w:val="00076A04"/>
    <w:rsid w:val="00080002"/>
    <w:rsid w:val="000818FA"/>
    <w:rsid w:val="000824F8"/>
    <w:rsid w:val="00083716"/>
    <w:rsid w:val="00092288"/>
    <w:rsid w:val="000927D0"/>
    <w:rsid w:val="000A0ACD"/>
    <w:rsid w:val="000A12AD"/>
    <w:rsid w:val="000A1409"/>
    <w:rsid w:val="000B205F"/>
    <w:rsid w:val="000C79FE"/>
    <w:rsid w:val="000C7BA1"/>
    <w:rsid w:val="000D08CF"/>
    <w:rsid w:val="000D561E"/>
    <w:rsid w:val="000E1BD9"/>
    <w:rsid w:val="000E3075"/>
    <w:rsid w:val="000E3735"/>
    <w:rsid w:val="000F4028"/>
    <w:rsid w:val="00101382"/>
    <w:rsid w:val="00103B25"/>
    <w:rsid w:val="00107C71"/>
    <w:rsid w:val="001204FC"/>
    <w:rsid w:val="0013252E"/>
    <w:rsid w:val="00133713"/>
    <w:rsid w:val="00135D38"/>
    <w:rsid w:val="001416DB"/>
    <w:rsid w:val="00141DF6"/>
    <w:rsid w:val="001437E8"/>
    <w:rsid w:val="00144418"/>
    <w:rsid w:val="00150423"/>
    <w:rsid w:val="00151C80"/>
    <w:rsid w:val="00153399"/>
    <w:rsid w:val="00155D04"/>
    <w:rsid w:val="0015612C"/>
    <w:rsid w:val="00156468"/>
    <w:rsid w:val="001601A6"/>
    <w:rsid w:val="001615C9"/>
    <w:rsid w:val="001649C8"/>
    <w:rsid w:val="00166E8D"/>
    <w:rsid w:val="00175B1B"/>
    <w:rsid w:val="00176531"/>
    <w:rsid w:val="00177574"/>
    <w:rsid w:val="00181A64"/>
    <w:rsid w:val="00181CF4"/>
    <w:rsid w:val="00181E3C"/>
    <w:rsid w:val="00183097"/>
    <w:rsid w:val="00184118"/>
    <w:rsid w:val="001938FD"/>
    <w:rsid w:val="00197971"/>
    <w:rsid w:val="001A022B"/>
    <w:rsid w:val="001A4BFB"/>
    <w:rsid w:val="001A65D8"/>
    <w:rsid w:val="001A7E2E"/>
    <w:rsid w:val="001B2887"/>
    <w:rsid w:val="001B31C6"/>
    <w:rsid w:val="001B3648"/>
    <w:rsid w:val="001B4502"/>
    <w:rsid w:val="001C061E"/>
    <w:rsid w:val="001C0A2B"/>
    <w:rsid w:val="001D437D"/>
    <w:rsid w:val="001D4543"/>
    <w:rsid w:val="001F30BE"/>
    <w:rsid w:val="001F64CE"/>
    <w:rsid w:val="001F6593"/>
    <w:rsid w:val="00201896"/>
    <w:rsid w:val="00203749"/>
    <w:rsid w:val="00210B71"/>
    <w:rsid w:val="00212249"/>
    <w:rsid w:val="002125D5"/>
    <w:rsid w:val="00217B18"/>
    <w:rsid w:val="00221620"/>
    <w:rsid w:val="00224E2A"/>
    <w:rsid w:val="00237634"/>
    <w:rsid w:val="00241538"/>
    <w:rsid w:val="00243BB0"/>
    <w:rsid w:val="002474B5"/>
    <w:rsid w:val="002536A7"/>
    <w:rsid w:val="00253FA3"/>
    <w:rsid w:val="00255607"/>
    <w:rsid w:val="00255E80"/>
    <w:rsid w:val="00261F2E"/>
    <w:rsid w:val="0027081E"/>
    <w:rsid w:val="00270A67"/>
    <w:rsid w:val="00272A4B"/>
    <w:rsid w:val="00275681"/>
    <w:rsid w:val="00283FB1"/>
    <w:rsid w:val="00291973"/>
    <w:rsid w:val="002A1998"/>
    <w:rsid w:val="002A37AD"/>
    <w:rsid w:val="002A7C40"/>
    <w:rsid w:val="002B1988"/>
    <w:rsid w:val="002B4CB0"/>
    <w:rsid w:val="002C07EF"/>
    <w:rsid w:val="002C3B8E"/>
    <w:rsid w:val="002D13C8"/>
    <w:rsid w:val="002D14CF"/>
    <w:rsid w:val="002D3187"/>
    <w:rsid w:val="002D6AFE"/>
    <w:rsid w:val="002D6D97"/>
    <w:rsid w:val="002E17B5"/>
    <w:rsid w:val="002E5D4D"/>
    <w:rsid w:val="002F01C1"/>
    <w:rsid w:val="002F0CE2"/>
    <w:rsid w:val="002F3261"/>
    <w:rsid w:val="002F3CA2"/>
    <w:rsid w:val="002F68EB"/>
    <w:rsid w:val="00300F33"/>
    <w:rsid w:val="00302CA7"/>
    <w:rsid w:val="0030387D"/>
    <w:rsid w:val="00303A8E"/>
    <w:rsid w:val="003076B5"/>
    <w:rsid w:val="00312D4B"/>
    <w:rsid w:val="003202AC"/>
    <w:rsid w:val="00322646"/>
    <w:rsid w:val="00323906"/>
    <w:rsid w:val="00323ED1"/>
    <w:rsid w:val="00336F0A"/>
    <w:rsid w:val="00345259"/>
    <w:rsid w:val="003462CD"/>
    <w:rsid w:val="0034758F"/>
    <w:rsid w:val="00350897"/>
    <w:rsid w:val="003562DD"/>
    <w:rsid w:val="003565E6"/>
    <w:rsid w:val="00357950"/>
    <w:rsid w:val="0036250F"/>
    <w:rsid w:val="0036324B"/>
    <w:rsid w:val="003636F6"/>
    <w:rsid w:val="00364BA9"/>
    <w:rsid w:val="003731DC"/>
    <w:rsid w:val="00384840"/>
    <w:rsid w:val="0039014B"/>
    <w:rsid w:val="00391225"/>
    <w:rsid w:val="00392D62"/>
    <w:rsid w:val="003947D3"/>
    <w:rsid w:val="00396DF5"/>
    <w:rsid w:val="003972B1"/>
    <w:rsid w:val="003A088A"/>
    <w:rsid w:val="003A4178"/>
    <w:rsid w:val="003A450F"/>
    <w:rsid w:val="003B3638"/>
    <w:rsid w:val="003B5FDB"/>
    <w:rsid w:val="003D1779"/>
    <w:rsid w:val="003D40F6"/>
    <w:rsid w:val="003E3C75"/>
    <w:rsid w:val="003E53CA"/>
    <w:rsid w:val="003F2FDF"/>
    <w:rsid w:val="003F69BA"/>
    <w:rsid w:val="004005A7"/>
    <w:rsid w:val="0040479B"/>
    <w:rsid w:val="00405D16"/>
    <w:rsid w:val="00410BC8"/>
    <w:rsid w:val="00414869"/>
    <w:rsid w:val="0041728B"/>
    <w:rsid w:val="00421EFA"/>
    <w:rsid w:val="0043099B"/>
    <w:rsid w:val="00432F2C"/>
    <w:rsid w:val="00433795"/>
    <w:rsid w:val="00433B04"/>
    <w:rsid w:val="00442009"/>
    <w:rsid w:val="00445874"/>
    <w:rsid w:val="00446385"/>
    <w:rsid w:val="00457213"/>
    <w:rsid w:val="00465617"/>
    <w:rsid w:val="0047096E"/>
    <w:rsid w:val="00470CEC"/>
    <w:rsid w:val="00472AF7"/>
    <w:rsid w:val="00481BD2"/>
    <w:rsid w:val="00482536"/>
    <w:rsid w:val="00484BB0"/>
    <w:rsid w:val="00486AFD"/>
    <w:rsid w:val="004871CD"/>
    <w:rsid w:val="0049011A"/>
    <w:rsid w:val="0049362C"/>
    <w:rsid w:val="00493AA4"/>
    <w:rsid w:val="004959FC"/>
    <w:rsid w:val="00497D2F"/>
    <w:rsid w:val="004A1FBB"/>
    <w:rsid w:val="004A2D37"/>
    <w:rsid w:val="004A6B90"/>
    <w:rsid w:val="004C133F"/>
    <w:rsid w:val="004C35F0"/>
    <w:rsid w:val="004D142C"/>
    <w:rsid w:val="004E2D3B"/>
    <w:rsid w:val="004E3C47"/>
    <w:rsid w:val="004E7B40"/>
    <w:rsid w:val="004F4DCF"/>
    <w:rsid w:val="004F7282"/>
    <w:rsid w:val="005002C0"/>
    <w:rsid w:val="00506111"/>
    <w:rsid w:val="005121FD"/>
    <w:rsid w:val="0051387A"/>
    <w:rsid w:val="00515466"/>
    <w:rsid w:val="005160C4"/>
    <w:rsid w:val="00523456"/>
    <w:rsid w:val="00526C62"/>
    <w:rsid w:val="00534514"/>
    <w:rsid w:val="0054037C"/>
    <w:rsid w:val="005408E0"/>
    <w:rsid w:val="00546940"/>
    <w:rsid w:val="00553B1E"/>
    <w:rsid w:val="005565B6"/>
    <w:rsid w:val="00557CF4"/>
    <w:rsid w:val="005600BC"/>
    <w:rsid w:val="005635F7"/>
    <w:rsid w:val="00584A3D"/>
    <w:rsid w:val="00591D3D"/>
    <w:rsid w:val="00596334"/>
    <w:rsid w:val="005A12EC"/>
    <w:rsid w:val="005A2432"/>
    <w:rsid w:val="005A39A4"/>
    <w:rsid w:val="005A40A6"/>
    <w:rsid w:val="005A4553"/>
    <w:rsid w:val="005A4570"/>
    <w:rsid w:val="005A64F8"/>
    <w:rsid w:val="005A7A46"/>
    <w:rsid w:val="005B03D8"/>
    <w:rsid w:val="005B346C"/>
    <w:rsid w:val="005B49A4"/>
    <w:rsid w:val="005B607E"/>
    <w:rsid w:val="005B6A95"/>
    <w:rsid w:val="005B7859"/>
    <w:rsid w:val="005D3810"/>
    <w:rsid w:val="005D3DAE"/>
    <w:rsid w:val="005E4026"/>
    <w:rsid w:val="005F2681"/>
    <w:rsid w:val="005F6C9B"/>
    <w:rsid w:val="00603643"/>
    <w:rsid w:val="006102DE"/>
    <w:rsid w:val="00610750"/>
    <w:rsid w:val="00611BD9"/>
    <w:rsid w:val="00612F7F"/>
    <w:rsid w:val="00623001"/>
    <w:rsid w:val="0062411D"/>
    <w:rsid w:val="00624B4C"/>
    <w:rsid w:val="0062717B"/>
    <w:rsid w:val="00627354"/>
    <w:rsid w:val="006275A1"/>
    <w:rsid w:val="006279A7"/>
    <w:rsid w:val="0063422B"/>
    <w:rsid w:val="00646C99"/>
    <w:rsid w:val="00647E30"/>
    <w:rsid w:val="00650810"/>
    <w:rsid w:val="00651DCF"/>
    <w:rsid w:val="00655078"/>
    <w:rsid w:val="006556F8"/>
    <w:rsid w:val="00660ABF"/>
    <w:rsid w:val="00674C04"/>
    <w:rsid w:val="00674C73"/>
    <w:rsid w:val="00675337"/>
    <w:rsid w:val="006851B0"/>
    <w:rsid w:val="006869CC"/>
    <w:rsid w:val="00691252"/>
    <w:rsid w:val="00691380"/>
    <w:rsid w:val="006A3122"/>
    <w:rsid w:val="006A7A4E"/>
    <w:rsid w:val="006A7BF8"/>
    <w:rsid w:val="006B061A"/>
    <w:rsid w:val="006B2661"/>
    <w:rsid w:val="006B7751"/>
    <w:rsid w:val="006C070B"/>
    <w:rsid w:val="006C083B"/>
    <w:rsid w:val="006C5F06"/>
    <w:rsid w:val="006C6268"/>
    <w:rsid w:val="006C6DE9"/>
    <w:rsid w:val="006C7FCA"/>
    <w:rsid w:val="006D1DB5"/>
    <w:rsid w:val="006D4504"/>
    <w:rsid w:val="006E07B2"/>
    <w:rsid w:val="006E183D"/>
    <w:rsid w:val="006E1D75"/>
    <w:rsid w:val="006E25C9"/>
    <w:rsid w:val="00704473"/>
    <w:rsid w:val="0070671C"/>
    <w:rsid w:val="00707DD3"/>
    <w:rsid w:val="007101BF"/>
    <w:rsid w:val="00715E7B"/>
    <w:rsid w:val="007208B8"/>
    <w:rsid w:val="007209BF"/>
    <w:rsid w:val="00721531"/>
    <w:rsid w:val="00730D1A"/>
    <w:rsid w:val="00730DD0"/>
    <w:rsid w:val="00735125"/>
    <w:rsid w:val="00735A34"/>
    <w:rsid w:val="007376D7"/>
    <w:rsid w:val="007604D0"/>
    <w:rsid w:val="00760DBA"/>
    <w:rsid w:val="00762BDF"/>
    <w:rsid w:val="00763053"/>
    <w:rsid w:val="00765631"/>
    <w:rsid w:val="007720FD"/>
    <w:rsid w:val="00777099"/>
    <w:rsid w:val="00777B48"/>
    <w:rsid w:val="00777EA8"/>
    <w:rsid w:val="00780182"/>
    <w:rsid w:val="0078260D"/>
    <w:rsid w:val="007904AF"/>
    <w:rsid w:val="007A43E4"/>
    <w:rsid w:val="007B53DC"/>
    <w:rsid w:val="007C75A7"/>
    <w:rsid w:val="007D0311"/>
    <w:rsid w:val="007D3063"/>
    <w:rsid w:val="007E4C04"/>
    <w:rsid w:val="007E4C07"/>
    <w:rsid w:val="007E7888"/>
    <w:rsid w:val="007F0D47"/>
    <w:rsid w:val="0080062D"/>
    <w:rsid w:val="00802F1F"/>
    <w:rsid w:val="0080392F"/>
    <w:rsid w:val="00804AC5"/>
    <w:rsid w:val="0080574B"/>
    <w:rsid w:val="008066B2"/>
    <w:rsid w:val="00806C69"/>
    <w:rsid w:val="0081070D"/>
    <w:rsid w:val="008147C7"/>
    <w:rsid w:val="00815DCD"/>
    <w:rsid w:val="008212B3"/>
    <w:rsid w:val="00821929"/>
    <w:rsid w:val="00821BC6"/>
    <w:rsid w:val="00824C7E"/>
    <w:rsid w:val="00825C92"/>
    <w:rsid w:val="00827F3D"/>
    <w:rsid w:val="00843CCB"/>
    <w:rsid w:val="008453BC"/>
    <w:rsid w:val="008455CA"/>
    <w:rsid w:val="0085239C"/>
    <w:rsid w:val="00863289"/>
    <w:rsid w:val="00863B9B"/>
    <w:rsid w:val="0086543A"/>
    <w:rsid w:val="00871C53"/>
    <w:rsid w:val="00882B74"/>
    <w:rsid w:val="00883BF7"/>
    <w:rsid w:val="008844F6"/>
    <w:rsid w:val="00891C1C"/>
    <w:rsid w:val="008A7D1B"/>
    <w:rsid w:val="008B1A86"/>
    <w:rsid w:val="008C33EE"/>
    <w:rsid w:val="008D2BE5"/>
    <w:rsid w:val="008D302C"/>
    <w:rsid w:val="008D5355"/>
    <w:rsid w:val="008E5331"/>
    <w:rsid w:val="008F203B"/>
    <w:rsid w:val="008F4E92"/>
    <w:rsid w:val="00901779"/>
    <w:rsid w:val="009059F9"/>
    <w:rsid w:val="00907BE3"/>
    <w:rsid w:val="0092020E"/>
    <w:rsid w:val="00920950"/>
    <w:rsid w:val="009303B5"/>
    <w:rsid w:val="00934C85"/>
    <w:rsid w:val="009362DF"/>
    <w:rsid w:val="0094028C"/>
    <w:rsid w:val="00945ED7"/>
    <w:rsid w:val="00951A1A"/>
    <w:rsid w:val="009556EF"/>
    <w:rsid w:val="00961405"/>
    <w:rsid w:val="00965629"/>
    <w:rsid w:val="00965A56"/>
    <w:rsid w:val="00966C1F"/>
    <w:rsid w:val="00972CCC"/>
    <w:rsid w:val="0097323A"/>
    <w:rsid w:val="009762F6"/>
    <w:rsid w:val="00977BAC"/>
    <w:rsid w:val="00982351"/>
    <w:rsid w:val="00986A31"/>
    <w:rsid w:val="00986CEB"/>
    <w:rsid w:val="00987713"/>
    <w:rsid w:val="009972DD"/>
    <w:rsid w:val="009A2BA1"/>
    <w:rsid w:val="009B20C1"/>
    <w:rsid w:val="009B2C2D"/>
    <w:rsid w:val="009B434D"/>
    <w:rsid w:val="009B47D5"/>
    <w:rsid w:val="009B6454"/>
    <w:rsid w:val="009B66BE"/>
    <w:rsid w:val="009B6766"/>
    <w:rsid w:val="009E2478"/>
    <w:rsid w:val="009E32A1"/>
    <w:rsid w:val="009F3319"/>
    <w:rsid w:val="009F3E78"/>
    <w:rsid w:val="00A01365"/>
    <w:rsid w:val="00A01DA3"/>
    <w:rsid w:val="00A06717"/>
    <w:rsid w:val="00A118B9"/>
    <w:rsid w:val="00A139AA"/>
    <w:rsid w:val="00A20C24"/>
    <w:rsid w:val="00A23D9D"/>
    <w:rsid w:val="00A3085F"/>
    <w:rsid w:val="00A352ED"/>
    <w:rsid w:val="00A36297"/>
    <w:rsid w:val="00A3706C"/>
    <w:rsid w:val="00A37D58"/>
    <w:rsid w:val="00A41C69"/>
    <w:rsid w:val="00A43E34"/>
    <w:rsid w:val="00A447FC"/>
    <w:rsid w:val="00A51554"/>
    <w:rsid w:val="00A51DF1"/>
    <w:rsid w:val="00A5294B"/>
    <w:rsid w:val="00A61B1C"/>
    <w:rsid w:val="00A643A9"/>
    <w:rsid w:val="00A646DB"/>
    <w:rsid w:val="00A66972"/>
    <w:rsid w:val="00A717E1"/>
    <w:rsid w:val="00A71FF0"/>
    <w:rsid w:val="00A74A06"/>
    <w:rsid w:val="00A75268"/>
    <w:rsid w:val="00A813CC"/>
    <w:rsid w:val="00A86BDA"/>
    <w:rsid w:val="00A92EC1"/>
    <w:rsid w:val="00A938B1"/>
    <w:rsid w:val="00A9441D"/>
    <w:rsid w:val="00A96E2C"/>
    <w:rsid w:val="00A976A8"/>
    <w:rsid w:val="00AA366A"/>
    <w:rsid w:val="00AA676B"/>
    <w:rsid w:val="00AA735F"/>
    <w:rsid w:val="00AB0D50"/>
    <w:rsid w:val="00AB3FD2"/>
    <w:rsid w:val="00AB6519"/>
    <w:rsid w:val="00AC2B57"/>
    <w:rsid w:val="00AC2ED9"/>
    <w:rsid w:val="00AC4EEB"/>
    <w:rsid w:val="00AC57A8"/>
    <w:rsid w:val="00AD00DB"/>
    <w:rsid w:val="00AE0A73"/>
    <w:rsid w:val="00AE2573"/>
    <w:rsid w:val="00AF40A6"/>
    <w:rsid w:val="00B00045"/>
    <w:rsid w:val="00B015DD"/>
    <w:rsid w:val="00B0403E"/>
    <w:rsid w:val="00B04655"/>
    <w:rsid w:val="00B058CC"/>
    <w:rsid w:val="00B121F2"/>
    <w:rsid w:val="00B130CB"/>
    <w:rsid w:val="00B167AD"/>
    <w:rsid w:val="00B25563"/>
    <w:rsid w:val="00B276B7"/>
    <w:rsid w:val="00B31178"/>
    <w:rsid w:val="00B32264"/>
    <w:rsid w:val="00B43239"/>
    <w:rsid w:val="00B44FDF"/>
    <w:rsid w:val="00B4776C"/>
    <w:rsid w:val="00B5216C"/>
    <w:rsid w:val="00B52CD3"/>
    <w:rsid w:val="00B53234"/>
    <w:rsid w:val="00B533DE"/>
    <w:rsid w:val="00B55FC5"/>
    <w:rsid w:val="00B61158"/>
    <w:rsid w:val="00B61A44"/>
    <w:rsid w:val="00B61B32"/>
    <w:rsid w:val="00B63F24"/>
    <w:rsid w:val="00B650B1"/>
    <w:rsid w:val="00B65584"/>
    <w:rsid w:val="00B65771"/>
    <w:rsid w:val="00B70A62"/>
    <w:rsid w:val="00B75481"/>
    <w:rsid w:val="00B76A48"/>
    <w:rsid w:val="00B76A77"/>
    <w:rsid w:val="00B771CE"/>
    <w:rsid w:val="00B8013A"/>
    <w:rsid w:val="00B837E8"/>
    <w:rsid w:val="00BA21D4"/>
    <w:rsid w:val="00BA253A"/>
    <w:rsid w:val="00BA2571"/>
    <w:rsid w:val="00BB3E5B"/>
    <w:rsid w:val="00BB449F"/>
    <w:rsid w:val="00BB5E65"/>
    <w:rsid w:val="00BC109F"/>
    <w:rsid w:val="00BD021D"/>
    <w:rsid w:val="00BD0E0E"/>
    <w:rsid w:val="00BD0E9B"/>
    <w:rsid w:val="00BD1551"/>
    <w:rsid w:val="00BE22BD"/>
    <w:rsid w:val="00BE28EE"/>
    <w:rsid w:val="00BE4BFF"/>
    <w:rsid w:val="00BE7321"/>
    <w:rsid w:val="00C110E0"/>
    <w:rsid w:val="00C16231"/>
    <w:rsid w:val="00C1640D"/>
    <w:rsid w:val="00C2157F"/>
    <w:rsid w:val="00C24C64"/>
    <w:rsid w:val="00C2507A"/>
    <w:rsid w:val="00C25AEE"/>
    <w:rsid w:val="00C26D62"/>
    <w:rsid w:val="00C33815"/>
    <w:rsid w:val="00C34570"/>
    <w:rsid w:val="00C42850"/>
    <w:rsid w:val="00C45D4D"/>
    <w:rsid w:val="00C501FE"/>
    <w:rsid w:val="00C50FD5"/>
    <w:rsid w:val="00C569EC"/>
    <w:rsid w:val="00C602DA"/>
    <w:rsid w:val="00C734E1"/>
    <w:rsid w:val="00C7379F"/>
    <w:rsid w:val="00C73862"/>
    <w:rsid w:val="00C770CA"/>
    <w:rsid w:val="00C85FDF"/>
    <w:rsid w:val="00C86554"/>
    <w:rsid w:val="00CA0F6B"/>
    <w:rsid w:val="00CA1095"/>
    <w:rsid w:val="00CA1DB9"/>
    <w:rsid w:val="00CA3836"/>
    <w:rsid w:val="00CA52F8"/>
    <w:rsid w:val="00CA6445"/>
    <w:rsid w:val="00CB19B4"/>
    <w:rsid w:val="00CB731A"/>
    <w:rsid w:val="00CC2A0F"/>
    <w:rsid w:val="00CD1992"/>
    <w:rsid w:val="00CD4D68"/>
    <w:rsid w:val="00CD4EAF"/>
    <w:rsid w:val="00CD67E4"/>
    <w:rsid w:val="00CD7E77"/>
    <w:rsid w:val="00CE0B1D"/>
    <w:rsid w:val="00CF1575"/>
    <w:rsid w:val="00CF6CF5"/>
    <w:rsid w:val="00D04F95"/>
    <w:rsid w:val="00D05F05"/>
    <w:rsid w:val="00D14397"/>
    <w:rsid w:val="00D151D2"/>
    <w:rsid w:val="00D152C8"/>
    <w:rsid w:val="00D1617C"/>
    <w:rsid w:val="00D16B2D"/>
    <w:rsid w:val="00D16C7B"/>
    <w:rsid w:val="00D17211"/>
    <w:rsid w:val="00D23FFD"/>
    <w:rsid w:val="00D26684"/>
    <w:rsid w:val="00D27425"/>
    <w:rsid w:val="00D327D4"/>
    <w:rsid w:val="00D35E1A"/>
    <w:rsid w:val="00D42EB5"/>
    <w:rsid w:val="00D50971"/>
    <w:rsid w:val="00D52A5B"/>
    <w:rsid w:val="00D55297"/>
    <w:rsid w:val="00D55489"/>
    <w:rsid w:val="00D56529"/>
    <w:rsid w:val="00D574E9"/>
    <w:rsid w:val="00D6016D"/>
    <w:rsid w:val="00D67781"/>
    <w:rsid w:val="00D92B05"/>
    <w:rsid w:val="00D92C7F"/>
    <w:rsid w:val="00D946C2"/>
    <w:rsid w:val="00D964C7"/>
    <w:rsid w:val="00DA652E"/>
    <w:rsid w:val="00DB3A5C"/>
    <w:rsid w:val="00DB5CE0"/>
    <w:rsid w:val="00DB6025"/>
    <w:rsid w:val="00DB6BE8"/>
    <w:rsid w:val="00DB7257"/>
    <w:rsid w:val="00DB7A8A"/>
    <w:rsid w:val="00DC246F"/>
    <w:rsid w:val="00DC40CF"/>
    <w:rsid w:val="00DC432F"/>
    <w:rsid w:val="00DD1D5F"/>
    <w:rsid w:val="00DD58DC"/>
    <w:rsid w:val="00DE1C8E"/>
    <w:rsid w:val="00DE6DEA"/>
    <w:rsid w:val="00DF7E3D"/>
    <w:rsid w:val="00E02BE2"/>
    <w:rsid w:val="00E04131"/>
    <w:rsid w:val="00E0538D"/>
    <w:rsid w:val="00E107FB"/>
    <w:rsid w:val="00E16867"/>
    <w:rsid w:val="00E1755E"/>
    <w:rsid w:val="00E35341"/>
    <w:rsid w:val="00E36A24"/>
    <w:rsid w:val="00E43AB5"/>
    <w:rsid w:val="00E53779"/>
    <w:rsid w:val="00E55BB4"/>
    <w:rsid w:val="00E6020F"/>
    <w:rsid w:val="00E60561"/>
    <w:rsid w:val="00E65720"/>
    <w:rsid w:val="00E65F20"/>
    <w:rsid w:val="00E676B1"/>
    <w:rsid w:val="00E74A0E"/>
    <w:rsid w:val="00E77E2F"/>
    <w:rsid w:val="00E828E1"/>
    <w:rsid w:val="00E82ACC"/>
    <w:rsid w:val="00E84184"/>
    <w:rsid w:val="00E84589"/>
    <w:rsid w:val="00E86FCA"/>
    <w:rsid w:val="00EA0A8D"/>
    <w:rsid w:val="00EA0B7B"/>
    <w:rsid w:val="00EA2738"/>
    <w:rsid w:val="00EB3161"/>
    <w:rsid w:val="00EB3617"/>
    <w:rsid w:val="00EB38EB"/>
    <w:rsid w:val="00EB3C80"/>
    <w:rsid w:val="00EB5519"/>
    <w:rsid w:val="00EB711A"/>
    <w:rsid w:val="00EC1253"/>
    <w:rsid w:val="00EC41A0"/>
    <w:rsid w:val="00ED30B5"/>
    <w:rsid w:val="00ED3DD1"/>
    <w:rsid w:val="00ED4AD9"/>
    <w:rsid w:val="00ED7AF3"/>
    <w:rsid w:val="00F02FB2"/>
    <w:rsid w:val="00F03DE5"/>
    <w:rsid w:val="00F05B43"/>
    <w:rsid w:val="00F06DA5"/>
    <w:rsid w:val="00F1158C"/>
    <w:rsid w:val="00F12116"/>
    <w:rsid w:val="00F2748B"/>
    <w:rsid w:val="00F3218C"/>
    <w:rsid w:val="00F43602"/>
    <w:rsid w:val="00F463A7"/>
    <w:rsid w:val="00F475F7"/>
    <w:rsid w:val="00F52DEF"/>
    <w:rsid w:val="00F5327C"/>
    <w:rsid w:val="00F5466A"/>
    <w:rsid w:val="00F6193A"/>
    <w:rsid w:val="00F6231B"/>
    <w:rsid w:val="00F62478"/>
    <w:rsid w:val="00F63CAA"/>
    <w:rsid w:val="00F708E0"/>
    <w:rsid w:val="00F70EA8"/>
    <w:rsid w:val="00F71AF5"/>
    <w:rsid w:val="00F72944"/>
    <w:rsid w:val="00F73E64"/>
    <w:rsid w:val="00F7410D"/>
    <w:rsid w:val="00F748C2"/>
    <w:rsid w:val="00F7678E"/>
    <w:rsid w:val="00F77F9C"/>
    <w:rsid w:val="00F9223C"/>
    <w:rsid w:val="00F9256C"/>
    <w:rsid w:val="00F935D6"/>
    <w:rsid w:val="00F94330"/>
    <w:rsid w:val="00FA0143"/>
    <w:rsid w:val="00FA7C0F"/>
    <w:rsid w:val="00FB1080"/>
    <w:rsid w:val="00FB1D95"/>
    <w:rsid w:val="00FB2EB1"/>
    <w:rsid w:val="00FC0F98"/>
    <w:rsid w:val="00FC6F07"/>
    <w:rsid w:val="00FD2C04"/>
    <w:rsid w:val="00FD44C9"/>
    <w:rsid w:val="00FD530D"/>
    <w:rsid w:val="00FD7A67"/>
    <w:rsid w:val="00FE1C61"/>
    <w:rsid w:val="00FE2937"/>
    <w:rsid w:val="00FF277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2529"/>
    <o:shapelayout v:ext="edit">
      <o:idmap v:ext="edit" data="1"/>
    </o:shapelayout>
  </w:shapeDefaults>
  <w:decimalSymbol w:val="."/>
  <w:listSeparator w:val=","/>
  <w14:docId w14:val="39EDC867"/>
  <w15:docId w15:val="{15306F54-D649-4615-BF99-B99385A2A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A56"/>
    <w:pPr>
      <w:widowControl w:val="0"/>
      <w:suppressAutoHyphens/>
    </w:pPr>
    <w:rPr>
      <w:rFonts w:ascii="Times New Roman" w:eastAsia="SimSun" w:hAnsi="Times New Roman" w:cs="Mangal"/>
      <w:kern w:val="1"/>
      <w:lang w:eastAsia="hi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7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A06"/>
    <w:pPr>
      <w:keepNext/>
      <w:keepLines/>
      <w:spacing w:before="40"/>
      <w:outlineLvl w:val="1"/>
    </w:pPr>
    <w:rPr>
      <w:rFonts w:asciiTheme="majorHAnsi" w:eastAsiaTheme="majorEastAsia" w:hAnsiTheme="majorHAnsi"/>
      <w:color w:val="365F91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717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5A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5A56"/>
  </w:style>
  <w:style w:type="paragraph" w:styleId="Footer">
    <w:name w:val="footer"/>
    <w:basedOn w:val="Normal"/>
    <w:link w:val="FooterChar"/>
    <w:uiPriority w:val="99"/>
    <w:unhideWhenUsed/>
    <w:rsid w:val="00965A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5A56"/>
  </w:style>
  <w:style w:type="paragraph" w:styleId="NoSpacing">
    <w:name w:val="No Spacing"/>
    <w:link w:val="NoSpacingChar"/>
    <w:qFormat/>
    <w:rsid w:val="00965A56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965A56"/>
    <w:rPr>
      <w:rFonts w:ascii="PMingLiU" w:hAnsi="PMingLiU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A5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A56"/>
    <w:rPr>
      <w:rFonts w:ascii="Lucida Grande" w:hAnsi="Lucida Grande" w:cs="Lucida Grande"/>
      <w:sz w:val="18"/>
      <w:szCs w:val="18"/>
    </w:rPr>
  </w:style>
  <w:style w:type="paragraph" w:styleId="Subtitle">
    <w:name w:val="Subtitle"/>
    <w:basedOn w:val="Normal"/>
    <w:next w:val="BodyText"/>
    <w:link w:val="SubtitleChar"/>
    <w:qFormat/>
    <w:rsid w:val="00965A56"/>
    <w:pPr>
      <w:spacing w:before="60"/>
      <w:jc w:val="right"/>
    </w:pPr>
    <w:rPr>
      <w:b/>
      <w:bCs/>
      <w:sz w:val="40"/>
      <w:szCs w:val="40"/>
    </w:rPr>
  </w:style>
  <w:style w:type="character" w:customStyle="1" w:styleId="SubtitleChar">
    <w:name w:val="Subtitle Char"/>
    <w:basedOn w:val="DefaultParagraphFont"/>
    <w:link w:val="Subtitle"/>
    <w:rsid w:val="00965A56"/>
    <w:rPr>
      <w:rFonts w:ascii="Times New Roman" w:eastAsia="SimSun" w:hAnsi="Times New Roman" w:cs="Mangal"/>
      <w:b/>
      <w:bCs/>
      <w:kern w:val="1"/>
      <w:sz w:val="40"/>
      <w:szCs w:val="40"/>
      <w:lang w:eastAsia="hi-IN" w:bidi="hi-IN"/>
    </w:rPr>
  </w:style>
  <w:style w:type="paragraph" w:styleId="BodyText">
    <w:name w:val="Body Text"/>
    <w:basedOn w:val="Normal"/>
    <w:link w:val="BodyTextChar"/>
    <w:unhideWhenUsed/>
    <w:rsid w:val="00965A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65A56"/>
    <w:rPr>
      <w:rFonts w:ascii="Times New Roman" w:eastAsia="SimSun" w:hAnsi="Times New Roman" w:cs="Mangal"/>
      <w:kern w:val="1"/>
      <w:lang w:eastAsia="hi-IN" w:bidi="hi-IN"/>
    </w:rPr>
  </w:style>
  <w:style w:type="paragraph" w:customStyle="1" w:styleId="NormalIndent">
    <w:name w:val="NormalIndent"/>
    <w:basedOn w:val="Normal"/>
    <w:rsid w:val="00965A56"/>
    <w:pPr>
      <w:ind w:left="720"/>
    </w:pPr>
    <w:rPr>
      <w:sz w:val="20"/>
    </w:rPr>
  </w:style>
  <w:style w:type="paragraph" w:customStyle="1" w:styleId="Copyright">
    <w:name w:val="Copyright"/>
    <w:basedOn w:val="BodyText"/>
    <w:rsid w:val="00965A56"/>
    <w:pPr>
      <w:spacing w:after="100"/>
    </w:pPr>
    <w:rPr>
      <w:rFonts w:ascii="Arial" w:hAnsi="Arial" w:cs="Arial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06717"/>
    <w:rPr>
      <w:rFonts w:asciiTheme="majorHAnsi" w:eastAsiaTheme="majorEastAsia" w:hAnsiTheme="majorHAnsi" w:cstheme="majorBidi"/>
      <w:b/>
      <w:bCs/>
      <w:color w:val="345A8A" w:themeColor="accent1" w:themeShade="B5"/>
      <w:kern w:val="1"/>
      <w:sz w:val="32"/>
      <w:szCs w:val="32"/>
      <w:lang w:eastAsia="hi-I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A06717"/>
    <w:pPr>
      <w:widowControl/>
      <w:suppressAutoHyphens w:val="0"/>
      <w:spacing w:line="276" w:lineRule="auto"/>
      <w:outlineLvl w:val="9"/>
    </w:pPr>
    <w:rPr>
      <w:color w:val="365F91" w:themeColor="accent1" w:themeShade="BF"/>
      <w:kern w:val="0"/>
      <w:sz w:val="28"/>
      <w:szCs w:val="28"/>
      <w:lang w:eastAsia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A06717"/>
    <w:pPr>
      <w:ind w:left="240"/>
    </w:pPr>
    <w:rPr>
      <w:rFonts w:asciiTheme="minorHAnsi" w:hAnsiTheme="minorHAnsi"/>
      <w:b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A06717"/>
    <w:pPr>
      <w:spacing w:before="120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4C35F0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06717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06717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06717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06717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06717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06717"/>
    <w:pPr>
      <w:ind w:left="1920"/>
    </w:pPr>
    <w:rPr>
      <w:rFonts w:asciiTheme="minorHAnsi" w:hAnsi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06717"/>
    <w:rPr>
      <w:rFonts w:asciiTheme="majorHAnsi" w:eastAsiaTheme="majorEastAsia" w:hAnsiTheme="majorHAnsi" w:cstheme="majorBidi"/>
      <w:b/>
      <w:bCs/>
      <w:color w:val="4F81BD" w:themeColor="accent1"/>
      <w:kern w:val="1"/>
      <w:lang w:eastAsia="hi-IN" w:bidi="hi-IN"/>
    </w:rPr>
  </w:style>
  <w:style w:type="table" w:styleId="TableGrid">
    <w:name w:val="Table Grid"/>
    <w:basedOn w:val="TableNormal"/>
    <w:uiPriority w:val="59"/>
    <w:rsid w:val="006869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0">
    <w:name w:val="Normal Indent"/>
    <w:basedOn w:val="Normal"/>
    <w:rsid w:val="006869CC"/>
    <w:pPr>
      <w:ind w:left="720"/>
    </w:pPr>
  </w:style>
  <w:style w:type="paragraph" w:customStyle="1" w:styleId="NormalIndentBullet">
    <w:name w:val="NormalIndentBullet"/>
    <w:basedOn w:val="NormalIndent"/>
    <w:rsid w:val="002C3B8E"/>
    <w:pPr>
      <w:tabs>
        <w:tab w:val="num" w:pos="360"/>
      </w:tabs>
      <w:ind w:left="1800"/>
    </w:pPr>
  </w:style>
  <w:style w:type="table" w:styleId="LightShading-Accent1">
    <w:name w:val="Light Shading Accent 1"/>
    <w:basedOn w:val="TableNormal"/>
    <w:uiPriority w:val="60"/>
    <w:rsid w:val="004C35F0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3562DD"/>
  </w:style>
  <w:style w:type="character" w:styleId="Hyperlink">
    <w:name w:val="Hyperlink"/>
    <w:basedOn w:val="DefaultParagraphFont"/>
    <w:uiPriority w:val="99"/>
    <w:unhideWhenUsed/>
    <w:rsid w:val="006556F8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4A06"/>
    <w:rPr>
      <w:rFonts w:asciiTheme="majorHAnsi" w:eastAsiaTheme="majorEastAsia" w:hAnsiTheme="majorHAnsi" w:cs="Mangal"/>
      <w:color w:val="365F91" w:themeColor="accent1" w:themeShade="BF"/>
      <w:kern w:val="1"/>
      <w:sz w:val="26"/>
      <w:szCs w:val="23"/>
      <w:lang w:eastAsia="hi-IN" w:bidi="hi-IN"/>
    </w:rPr>
  </w:style>
  <w:style w:type="paragraph" w:styleId="ListParagraph">
    <w:name w:val="List Paragraph"/>
    <w:basedOn w:val="Normal"/>
    <w:uiPriority w:val="34"/>
    <w:qFormat/>
    <w:rsid w:val="00B837E8"/>
    <w:pPr>
      <w:widowControl/>
      <w:suppressAutoHyphens w:val="0"/>
      <w:spacing w:after="200" w:line="276" w:lineRule="auto"/>
      <w:ind w:left="720"/>
      <w:contextualSpacing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B040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403E"/>
    <w:rPr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403E"/>
    <w:rPr>
      <w:rFonts w:ascii="Times New Roman" w:eastAsia="SimSun" w:hAnsi="Times New Roman" w:cs="Mangal"/>
      <w:kern w:val="1"/>
      <w:sz w:val="20"/>
      <w:szCs w:val="18"/>
      <w:lang w:eastAsia="hi-I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40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403E"/>
    <w:rPr>
      <w:rFonts w:ascii="Times New Roman" w:eastAsia="SimSun" w:hAnsi="Times New Roman" w:cs="Mangal"/>
      <w:b/>
      <w:bCs/>
      <w:kern w:val="1"/>
      <w:sz w:val="20"/>
      <w:szCs w:val="18"/>
      <w:lang w:eastAsia="hi-IN" w:bidi="hi-IN"/>
    </w:rPr>
  </w:style>
  <w:style w:type="paragraph" w:styleId="Revision">
    <w:name w:val="Revision"/>
    <w:hidden/>
    <w:uiPriority w:val="99"/>
    <w:semiHidden/>
    <w:rsid w:val="002D3187"/>
    <w:rPr>
      <w:rFonts w:ascii="Times New Roman" w:eastAsia="SimSun" w:hAnsi="Times New Roman" w:cs="Mangal"/>
      <w:kern w:val="1"/>
      <w:szCs w:val="21"/>
      <w:lang w:eastAsia="hi-I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13371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yelock.atlassian.net/browse/ATH-1238" TargetMode="External"/><Relationship Id="rId13" Type="http://schemas.openxmlformats.org/officeDocument/2006/relationships/hyperlink" Target="https://eyelock.atlassian.net/browse/ATH-1457" TargetMode="External"/><Relationship Id="rId18" Type="http://schemas.openxmlformats.org/officeDocument/2006/relationships/hyperlink" Target="https://eyelock.atlassian.net/browse/ATH-485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eyelock.atlassian.net/browse/ATH-317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yelock.atlassian.net/browse/ATH-1456" TargetMode="External"/><Relationship Id="rId17" Type="http://schemas.openxmlformats.org/officeDocument/2006/relationships/hyperlink" Target="https://eyelock.atlassian.net/browse/ATH-1423" TargetMode="External"/><Relationship Id="rId25" Type="http://schemas.openxmlformats.org/officeDocument/2006/relationships/hyperlink" Target="https://eyelock.atlassian.net/browse/ATH-29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yelock.atlassian.net/browse/ATH-1446" TargetMode="External"/><Relationship Id="rId20" Type="http://schemas.openxmlformats.org/officeDocument/2006/relationships/hyperlink" Target="https://eyelock.atlassian.net/browse/ATH-324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yelock.atlassian.net/browse/ATH-1448" TargetMode="External"/><Relationship Id="rId24" Type="http://schemas.openxmlformats.org/officeDocument/2006/relationships/hyperlink" Target="https://eyelock.atlassian.net/browse/ATH-272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eyelock.atlassian.net/browse/ATH-1462" TargetMode="External"/><Relationship Id="rId23" Type="http://schemas.openxmlformats.org/officeDocument/2006/relationships/hyperlink" Target="https://eyelock.atlassian.net/browse/ATH-313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eyelock.atlassian.net/browse/ATH-1398" TargetMode="External"/><Relationship Id="rId19" Type="http://schemas.openxmlformats.org/officeDocument/2006/relationships/hyperlink" Target="https://eyelock.atlassian.net/browse/ATH-67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yelock.atlassian.net/browse/ATH-999" TargetMode="External"/><Relationship Id="rId14" Type="http://schemas.openxmlformats.org/officeDocument/2006/relationships/hyperlink" Target="https://eyelock.atlassian.net/browse/ATH-1458" TargetMode="External"/><Relationship Id="rId22" Type="http://schemas.openxmlformats.org/officeDocument/2006/relationships/hyperlink" Target="https://eyelock.atlassian.net/browse/ATH-316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9F71B9D-BBA7-4021-86B5-58DFFBCF2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5531</TotalTime>
  <Pages>27</Pages>
  <Words>6204</Words>
  <Characters>35368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Johnny Garcia</dc:creator>
  <cp:lastModifiedBy>Fang Jia</cp:lastModifiedBy>
  <cp:revision>53</cp:revision>
  <cp:lastPrinted>2017-01-26T21:10:00Z</cp:lastPrinted>
  <dcterms:created xsi:type="dcterms:W3CDTF">2016-09-22T17:43:00Z</dcterms:created>
  <dcterms:modified xsi:type="dcterms:W3CDTF">2017-02-01T20:35:00Z</dcterms:modified>
</cp:coreProperties>
</file>