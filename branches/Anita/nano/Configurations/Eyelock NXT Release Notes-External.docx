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6456FF" w14:textId="77777777" w:rsidR="00965A56" w:rsidRDefault="00965A56"/>
    <w:p w14:paraId="416A4FF9" w14:textId="67DD3DD0" w:rsidR="00965A56" w:rsidRPr="006F30BB" w:rsidRDefault="006F30BB">
      <w:pPr>
        <w:rPr>
          <w:rFonts w:asciiTheme="minorHAnsi" w:hAnsiTheme="minorHAnsi"/>
        </w:rPr>
      </w:pPr>
      <w:r w:rsidRPr="006F30BB">
        <w:rPr>
          <w:rFonts w:asciiTheme="minorHAnsi" w:hAnsiTheme="minorHAnsi"/>
          <w:noProof/>
          <w:lang w:eastAsia="en-US" w:bidi="ar-SA"/>
        </w:rPr>
        <mc:AlternateContent>
          <mc:Choice Requires="wps">
            <w:drawing>
              <wp:anchor distT="0" distB="0" distL="114300" distR="114300" simplePos="0" relativeHeight="251659264" behindDoc="0" locked="0" layoutInCell="1" allowOverlap="1" wp14:anchorId="2DC2B1AC" wp14:editId="11832B60">
                <wp:simplePos x="0" y="0"/>
                <wp:positionH relativeFrom="margin">
                  <wp:align>right</wp:align>
                </wp:positionH>
                <wp:positionV relativeFrom="paragraph">
                  <wp:posOffset>5364480</wp:posOffset>
                </wp:positionV>
                <wp:extent cx="4099560" cy="122682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099560" cy="12268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DD98451" w14:textId="00021C1F" w:rsidR="00195707" w:rsidRDefault="00195707" w:rsidP="00965A56">
                            <w:pPr>
                              <w:pStyle w:val="Subtitle"/>
                              <w:rPr>
                                <w:rFonts w:ascii="Helvetica" w:hAnsi="Helvetica"/>
                              </w:rPr>
                            </w:pPr>
                            <w:r>
                              <w:rPr>
                                <w:rFonts w:ascii="Helvetica" w:hAnsi="Helvetica"/>
                              </w:rPr>
                              <w:t xml:space="preserve">NXT Firmware </w:t>
                            </w:r>
                            <w:r w:rsidRPr="00965A56">
                              <w:rPr>
                                <w:rFonts w:ascii="Helvetica" w:hAnsi="Helvetica"/>
                              </w:rPr>
                              <w:t xml:space="preserve">Release Notes </w:t>
                            </w:r>
                          </w:p>
                          <w:p w14:paraId="6CB5C342" w14:textId="24CE4FF6" w:rsidR="00195707" w:rsidRDefault="00195707" w:rsidP="00965A56">
                            <w:pPr>
                              <w:jc w:val="right"/>
                              <w:rPr>
                                <w:rFonts w:ascii="Helvetica" w:hAnsi="Helvetica"/>
                              </w:rPr>
                            </w:pPr>
                            <w:r>
                              <w:rPr>
                                <w:rFonts w:ascii="Helvetica" w:hAnsi="Helvetica"/>
                              </w:rPr>
                              <w:t>Version: 5.0</w:t>
                            </w:r>
                          </w:p>
                          <w:p w14:paraId="14109EC9" w14:textId="65424DE8" w:rsidR="00195707" w:rsidRPr="00965A56" w:rsidRDefault="00195707" w:rsidP="00965A56">
                            <w:pPr>
                              <w:jc w:val="right"/>
                              <w:rPr>
                                <w:rFonts w:ascii="Helvetica" w:hAnsi="Helvetica"/>
                              </w:rPr>
                            </w:pPr>
                            <w:r>
                              <w:rPr>
                                <w:rFonts w:ascii="Helvetica" w:hAnsi="Helvetica"/>
                              </w:rPr>
                              <w:t>Revised: 2/1/17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C2B1AC" id="_x0000_t202" coordsize="21600,21600" o:spt="202" path="m,l,21600r21600,l21600,xe">
                <v:stroke joinstyle="miter"/>
                <v:path gradientshapeok="t" o:connecttype="rect"/>
              </v:shapetype>
              <v:shape id="Text Box 4" o:spid="_x0000_s1026" type="#_x0000_t202" style="position:absolute;margin-left:271.6pt;margin-top:422.4pt;width:322.8pt;height:96.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" filled="f" stroked="f">
                <v:textbox>
                  <w:txbxContent>
                    <w:p w14:paraId="0DD98451" w14:textId="00021C1F" w:rsidR="00195707" w:rsidRDefault="00195707" w:rsidP="00965A56">
                      <w:pPr>
                        <w:pStyle w:val="Subtitle"/>
                        <w:rPr>
                          <w:rFonts w:ascii="Helvetica" w:hAnsi="Helvetica"/>
                        </w:rPr>
                      </w:pPr>
                      <w:r>
                        <w:rPr>
                          <w:rFonts w:ascii="Helvetica" w:hAnsi="Helvetica"/>
                        </w:rPr>
                        <w:t xml:space="preserve">NXT Firmware </w:t>
                      </w:r>
                      <w:r w:rsidRPr="00965A56">
                        <w:rPr>
                          <w:rFonts w:ascii="Helvetica" w:hAnsi="Helvetica"/>
                        </w:rPr>
                        <w:t xml:space="preserve">Release Notes </w:t>
                      </w:r>
                    </w:p>
                    <w:p w14:paraId="6CB5C342" w14:textId="24CE4FF6" w:rsidR="00195707" w:rsidRDefault="00195707" w:rsidP="00965A56">
                      <w:pPr>
                        <w:jc w:val="right"/>
                        <w:rPr>
                          <w:rFonts w:ascii="Helvetica" w:hAnsi="Helvetica"/>
                        </w:rPr>
                      </w:pPr>
                      <w:r>
                        <w:rPr>
                          <w:rFonts w:ascii="Helvetica" w:hAnsi="Helvetica"/>
                        </w:rPr>
                        <w:t>Version: 5.0</w:t>
                      </w:r>
                    </w:p>
                    <w:p w14:paraId="14109EC9" w14:textId="65424DE8" w:rsidR="00195707" w:rsidRPr="00965A56" w:rsidRDefault="00195707" w:rsidP="00965A56">
                      <w:pPr>
                        <w:jc w:val="right"/>
                        <w:rPr>
                          <w:rFonts w:ascii="Helvetica" w:hAnsi="Helvetica"/>
                        </w:rPr>
                      </w:pPr>
                      <w:r>
                        <w:rPr>
                          <w:rFonts w:ascii="Helvetica" w:hAnsi="Helvetica"/>
                        </w:rPr>
                        <w:t>Revised: 2/1/17</w:t>
                      </w:r>
                    </w:p>
                  </w:txbxContent>
                </v:textbox>
                <w10:wrap type="square" anchorx="margin"/>
              </v:shape>
            </w:pict>
          </mc:Fallback>
        </mc:AlternateContent>
      </w:r>
      <w:r w:rsidR="00965A56" w:rsidRPr="006F30BB">
        <w:rPr>
          <w:rFonts w:asciiTheme="minorHAnsi" w:hAnsiTheme="minorHAnsi"/>
          <w:noProof/>
          <w:lang w:eastAsia="en-US" w:bidi="ar-SA"/>
        </w:rPr>
        <mc:AlternateContent>
          <mc:Choice Requires="wps">
            <w:drawing>
              <wp:anchor distT="0" distB="0" distL="114300" distR="114300" simplePos="0" relativeHeight="251660288" behindDoc="0" locked="0" layoutInCell="1" allowOverlap="1" wp14:anchorId="00428C1A" wp14:editId="2D993D2A">
                <wp:simplePos x="0" y="0"/>
                <wp:positionH relativeFrom="column">
                  <wp:posOffset>0</wp:posOffset>
                </wp:positionH>
                <wp:positionV relativeFrom="paragraph">
                  <wp:posOffset>7677785</wp:posOffset>
                </wp:positionV>
                <wp:extent cx="6858000" cy="11430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858000" cy="1143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1B76780E" w14:textId="77777777" w:rsidR="00195707" w:rsidRPr="006F30BB" w:rsidRDefault="00195707" w:rsidP="00965A56">
                            <w:pPr>
                              <w:pStyle w:val="NormalIndent"/>
                              <w:ind w:left="0"/>
                              <w:jc w:val="both"/>
                              <w:rPr>
                                <w:rFonts w:asciiTheme="minorHAnsi" w:hAnsiTheme="minorHAnsi"/>
                                <w:b/>
                                <w:bCs/>
                              </w:rPr>
                            </w:pPr>
                            <w:r w:rsidRPr="006F30BB">
                              <w:rPr>
                                <w:rFonts w:asciiTheme="minorHAnsi" w:hAnsiTheme="minorHAnsi"/>
                              </w:rPr>
                              <w:t>These release notes apply to the EyeLock</w:t>
                            </w:r>
                            <w:r w:rsidRPr="006F30BB">
                              <w:rPr>
                                <w:rFonts w:asciiTheme="minorHAnsi" w:hAnsiTheme="minorHAnsi" w:cs="Symbol"/>
                                <w:vertAlign w:val="superscript"/>
                              </w:rPr>
                              <w:t>®</w:t>
                            </w:r>
                            <w:r w:rsidRPr="006F30BB">
                              <w:rPr>
                                <w:rFonts w:asciiTheme="minorHAnsi" w:hAnsiTheme="minorHAnsi"/>
                              </w:rPr>
                              <w:t xml:space="preserve"> Software applications, and contain information on the enhancements, modifications, and bug fixes applied to the software since the last release. </w:t>
                            </w:r>
                          </w:p>
                          <w:p w14:paraId="2AE87CEA" w14:textId="77777777" w:rsidR="00195707" w:rsidRPr="006F30BB" w:rsidRDefault="00195707" w:rsidP="00965A56">
                            <w:pPr>
                              <w:pStyle w:val="NormalIndent"/>
                              <w:ind w:left="0"/>
                              <w:jc w:val="both"/>
                              <w:rPr>
                                <w:rFonts w:asciiTheme="minorHAnsi" w:hAnsiTheme="minorHAnsi"/>
                                <w:b/>
                                <w:bCs/>
                              </w:rPr>
                            </w:pPr>
                          </w:p>
                          <w:p w14:paraId="340CEFF4" w14:textId="77777777" w:rsidR="00195707" w:rsidRPr="006F30BB" w:rsidRDefault="00195707" w:rsidP="00965A56">
                            <w:pPr>
                              <w:pStyle w:val="NormalIndent"/>
                              <w:ind w:left="0"/>
                              <w:jc w:val="both"/>
                              <w:rPr>
                                <w:rFonts w:asciiTheme="minorHAnsi" w:hAnsiTheme="minorHAnsi"/>
                              </w:rPr>
                            </w:pPr>
                            <w:r w:rsidRPr="006F30BB">
                              <w:rPr>
                                <w:rFonts w:asciiTheme="minorHAnsi" w:hAnsiTheme="minorHAnsi"/>
                                <w:b/>
                                <w:bCs/>
                              </w:rPr>
                              <w:t>NOTE:</w:t>
                            </w:r>
                            <w:r w:rsidRPr="006F30BB">
                              <w:rPr>
                                <w:rFonts w:asciiTheme="minorHAnsi" w:hAnsiTheme="minorHAnsi"/>
                              </w:rPr>
                              <w:t xml:space="preserve"> The Software Problem Report (SPR) numbers associated with some of the release notes in this document are used internally by EyeLock software developers to log and track the disposition of problem reports and enhancement requests received from our customers.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428C1A" id="Text Box 5" o:spid="_x0000_s1027" type="#_x0000_t202" style="position:absolute;margin-left:0;margin-top:604.55pt;width:540pt;height:9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" filled="f" stroked="f">
                <v:textbox>
                  <w:txbxContent>
                    <w:p w14:paraId="1B76780E" w14:textId="77777777" w:rsidR="00195707" w:rsidRPr="006F30BB" w:rsidRDefault="00195707" w:rsidP="00965A56">
                      <w:pPr>
                        <w:pStyle w:val="NormalIndent"/>
                        <w:ind w:left="0"/>
                        <w:jc w:val="both"/>
                        <w:rPr>
                          <w:rFonts w:asciiTheme="minorHAnsi" w:hAnsiTheme="minorHAnsi"/>
                          <w:b/>
                          <w:bCs/>
                        </w:rPr>
                      </w:pPr>
                      <w:r w:rsidRPr="006F30BB">
                        <w:rPr>
                          <w:rFonts w:asciiTheme="minorHAnsi" w:hAnsiTheme="minorHAnsi"/>
                        </w:rPr>
                        <w:t>These release notes apply to the EyeLock</w:t>
                      </w:r>
                      <w:r w:rsidRPr="006F30BB">
                        <w:rPr>
                          <w:rFonts w:asciiTheme="minorHAnsi" w:hAnsiTheme="minorHAnsi" w:cs="Symbol"/>
                          <w:vertAlign w:val="superscript"/>
                        </w:rPr>
                        <w:t>®</w:t>
                      </w:r>
                      <w:r w:rsidRPr="006F30BB">
                        <w:rPr>
                          <w:rFonts w:asciiTheme="minorHAnsi" w:hAnsiTheme="minorHAnsi"/>
                        </w:rPr>
                        <w:t xml:space="preserve"> Software applications, and contain information on the enhancements, modifications, and bug fixes applied to the software since the last release. </w:t>
                      </w:r>
                    </w:p>
                    <w:p w14:paraId="2AE87CEA" w14:textId="77777777" w:rsidR="00195707" w:rsidRPr="006F30BB" w:rsidRDefault="00195707" w:rsidP="00965A56">
                      <w:pPr>
                        <w:pStyle w:val="NormalIndent"/>
                        <w:ind w:left="0"/>
                        <w:jc w:val="both"/>
                        <w:rPr>
                          <w:rFonts w:asciiTheme="minorHAnsi" w:hAnsiTheme="minorHAnsi"/>
                          <w:b/>
                          <w:bCs/>
                        </w:rPr>
                      </w:pPr>
                    </w:p>
                    <w:p w14:paraId="340CEFF4" w14:textId="77777777" w:rsidR="00195707" w:rsidRPr="006F30BB" w:rsidRDefault="00195707" w:rsidP="00965A56">
                      <w:pPr>
                        <w:pStyle w:val="NormalIndent"/>
                        <w:ind w:left="0"/>
                        <w:jc w:val="both"/>
                        <w:rPr>
                          <w:rFonts w:asciiTheme="minorHAnsi" w:hAnsiTheme="minorHAnsi"/>
                        </w:rPr>
                      </w:pPr>
                      <w:r w:rsidRPr="006F30BB">
                        <w:rPr>
                          <w:rFonts w:asciiTheme="minorHAnsi" w:hAnsiTheme="minorHAnsi"/>
                          <w:b/>
                          <w:bCs/>
                        </w:rPr>
                        <w:t>NOTE:</w:t>
                      </w:r>
                      <w:r w:rsidRPr="006F30BB">
                        <w:rPr>
                          <w:rFonts w:asciiTheme="minorHAnsi" w:hAnsiTheme="minorHAnsi"/>
                        </w:rPr>
                        <w:t xml:space="preserve"> The Software Problem Report (SPR) numbers associated with some of the release notes in this document are used internally by EyeLock software developers to log and track the disposition of problem reports and enhancement requests received from our customers.</w:t>
                      </w:r>
                    </w:p>
                  </w:txbxContent>
                </v:textbox>
                <w10:wrap type="square"/>
              </v:shape>
            </w:pict>
          </mc:Fallback>
        </mc:AlternateContent>
      </w:r>
      <w:r w:rsidR="00965A56" w:rsidRPr="006F30BB">
        <w:rPr>
          <w:rFonts w:asciiTheme="minorHAnsi" w:hAnsiTheme="minorHAnsi"/>
        </w:rPr>
        <w:br w:type="page"/>
      </w:r>
    </w:p>
    <w:p w14:paraId="268AED68" w14:textId="77777777" w:rsidR="008C33EE" w:rsidRPr="006F30BB" w:rsidRDefault="00965A56" w:rsidP="00A06717">
      <w:pPr>
        <w:jc w:val="both"/>
        <w:rPr>
          <w:rFonts w:asciiTheme="minorHAnsi" w:hAnsiTheme="minorHAnsi"/>
          <w:b/>
          <w:sz w:val="28"/>
          <w:szCs w:val="28"/>
        </w:rPr>
      </w:pPr>
      <w:r w:rsidRPr="006F30BB">
        <w:rPr>
          <w:rFonts w:asciiTheme="minorHAnsi" w:hAnsiTheme="minorHAnsi"/>
          <w:b/>
          <w:sz w:val="28"/>
          <w:szCs w:val="28"/>
        </w:rPr>
        <w:lastRenderedPageBreak/>
        <w:t>Notice</w:t>
      </w:r>
    </w:p>
    <w:p w14:paraId="3AC2827A" w14:textId="77777777" w:rsidR="00965A56" w:rsidRPr="00A06717" w:rsidRDefault="00965A56" w:rsidP="00A06717">
      <w:pPr>
        <w:jc w:val="both"/>
        <w:rPr>
          <w:rFonts w:ascii="Helvetica" w:hAnsi="Helvetica"/>
          <w:sz w:val="20"/>
          <w:szCs w:val="20"/>
        </w:rPr>
      </w:pPr>
    </w:p>
    <w:p w14:paraId="5314580A" w14:textId="77777777" w:rsidR="00A06717" w:rsidRPr="006F30BB" w:rsidRDefault="00A06717" w:rsidP="00A06717">
      <w:pPr>
        <w:autoSpaceDE w:val="0"/>
        <w:jc w:val="both"/>
        <w:rPr>
          <w:rFonts w:asciiTheme="minorHAnsi" w:hAnsiTheme="minorHAnsi" w:cs="Arial"/>
          <w:sz w:val="20"/>
          <w:szCs w:val="20"/>
        </w:rPr>
      </w:pPr>
    </w:p>
    <w:p w14:paraId="4E8249AE" w14:textId="77777777" w:rsidR="00965A56" w:rsidRPr="006F30BB" w:rsidRDefault="00965A56" w:rsidP="00A06717">
      <w:pPr>
        <w:autoSpaceDE w:val="0"/>
        <w:jc w:val="both"/>
        <w:rPr>
          <w:rFonts w:asciiTheme="minorHAnsi" w:hAnsiTheme="minorHAnsi" w:cs="Arial"/>
          <w:sz w:val="20"/>
          <w:szCs w:val="20"/>
        </w:rPr>
      </w:pPr>
      <w:r w:rsidRPr="006F30BB">
        <w:rPr>
          <w:rFonts w:asciiTheme="minorHAnsi" w:hAnsiTheme="minorHAnsi" w:cs="Arial"/>
          <w:sz w:val="20"/>
          <w:szCs w:val="20"/>
        </w:rPr>
        <w:t>While EyeLock believes the information included in this publication is correct as of the publication date, information in this document is subject to change without notice.</w:t>
      </w:r>
    </w:p>
    <w:p w14:paraId="77516E13" w14:textId="77777777" w:rsidR="00965A56" w:rsidRPr="006F30BB" w:rsidRDefault="00965A56" w:rsidP="00A06717">
      <w:pPr>
        <w:autoSpaceDE w:val="0"/>
        <w:jc w:val="both"/>
        <w:rPr>
          <w:rFonts w:asciiTheme="minorHAnsi" w:hAnsiTheme="minorHAnsi" w:cs="Arial"/>
          <w:sz w:val="20"/>
          <w:szCs w:val="20"/>
        </w:rPr>
      </w:pPr>
    </w:p>
    <w:p w14:paraId="09F8D541" w14:textId="3C9B8BA7" w:rsidR="00965A56" w:rsidRPr="006F30BB" w:rsidRDefault="00965A56" w:rsidP="00A06717">
      <w:pPr>
        <w:autoSpaceDE w:val="0"/>
        <w:jc w:val="both"/>
        <w:rPr>
          <w:rFonts w:asciiTheme="minorHAnsi" w:hAnsiTheme="minorHAnsi" w:cs="Arial"/>
          <w:sz w:val="20"/>
          <w:szCs w:val="20"/>
        </w:rPr>
      </w:pPr>
      <w:r w:rsidRPr="006F30BB">
        <w:rPr>
          <w:rFonts w:asciiTheme="minorHAnsi" w:hAnsiTheme="minorHAnsi" w:cs="Arial"/>
          <w:sz w:val="20"/>
          <w:szCs w:val="20"/>
        </w:rPr>
        <w:t xml:space="preserve">UNLESS EXPRESSLY SET FORTH IN A WRITTEN AGREEMENT SIGNED BY AN AUTHORIZED REPRESENTATIVE OF </w:t>
      </w:r>
      <w:r w:rsidR="00E841EF">
        <w:rPr>
          <w:rFonts w:asciiTheme="minorHAnsi" w:hAnsiTheme="minorHAnsi" w:cs="Arial"/>
          <w:sz w:val="20"/>
          <w:szCs w:val="20"/>
        </w:rPr>
        <w:t>EyeLock LLC</w:t>
      </w:r>
      <w:r w:rsidR="00DF2687">
        <w:rPr>
          <w:rFonts w:asciiTheme="minorHAnsi" w:hAnsiTheme="minorHAnsi" w:cs="Arial"/>
          <w:sz w:val="20"/>
          <w:szCs w:val="20"/>
        </w:rPr>
        <w:t xml:space="preserve">, </w:t>
      </w:r>
      <w:r w:rsidRPr="006F30BB">
        <w:rPr>
          <w:rFonts w:asciiTheme="minorHAnsi" w:hAnsiTheme="minorHAnsi" w:cs="Arial"/>
          <w:sz w:val="20"/>
          <w:szCs w:val="20"/>
        </w:rPr>
        <w:t xml:space="preserve"> EyeLock AND ITS LICENSORS MAKE NO WARRANTY OR REPRESENTATION OF ANY KIND WITH RESPECT TO THE INFORMATION CONTAINED HEREIN, INCLUDING WARRANTY OF MERCHANTABILITY AND FITNESS FOR A PURPOSE. </w:t>
      </w:r>
    </w:p>
    <w:p w14:paraId="2A19C5F4" w14:textId="77777777" w:rsidR="00965A56" w:rsidRPr="006F30BB" w:rsidRDefault="00965A56" w:rsidP="00A06717">
      <w:pPr>
        <w:autoSpaceDE w:val="0"/>
        <w:jc w:val="both"/>
        <w:rPr>
          <w:rFonts w:asciiTheme="minorHAnsi" w:hAnsiTheme="minorHAnsi" w:cs="Arial"/>
          <w:sz w:val="20"/>
          <w:szCs w:val="20"/>
        </w:rPr>
      </w:pPr>
    </w:p>
    <w:p w14:paraId="39CBE2FB" w14:textId="66DE8C9A" w:rsidR="00965A56" w:rsidRPr="006F30BB" w:rsidRDefault="00E841EF" w:rsidP="00A06717">
      <w:pPr>
        <w:autoSpaceDE w:val="0"/>
        <w:jc w:val="both"/>
        <w:rPr>
          <w:rFonts w:asciiTheme="minorHAnsi" w:hAnsiTheme="minorHAnsi" w:cs="Arial"/>
          <w:sz w:val="20"/>
          <w:szCs w:val="20"/>
        </w:rPr>
      </w:pPr>
      <w:r>
        <w:rPr>
          <w:rFonts w:asciiTheme="minorHAnsi" w:hAnsiTheme="minorHAnsi" w:cs="Arial"/>
          <w:sz w:val="20"/>
          <w:szCs w:val="20"/>
        </w:rPr>
        <w:t>EyeLock LLC</w:t>
      </w:r>
      <w:r w:rsidR="00965A56" w:rsidRPr="006F30BB">
        <w:rPr>
          <w:rFonts w:asciiTheme="minorHAnsi" w:hAnsiTheme="minorHAnsi" w:cs="Arial"/>
          <w:sz w:val="20"/>
          <w:szCs w:val="20"/>
        </w:rPr>
        <w:t xml:space="preserve"> and its licensors assume no responsibility or obligation of any kind for any errors contained herein or in connection with the furnishing, performance, or use of this document.</w:t>
      </w:r>
    </w:p>
    <w:p w14:paraId="5DCF79A5" w14:textId="200EA949" w:rsidR="00965A56" w:rsidRPr="006F30BB" w:rsidRDefault="00965A56" w:rsidP="00A06717">
      <w:pPr>
        <w:autoSpaceDE w:val="0"/>
        <w:jc w:val="both"/>
        <w:rPr>
          <w:rFonts w:asciiTheme="minorHAnsi" w:hAnsiTheme="minorHAnsi" w:cs="Arial"/>
          <w:sz w:val="20"/>
          <w:szCs w:val="20"/>
        </w:rPr>
      </w:pPr>
      <w:r w:rsidRPr="006F30BB">
        <w:rPr>
          <w:rFonts w:asciiTheme="minorHAnsi" w:hAnsiTheme="minorHAnsi" w:cs="Arial"/>
          <w:sz w:val="20"/>
          <w:szCs w:val="20"/>
        </w:rPr>
        <w:t xml:space="preserve">Software described in EyeLock documents (a) is the property of </w:t>
      </w:r>
      <w:r w:rsidR="00E841EF">
        <w:rPr>
          <w:rFonts w:asciiTheme="minorHAnsi" w:hAnsiTheme="minorHAnsi" w:cs="Arial"/>
          <w:sz w:val="20"/>
          <w:szCs w:val="20"/>
        </w:rPr>
        <w:t>EyeLock LLC</w:t>
      </w:r>
      <w:r w:rsidRPr="006F30BB">
        <w:rPr>
          <w:rFonts w:asciiTheme="minorHAnsi" w:hAnsiTheme="minorHAnsi" w:cs="Arial"/>
          <w:sz w:val="20"/>
          <w:szCs w:val="20"/>
        </w:rPr>
        <w:t xml:space="preserve"> or EyeLock third party licensors, (b) is furnished only under license, and (c) may be copied or used only as expressly permitted under the terms of the license.</w:t>
      </w:r>
    </w:p>
    <w:p w14:paraId="7B7A8D33" w14:textId="77777777" w:rsidR="00965A56" w:rsidRPr="006F30BB" w:rsidRDefault="00965A56" w:rsidP="00A06717">
      <w:pPr>
        <w:autoSpaceDE w:val="0"/>
        <w:jc w:val="both"/>
        <w:rPr>
          <w:rFonts w:asciiTheme="minorHAnsi" w:hAnsiTheme="minorHAnsi" w:cs="Arial"/>
          <w:sz w:val="20"/>
          <w:szCs w:val="20"/>
        </w:rPr>
      </w:pPr>
    </w:p>
    <w:p w14:paraId="2787CAB3" w14:textId="5590F5B8" w:rsidR="00965A56" w:rsidRPr="006F30BB" w:rsidRDefault="00965A56" w:rsidP="00A06717">
      <w:pPr>
        <w:autoSpaceDE w:val="0"/>
        <w:jc w:val="both"/>
        <w:rPr>
          <w:rFonts w:asciiTheme="minorHAnsi" w:hAnsiTheme="minorHAnsi" w:cs="Arial"/>
          <w:sz w:val="20"/>
          <w:szCs w:val="20"/>
        </w:rPr>
      </w:pPr>
      <w:r w:rsidRPr="006F30BB">
        <w:rPr>
          <w:rFonts w:asciiTheme="minorHAnsi" w:hAnsiTheme="minorHAnsi" w:cs="Arial"/>
          <w:sz w:val="20"/>
          <w:szCs w:val="20"/>
        </w:rPr>
        <w:t>All contents of thi</w:t>
      </w:r>
      <w:r w:rsidR="00A06717" w:rsidRPr="006F30BB">
        <w:rPr>
          <w:rFonts w:asciiTheme="minorHAnsi" w:hAnsiTheme="minorHAnsi" w:cs="Arial"/>
          <w:sz w:val="20"/>
          <w:szCs w:val="20"/>
        </w:rPr>
        <w:t xml:space="preserve">s manual are copyrighted by </w:t>
      </w:r>
      <w:r w:rsidR="00E841EF">
        <w:rPr>
          <w:rFonts w:asciiTheme="minorHAnsi" w:hAnsiTheme="minorHAnsi" w:cs="Arial"/>
          <w:sz w:val="20"/>
          <w:szCs w:val="20"/>
        </w:rPr>
        <w:t>EyeLock LLC</w:t>
      </w:r>
      <w:r w:rsidRPr="006F30BB">
        <w:rPr>
          <w:rFonts w:asciiTheme="minorHAnsi" w:hAnsiTheme="minorHAnsi" w:cs="Arial"/>
          <w:sz w:val="20"/>
          <w:szCs w:val="20"/>
        </w:rPr>
        <w:t xml:space="preserve"> or EyeLock third-party licensors. The information contained herein is the exclusive property of </w:t>
      </w:r>
      <w:r w:rsidR="00E841EF">
        <w:rPr>
          <w:rFonts w:asciiTheme="minorHAnsi" w:hAnsiTheme="minorHAnsi" w:cs="Arial"/>
          <w:sz w:val="20"/>
          <w:szCs w:val="20"/>
        </w:rPr>
        <w:t>EyeLock LLC</w:t>
      </w:r>
      <w:r w:rsidRPr="006F30BB">
        <w:rPr>
          <w:rFonts w:asciiTheme="minorHAnsi" w:hAnsiTheme="minorHAnsi" w:cs="Arial"/>
          <w:sz w:val="20"/>
          <w:szCs w:val="20"/>
        </w:rPr>
        <w:t xml:space="preserve"> and shall not be copied, transferred, photocopied, translated on paper, film, electronic media, or computer-readable form, or otherwise reproduced in any way, without the ex</w:t>
      </w:r>
      <w:r w:rsidR="00A06717" w:rsidRPr="006F30BB">
        <w:rPr>
          <w:rFonts w:asciiTheme="minorHAnsi" w:hAnsiTheme="minorHAnsi" w:cs="Arial"/>
          <w:sz w:val="20"/>
          <w:szCs w:val="20"/>
        </w:rPr>
        <w:t xml:space="preserve">press written permission of </w:t>
      </w:r>
      <w:r w:rsidR="00E841EF">
        <w:rPr>
          <w:rFonts w:asciiTheme="minorHAnsi" w:hAnsiTheme="minorHAnsi" w:cs="Arial"/>
          <w:sz w:val="20"/>
          <w:szCs w:val="20"/>
        </w:rPr>
        <w:t>EyeLock LLC</w:t>
      </w:r>
    </w:p>
    <w:p w14:paraId="1F780188" w14:textId="77777777" w:rsidR="00965A56" w:rsidRPr="006F30BB" w:rsidRDefault="00965A56" w:rsidP="00A06717">
      <w:pPr>
        <w:autoSpaceDE w:val="0"/>
        <w:jc w:val="both"/>
        <w:rPr>
          <w:rFonts w:asciiTheme="minorHAnsi" w:hAnsiTheme="minorHAnsi" w:cs="Arial"/>
          <w:sz w:val="20"/>
          <w:szCs w:val="20"/>
        </w:rPr>
      </w:pPr>
    </w:p>
    <w:p w14:paraId="59DF8357" w14:textId="5AF2DAF7" w:rsidR="00965A56" w:rsidRPr="006F30BB" w:rsidRDefault="00965A56" w:rsidP="00A06717">
      <w:pPr>
        <w:autoSpaceDE w:val="0"/>
        <w:jc w:val="both"/>
        <w:rPr>
          <w:rFonts w:asciiTheme="minorHAnsi" w:hAnsiTheme="minorHAnsi" w:cs="Arial"/>
          <w:sz w:val="20"/>
          <w:szCs w:val="20"/>
        </w:rPr>
      </w:pPr>
      <w:r w:rsidRPr="006F30BB">
        <w:rPr>
          <w:rFonts w:asciiTheme="minorHAnsi" w:hAnsiTheme="minorHAnsi" w:cs="Arial"/>
          <w:sz w:val="20"/>
          <w:szCs w:val="20"/>
        </w:rPr>
        <w:t xml:space="preserve">EyeLock, EyeLock logo, </w:t>
      </w:r>
      <w:r w:rsidR="00DF2687">
        <w:rPr>
          <w:rFonts w:asciiTheme="minorHAnsi" w:hAnsiTheme="minorHAnsi" w:cs="Arial"/>
          <w:sz w:val="20"/>
          <w:szCs w:val="20"/>
        </w:rPr>
        <w:t xml:space="preserve">and </w:t>
      </w:r>
      <w:proofErr w:type="spellStart"/>
      <w:r w:rsidR="00DF2687">
        <w:rPr>
          <w:rFonts w:asciiTheme="minorHAnsi" w:hAnsiTheme="minorHAnsi" w:cs="Arial"/>
          <w:sz w:val="20"/>
          <w:szCs w:val="20"/>
        </w:rPr>
        <w:t>nano</w:t>
      </w:r>
      <w:proofErr w:type="spellEnd"/>
      <w:r w:rsidR="00DF2687">
        <w:rPr>
          <w:rFonts w:asciiTheme="minorHAnsi" w:hAnsiTheme="minorHAnsi" w:cs="Arial"/>
          <w:sz w:val="20"/>
          <w:szCs w:val="20"/>
        </w:rPr>
        <w:t xml:space="preserve"> NXT </w:t>
      </w:r>
      <w:r w:rsidRPr="006F30BB">
        <w:rPr>
          <w:rFonts w:asciiTheme="minorHAnsi" w:hAnsiTheme="minorHAnsi" w:cs="Arial"/>
          <w:sz w:val="20"/>
          <w:szCs w:val="20"/>
        </w:rPr>
        <w:t xml:space="preserve">are registered trademarks of </w:t>
      </w:r>
      <w:r w:rsidR="00E841EF">
        <w:rPr>
          <w:rFonts w:asciiTheme="minorHAnsi" w:hAnsiTheme="minorHAnsi" w:cs="Arial"/>
          <w:sz w:val="20"/>
          <w:szCs w:val="20"/>
        </w:rPr>
        <w:t>EyeLock LLC</w:t>
      </w:r>
    </w:p>
    <w:p w14:paraId="6EBE7EA3" w14:textId="77777777" w:rsidR="00965A56" w:rsidRPr="006F30BB" w:rsidRDefault="00965A56" w:rsidP="00A06717">
      <w:pPr>
        <w:autoSpaceDE w:val="0"/>
        <w:jc w:val="both"/>
        <w:rPr>
          <w:rFonts w:asciiTheme="minorHAnsi" w:hAnsiTheme="minorHAnsi" w:cs="Arial"/>
          <w:sz w:val="20"/>
          <w:szCs w:val="20"/>
        </w:rPr>
      </w:pPr>
    </w:p>
    <w:p w14:paraId="1D0D31D9" w14:textId="77777777" w:rsidR="00965A56" w:rsidRPr="006F30BB" w:rsidRDefault="00965A56" w:rsidP="00A06717">
      <w:pPr>
        <w:autoSpaceDE w:val="0"/>
        <w:jc w:val="both"/>
        <w:rPr>
          <w:rFonts w:asciiTheme="minorHAnsi" w:hAnsiTheme="minorHAnsi"/>
          <w:sz w:val="20"/>
          <w:szCs w:val="20"/>
        </w:rPr>
      </w:pPr>
      <w:r w:rsidRPr="006F30BB">
        <w:rPr>
          <w:rFonts w:asciiTheme="minorHAnsi" w:hAnsiTheme="minorHAnsi" w:cs="Arial"/>
          <w:sz w:val="20"/>
          <w:szCs w:val="20"/>
        </w:rPr>
        <w:t>Microsoft, MS, MS-DOS, Windows, Windows NT, and SQL Server are either trademarks or registered trademarks of Microsoft Corporation in the United States and/or other countries.</w:t>
      </w:r>
    </w:p>
    <w:p w14:paraId="1E3E0469" w14:textId="77777777" w:rsidR="00965A56" w:rsidRPr="006F30BB" w:rsidRDefault="00965A56" w:rsidP="00A06717">
      <w:pPr>
        <w:pStyle w:val="Copyright"/>
        <w:jc w:val="both"/>
        <w:rPr>
          <w:rFonts w:asciiTheme="minorHAnsi" w:hAnsiTheme="minorHAnsi"/>
          <w:sz w:val="20"/>
          <w:szCs w:val="20"/>
        </w:rPr>
      </w:pPr>
    </w:p>
    <w:p w14:paraId="4C3BFAEC" w14:textId="77777777" w:rsidR="00965A56" w:rsidRPr="006F30BB" w:rsidRDefault="00965A56" w:rsidP="00A06717">
      <w:pPr>
        <w:pStyle w:val="Copyright"/>
        <w:jc w:val="both"/>
        <w:rPr>
          <w:rFonts w:asciiTheme="minorHAnsi" w:hAnsiTheme="minorHAnsi"/>
          <w:sz w:val="20"/>
          <w:szCs w:val="20"/>
        </w:rPr>
      </w:pPr>
      <w:r w:rsidRPr="006F30BB">
        <w:rPr>
          <w:rFonts w:asciiTheme="minorHAnsi" w:hAnsiTheme="minorHAnsi"/>
          <w:sz w:val="20"/>
          <w:szCs w:val="20"/>
        </w:rPr>
        <w:t>All other trademarks and registered trademarks are the property of their respective holders.</w:t>
      </w:r>
    </w:p>
    <w:p w14:paraId="34161437" w14:textId="75B05B4C" w:rsidR="00965A56" w:rsidRDefault="00D50615" w:rsidP="00A06717">
      <w:pPr>
        <w:spacing w:after="60"/>
        <w:jc w:val="both"/>
        <w:rPr>
          <w:rFonts w:asciiTheme="minorHAnsi" w:hAnsiTheme="minorHAnsi" w:cs="Arial"/>
          <w:sz w:val="20"/>
          <w:szCs w:val="20"/>
        </w:rPr>
      </w:pPr>
      <w:r>
        <w:rPr>
          <w:rFonts w:asciiTheme="minorHAnsi" w:hAnsiTheme="minorHAnsi" w:cs="Arial"/>
          <w:sz w:val="20"/>
          <w:szCs w:val="20"/>
        </w:rPr>
        <w:t xml:space="preserve">Firmware </w:t>
      </w:r>
      <w:r w:rsidR="00464A71">
        <w:rPr>
          <w:rFonts w:asciiTheme="minorHAnsi" w:hAnsiTheme="minorHAnsi" w:cs="Arial"/>
          <w:sz w:val="20"/>
          <w:szCs w:val="20"/>
        </w:rPr>
        <w:t>Version: 5.0</w:t>
      </w:r>
    </w:p>
    <w:p w14:paraId="2E93C044" w14:textId="77777777" w:rsidR="00965A56" w:rsidRPr="006F30BB" w:rsidRDefault="00965A56" w:rsidP="00A06717">
      <w:pPr>
        <w:spacing w:after="60"/>
        <w:jc w:val="both"/>
        <w:rPr>
          <w:rFonts w:asciiTheme="minorHAnsi" w:hAnsiTheme="minorHAnsi" w:cs="Arial"/>
          <w:sz w:val="20"/>
          <w:szCs w:val="20"/>
        </w:rPr>
      </w:pPr>
    </w:p>
    <w:p w14:paraId="780E2FB0" w14:textId="35D95FAE" w:rsidR="00DF2687" w:rsidRDefault="00965A56" w:rsidP="00A06717">
      <w:pPr>
        <w:autoSpaceDE w:val="0"/>
        <w:jc w:val="both"/>
        <w:rPr>
          <w:rFonts w:asciiTheme="minorHAnsi" w:hAnsiTheme="minorHAnsi" w:cs="Arial"/>
          <w:sz w:val="20"/>
          <w:szCs w:val="20"/>
        </w:rPr>
      </w:pPr>
      <w:r w:rsidRPr="006F30BB">
        <w:rPr>
          <w:rFonts w:asciiTheme="minorHAnsi" w:hAnsiTheme="minorHAnsi" w:cs="Arial"/>
          <w:sz w:val="20"/>
          <w:szCs w:val="20"/>
        </w:rPr>
        <w:t xml:space="preserve">Published </w:t>
      </w:r>
      <w:r w:rsidR="00762FAE">
        <w:rPr>
          <w:rFonts w:asciiTheme="minorHAnsi" w:hAnsiTheme="minorHAnsi" w:cs="Arial"/>
          <w:sz w:val="20"/>
          <w:szCs w:val="20"/>
        </w:rPr>
        <w:t>Feb 1</w:t>
      </w:r>
      <w:r w:rsidR="00DF2687">
        <w:rPr>
          <w:rFonts w:asciiTheme="minorHAnsi" w:hAnsiTheme="minorHAnsi" w:cs="Arial"/>
          <w:sz w:val="20"/>
          <w:szCs w:val="20"/>
        </w:rPr>
        <w:t>, 2016</w:t>
      </w:r>
      <w:bookmarkStart w:id="0" w:name="_GoBack"/>
      <w:bookmarkEnd w:id="0"/>
    </w:p>
    <w:p w14:paraId="426DE2CF" w14:textId="53486C18" w:rsidR="00965A56" w:rsidRPr="006F30BB" w:rsidRDefault="00965A56" w:rsidP="00A06717">
      <w:pPr>
        <w:autoSpaceDE w:val="0"/>
        <w:jc w:val="both"/>
        <w:rPr>
          <w:rFonts w:asciiTheme="minorHAnsi" w:hAnsiTheme="minorHAnsi" w:cs="Arial"/>
          <w:sz w:val="20"/>
          <w:szCs w:val="20"/>
        </w:rPr>
      </w:pPr>
      <w:r w:rsidRPr="006F30BB">
        <w:rPr>
          <w:rFonts w:asciiTheme="minorHAnsi" w:hAnsiTheme="minorHAnsi" w:cs="Arial"/>
          <w:sz w:val="20"/>
          <w:szCs w:val="20"/>
        </w:rPr>
        <w:t xml:space="preserve">Published by </w:t>
      </w:r>
      <w:r w:rsidR="00E841EF">
        <w:rPr>
          <w:rFonts w:asciiTheme="minorHAnsi" w:hAnsiTheme="minorHAnsi" w:cs="Arial"/>
          <w:sz w:val="20"/>
          <w:szCs w:val="20"/>
        </w:rPr>
        <w:t>EyeLock LLC</w:t>
      </w:r>
      <w:r w:rsidRPr="006F30BB">
        <w:rPr>
          <w:rFonts w:asciiTheme="minorHAnsi" w:hAnsiTheme="minorHAnsi" w:cs="Arial"/>
          <w:sz w:val="20"/>
          <w:szCs w:val="20"/>
        </w:rPr>
        <w:t>.</w:t>
      </w:r>
    </w:p>
    <w:p w14:paraId="0CA2FD8A" w14:textId="77777777" w:rsidR="00A06717" w:rsidRPr="006F30BB" w:rsidRDefault="00A06717" w:rsidP="00A06717">
      <w:pPr>
        <w:autoSpaceDE w:val="0"/>
        <w:jc w:val="both"/>
        <w:rPr>
          <w:rFonts w:asciiTheme="minorHAnsi" w:hAnsiTheme="minorHAnsi" w:cs="Arial"/>
          <w:sz w:val="20"/>
          <w:szCs w:val="20"/>
        </w:rPr>
      </w:pPr>
      <w:r w:rsidRPr="006F30BB">
        <w:rPr>
          <w:rFonts w:asciiTheme="minorHAnsi" w:hAnsiTheme="minorHAnsi" w:cs="Arial"/>
          <w:sz w:val="20"/>
          <w:szCs w:val="20"/>
        </w:rPr>
        <w:t>355 Lexington Ave.</w:t>
      </w:r>
    </w:p>
    <w:p w14:paraId="63E53E8B" w14:textId="77777777" w:rsidR="00965A56" w:rsidRPr="006F30BB" w:rsidRDefault="00965A56" w:rsidP="00A06717">
      <w:pPr>
        <w:autoSpaceDE w:val="0"/>
        <w:jc w:val="both"/>
        <w:rPr>
          <w:rFonts w:asciiTheme="minorHAnsi" w:hAnsiTheme="minorHAnsi" w:cs="Arial"/>
          <w:sz w:val="20"/>
          <w:szCs w:val="20"/>
        </w:rPr>
      </w:pPr>
      <w:r w:rsidRPr="006F30BB">
        <w:rPr>
          <w:rFonts w:asciiTheme="minorHAnsi" w:hAnsiTheme="minorHAnsi" w:cs="Arial"/>
          <w:sz w:val="20"/>
          <w:szCs w:val="20"/>
        </w:rPr>
        <w:t xml:space="preserve">12th Floor. </w:t>
      </w:r>
    </w:p>
    <w:p w14:paraId="6C9D492A" w14:textId="77777777" w:rsidR="00965A56" w:rsidRPr="006F30BB" w:rsidRDefault="00965A56" w:rsidP="00A06717">
      <w:pPr>
        <w:autoSpaceDE w:val="0"/>
        <w:jc w:val="both"/>
        <w:rPr>
          <w:rFonts w:asciiTheme="minorHAnsi" w:hAnsiTheme="minorHAnsi" w:cs="Arial"/>
          <w:sz w:val="20"/>
          <w:szCs w:val="20"/>
        </w:rPr>
      </w:pPr>
      <w:r w:rsidRPr="006F30BB">
        <w:rPr>
          <w:rFonts w:asciiTheme="minorHAnsi" w:hAnsiTheme="minorHAnsi" w:cs="Arial"/>
          <w:sz w:val="20"/>
          <w:szCs w:val="20"/>
        </w:rPr>
        <w:t xml:space="preserve">New York, NY 10017 </w:t>
      </w:r>
    </w:p>
    <w:p w14:paraId="690CB4F6" w14:textId="77777777" w:rsidR="00965A56" w:rsidRPr="006F30BB" w:rsidRDefault="00965A56" w:rsidP="00A06717">
      <w:pPr>
        <w:autoSpaceDE w:val="0"/>
        <w:jc w:val="both"/>
        <w:rPr>
          <w:rFonts w:asciiTheme="minorHAnsi" w:hAnsiTheme="minorHAnsi"/>
          <w:sz w:val="20"/>
          <w:szCs w:val="20"/>
        </w:rPr>
      </w:pPr>
      <w:r w:rsidRPr="006F30BB">
        <w:rPr>
          <w:rFonts w:asciiTheme="minorHAnsi" w:hAnsiTheme="minorHAnsi" w:cs="Arial"/>
          <w:sz w:val="20"/>
          <w:szCs w:val="20"/>
        </w:rPr>
        <w:t>USA</w:t>
      </w:r>
    </w:p>
    <w:p w14:paraId="27872001" w14:textId="0C4F9E25" w:rsidR="00965A56" w:rsidRPr="006F30BB" w:rsidRDefault="00A06717" w:rsidP="00A06717">
      <w:pPr>
        <w:pStyle w:val="Copyright"/>
        <w:jc w:val="both"/>
        <w:rPr>
          <w:rFonts w:asciiTheme="minorHAnsi" w:hAnsiTheme="minorHAnsi"/>
          <w:sz w:val="20"/>
          <w:szCs w:val="20"/>
        </w:rPr>
      </w:pPr>
      <w:r w:rsidRPr="006F30BB">
        <w:rPr>
          <w:rFonts w:asciiTheme="minorHAnsi" w:hAnsiTheme="minorHAnsi"/>
          <w:sz w:val="20"/>
          <w:szCs w:val="20"/>
        </w:rPr>
        <w:t>Copyright ©</w:t>
      </w:r>
      <w:r w:rsidR="00DF2687">
        <w:rPr>
          <w:rFonts w:asciiTheme="minorHAnsi" w:hAnsiTheme="minorHAnsi"/>
          <w:sz w:val="20"/>
          <w:szCs w:val="20"/>
        </w:rPr>
        <w:t>2015-</w:t>
      </w:r>
      <w:r w:rsidRPr="006F30BB">
        <w:rPr>
          <w:rFonts w:asciiTheme="minorHAnsi" w:hAnsiTheme="minorHAnsi"/>
          <w:sz w:val="20"/>
          <w:szCs w:val="20"/>
        </w:rPr>
        <w:t>201</w:t>
      </w:r>
      <w:r w:rsidR="00A578A5">
        <w:rPr>
          <w:rFonts w:asciiTheme="minorHAnsi" w:hAnsiTheme="minorHAnsi"/>
          <w:sz w:val="20"/>
          <w:szCs w:val="20"/>
        </w:rPr>
        <w:t>6</w:t>
      </w:r>
      <w:r w:rsidRPr="006F30BB">
        <w:rPr>
          <w:rFonts w:asciiTheme="minorHAnsi" w:hAnsiTheme="minorHAnsi"/>
          <w:sz w:val="20"/>
          <w:szCs w:val="20"/>
        </w:rPr>
        <w:t xml:space="preserve"> by </w:t>
      </w:r>
      <w:r w:rsidR="00E841EF">
        <w:rPr>
          <w:rFonts w:asciiTheme="minorHAnsi" w:hAnsiTheme="minorHAnsi"/>
          <w:sz w:val="20"/>
          <w:szCs w:val="20"/>
        </w:rPr>
        <w:t>EyeLock LLC</w:t>
      </w:r>
      <w:r w:rsidR="00965A56" w:rsidRPr="006F30BB">
        <w:rPr>
          <w:rFonts w:asciiTheme="minorHAnsi" w:hAnsiTheme="minorHAnsi"/>
          <w:sz w:val="20"/>
          <w:szCs w:val="20"/>
        </w:rPr>
        <w:t xml:space="preserve"> All rights reserved.</w:t>
      </w:r>
    </w:p>
    <w:p w14:paraId="05E389A7" w14:textId="77777777" w:rsidR="00A06717" w:rsidRDefault="00A06717" w:rsidP="00A06717">
      <w:pPr>
        <w:pStyle w:val="Copyright"/>
        <w:jc w:val="both"/>
        <w:rPr>
          <w:rFonts w:ascii="Helvetica" w:hAnsi="Helvetica"/>
          <w:sz w:val="20"/>
          <w:szCs w:val="20"/>
        </w:rPr>
      </w:pPr>
      <w:r>
        <w:rPr>
          <w:rFonts w:ascii="Helvetica" w:hAnsi="Helvetica"/>
          <w:sz w:val="20"/>
          <w:szCs w:val="20"/>
        </w:rPr>
        <w:br w:type="page"/>
      </w:r>
    </w:p>
    <w:sdt>
      <w:sdtPr>
        <w:rPr>
          <w:rFonts w:ascii="Times New Roman" w:eastAsia="SimSun" w:hAnsi="Times New Roman" w:cs="Mangal"/>
          <w:b w:val="0"/>
          <w:bCs w:val="0"/>
          <w:color w:val="auto"/>
          <w:kern w:val="1"/>
          <w:sz w:val="24"/>
          <w:szCs w:val="24"/>
          <w:lang w:eastAsia="hi-IN" w:bidi="hi-IN"/>
        </w:rPr>
        <w:id w:val="-189065980"/>
        <w:docPartObj>
          <w:docPartGallery w:val="Table of Contents"/>
          <w:docPartUnique/>
        </w:docPartObj>
      </w:sdtPr>
      <w:sdtEndPr>
        <w:rPr>
          <w:noProof/>
        </w:rPr>
      </w:sdtEndPr>
      <w:sdtContent>
        <w:p w14:paraId="0524837E" w14:textId="77777777" w:rsidR="003562DD" w:rsidRPr="006F30BB" w:rsidRDefault="003562DD">
          <w:pPr>
            <w:pStyle w:val="TOCHeading"/>
            <w:rPr>
              <w:rFonts w:asciiTheme="minorHAnsi" w:hAnsiTheme="minorHAnsi"/>
              <w:color w:val="000000" w:themeColor="text1"/>
            </w:rPr>
          </w:pPr>
          <w:r w:rsidRPr="006F30BB">
            <w:rPr>
              <w:rFonts w:asciiTheme="minorHAnsi" w:hAnsiTheme="minorHAnsi"/>
              <w:color w:val="000000" w:themeColor="text1"/>
            </w:rPr>
            <w:t>Table of Contents</w:t>
          </w:r>
        </w:p>
        <w:p w14:paraId="64D5389C" w14:textId="77777777" w:rsidR="003562DD" w:rsidRPr="006F30BB" w:rsidRDefault="003562DD" w:rsidP="003562DD">
          <w:pPr>
            <w:rPr>
              <w:rFonts w:asciiTheme="minorHAnsi" w:hAnsiTheme="minorHAnsi"/>
            </w:rPr>
          </w:pPr>
        </w:p>
        <w:p w14:paraId="62E9AF95" w14:textId="77777777" w:rsidR="003562DD" w:rsidRPr="006F30BB" w:rsidRDefault="003562DD" w:rsidP="003562DD">
          <w:pPr>
            <w:rPr>
              <w:rFonts w:asciiTheme="minorHAnsi" w:hAnsiTheme="minorHAnsi"/>
            </w:rPr>
          </w:pPr>
        </w:p>
        <w:p w14:paraId="42C7574E" w14:textId="77777777" w:rsidR="00762FAE" w:rsidRDefault="003562DD">
          <w:pPr>
            <w:pStyle w:val="TOC1"/>
            <w:tabs>
              <w:tab w:val="right" w:leader="dot" w:pos="10790"/>
            </w:tabs>
            <w:rPr>
              <w:rFonts w:eastAsiaTheme="minorEastAsia" w:cstheme="minorBidi"/>
              <w:b w:val="0"/>
              <w:noProof/>
              <w:kern w:val="0"/>
              <w:sz w:val="22"/>
              <w:szCs w:val="22"/>
              <w:lang w:eastAsia="en-US" w:bidi="ar-SA"/>
            </w:rPr>
          </w:pPr>
          <w:r w:rsidRPr="006F30BB">
            <w:rPr>
              <w:b w:val="0"/>
              <w:color w:val="000000" w:themeColor="text1"/>
              <w:sz w:val="22"/>
              <w:szCs w:val="22"/>
            </w:rPr>
            <w:fldChar w:fldCharType="begin"/>
          </w:r>
          <w:r w:rsidRPr="006F30BB">
            <w:rPr>
              <w:color w:val="000000" w:themeColor="text1"/>
            </w:rPr>
            <w:instrText xml:space="preserve"> TOC \o "1-3" \h \z \u </w:instrText>
          </w:r>
          <w:r w:rsidRPr="006F30BB">
            <w:rPr>
              <w:b w:val="0"/>
              <w:color w:val="000000" w:themeColor="text1"/>
              <w:sz w:val="22"/>
              <w:szCs w:val="22"/>
            </w:rPr>
            <w:fldChar w:fldCharType="separate"/>
          </w:r>
          <w:hyperlink w:anchor="_Toc473730733" w:history="1">
            <w:r w:rsidR="00762FAE" w:rsidRPr="00681B77">
              <w:rPr>
                <w:rStyle w:val="Hyperlink"/>
                <w:noProof/>
              </w:rPr>
              <w:t>About This Release</w:t>
            </w:r>
            <w:r w:rsidR="00762FAE">
              <w:rPr>
                <w:noProof/>
                <w:webHidden/>
              </w:rPr>
              <w:tab/>
            </w:r>
            <w:r w:rsidR="00762FAE">
              <w:rPr>
                <w:noProof/>
                <w:webHidden/>
              </w:rPr>
              <w:fldChar w:fldCharType="begin"/>
            </w:r>
            <w:r w:rsidR="00762FAE">
              <w:rPr>
                <w:noProof/>
                <w:webHidden/>
              </w:rPr>
              <w:instrText xml:space="preserve"> PAGEREF _Toc473730733 \h </w:instrText>
            </w:r>
            <w:r w:rsidR="00762FAE">
              <w:rPr>
                <w:noProof/>
                <w:webHidden/>
              </w:rPr>
            </w:r>
            <w:r w:rsidR="00762FAE">
              <w:rPr>
                <w:noProof/>
                <w:webHidden/>
              </w:rPr>
              <w:fldChar w:fldCharType="separate"/>
            </w:r>
            <w:r w:rsidR="000F645E">
              <w:rPr>
                <w:noProof/>
                <w:webHidden/>
              </w:rPr>
              <w:t>5</w:t>
            </w:r>
            <w:r w:rsidR="00762FAE">
              <w:rPr>
                <w:noProof/>
                <w:webHidden/>
              </w:rPr>
              <w:fldChar w:fldCharType="end"/>
            </w:r>
          </w:hyperlink>
        </w:p>
        <w:p w14:paraId="746D2FA9" w14:textId="77777777" w:rsidR="00762FAE" w:rsidRDefault="00762FAE">
          <w:pPr>
            <w:pStyle w:val="TOC1"/>
            <w:tabs>
              <w:tab w:val="right" w:leader="dot" w:pos="10790"/>
            </w:tabs>
            <w:rPr>
              <w:rFonts w:eastAsiaTheme="minorEastAsia" w:cstheme="minorBidi"/>
              <w:b w:val="0"/>
              <w:noProof/>
              <w:kern w:val="0"/>
              <w:sz w:val="22"/>
              <w:szCs w:val="22"/>
              <w:lang w:eastAsia="en-US" w:bidi="ar-SA"/>
            </w:rPr>
          </w:pPr>
          <w:hyperlink w:anchor="_Toc473730734" w:history="1">
            <w:r w:rsidRPr="00681B77">
              <w:rPr>
                <w:rStyle w:val="Hyperlink"/>
                <w:noProof/>
              </w:rPr>
              <w:t>Versioning</w:t>
            </w:r>
            <w:r>
              <w:rPr>
                <w:noProof/>
                <w:webHidden/>
              </w:rPr>
              <w:tab/>
            </w:r>
            <w:r>
              <w:rPr>
                <w:noProof/>
                <w:webHidden/>
              </w:rPr>
              <w:fldChar w:fldCharType="begin"/>
            </w:r>
            <w:r>
              <w:rPr>
                <w:noProof/>
                <w:webHidden/>
              </w:rPr>
              <w:instrText xml:space="preserve"> PAGEREF _Toc473730734 \h </w:instrText>
            </w:r>
            <w:r>
              <w:rPr>
                <w:noProof/>
                <w:webHidden/>
              </w:rPr>
            </w:r>
            <w:r>
              <w:rPr>
                <w:noProof/>
                <w:webHidden/>
              </w:rPr>
              <w:fldChar w:fldCharType="separate"/>
            </w:r>
            <w:r w:rsidR="000F645E">
              <w:rPr>
                <w:noProof/>
                <w:webHidden/>
              </w:rPr>
              <w:t>6</w:t>
            </w:r>
            <w:r>
              <w:rPr>
                <w:noProof/>
                <w:webHidden/>
              </w:rPr>
              <w:fldChar w:fldCharType="end"/>
            </w:r>
          </w:hyperlink>
        </w:p>
        <w:p w14:paraId="1BCA6EEB" w14:textId="77777777" w:rsidR="00762FAE" w:rsidRDefault="00762FAE">
          <w:pPr>
            <w:pStyle w:val="TOC1"/>
            <w:tabs>
              <w:tab w:val="right" w:leader="dot" w:pos="10790"/>
            </w:tabs>
            <w:rPr>
              <w:rFonts w:eastAsiaTheme="minorEastAsia" w:cstheme="minorBidi"/>
              <w:b w:val="0"/>
              <w:noProof/>
              <w:kern w:val="0"/>
              <w:sz w:val="22"/>
              <w:szCs w:val="22"/>
              <w:lang w:eastAsia="en-US" w:bidi="ar-SA"/>
            </w:rPr>
          </w:pPr>
          <w:hyperlink w:anchor="_Toc473730735" w:history="1">
            <w:r w:rsidRPr="00681B77">
              <w:rPr>
                <w:rStyle w:val="Hyperlink"/>
                <w:noProof/>
              </w:rPr>
              <w:t>Release Contents</w:t>
            </w:r>
            <w:r>
              <w:rPr>
                <w:noProof/>
                <w:webHidden/>
              </w:rPr>
              <w:tab/>
            </w:r>
            <w:r>
              <w:rPr>
                <w:noProof/>
                <w:webHidden/>
              </w:rPr>
              <w:fldChar w:fldCharType="begin"/>
            </w:r>
            <w:r>
              <w:rPr>
                <w:noProof/>
                <w:webHidden/>
              </w:rPr>
              <w:instrText xml:space="preserve"> PAGEREF _Toc473730735 \h </w:instrText>
            </w:r>
            <w:r>
              <w:rPr>
                <w:noProof/>
                <w:webHidden/>
              </w:rPr>
            </w:r>
            <w:r>
              <w:rPr>
                <w:noProof/>
                <w:webHidden/>
              </w:rPr>
              <w:fldChar w:fldCharType="separate"/>
            </w:r>
            <w:r w:rsidR="000F645E">
              <w:rPr>
                <w:noProof/>
                <w:webHidden/>
              </w:rPr>
              <w:t>6</w:t>
            </w:r>
            <w:r>
              <w:rPr>
                <w:noProof/>
                <w:webHidden/>
              </w:rPr>
              <w:fldChar w:fldCharType="end"/>
            </w:r>
          </w:hyperlink>
        </w:p>
        <w:p w14:paraId="400DDF0D" w14:textId="77777777" w:rsidR="00762FAE" w:rsidRDefault="00762FAE">
          <w:pPr>
            <w:pStyle w:val="TOC1"/>
            <w:tabs>
              <w:tab w:val="right" w:leader="dot" w:pos="10790"/>
            </w:tabs>
            <w:rPr>
              <w:rFonts w:eastAsiaTheme="minorEastAsia" w:cstheme="minorBidi"/>
              <w:b w:val="0"/>
              <w:noProof/>
              <w:kern w:val="0"/>
              <w:sz w:val="22"/>
              <w:szCs w:val="22"/>
              <w:lang w:eastAsia="en-US" w:bidi="ar-SA"/>
            </w:rPr>
          </w:pPr>
          <w:hyperlink w:anchor="_Toc473730736" w:history="1">
            <w:r w:rsidRPr="00681B77">
              <w:rPr>
                <w:rStyle w:val="Hyperlink"/>
                <w:noProof/>
              </w:rPr>
              <w:t>Release Details</w:t>
            </w:r>
            <w:r>
              <w:rPr>
                <w:noProof/>
                <w:webHidden/>
              </w:rPr>
              <w:tab/>
            </w:r>
            <w:r>
              <w:rPr>
                <w:noProof/>
                <w:webHidden/>
              </w:rPr>
              <w:fldChar w:fldCharType="begin"/>
            </w:r>
            <w:r>
              <w:rPr>
                <w:noProof/>
                <w:webHidden/>
              </w:rPr>
              <w:instrText xml:space="preserve"> PAGEREF _Toc473730736 \h </w:instrText>
            </w:r>
            <w:r>
              <w:rPr>
                <w:noProof/>
                <w:webHidden/>
              </w:rPr>
            </w:r>
            <w:r>
              <w:rPr>
                <w:noProof/>
                <w:webHidden/>
              </w:rPr>
              <w:fldChar w:fldCharType="separate"/>
            </w:r>
            <w:r w:rsidR="000F645E">
              <w:rPr>
                <w:noProof/>
                <w:webHidden/>
              </w:rPr>
              <w:t>6</w:t>
            </w:r>
            <w:r>
              <w:rPr>
                <w:noProof/>
                <w:webHidden/>
              </w:rPr>
              <w:fldChar w:fldCharType="end"/>
            </w:r>
          </w:hyperlink>
        </w:p>
        <w:p w14:paraId="6F32B99B" w14:textId="77777777" w:rsidR="00762FAE" w:rsidRDefault="00762FAE">
          <w:pPr>
            <w:pStyle w:val="TOC1"/>
            <w:tabs>
              <w:tab w:val="right" w:leader="dot" w:pos="10790"/>
            </w:tabs>
            <w:rPr>
              <w:rFonts w:eastAsiaTheme="minorEastAsia" w:cstheme="minorBidi"/>
              <w:b w:val="0"/>
              <w:noProof/>
              <w:kern w:val="0"/>
              <w:sz w:val="22"/>
              <w:szCs w:val="22"/>
              <w:lang w:eastAsia="en-US" w:bidi="ar-SA"/>
            </w:rPr>
          </w:pPr>
          <w:hyperlink w:anchor="_Toc473730737" w:history="1">
            <w:r w:rsidRPr="00681B77">
              <w:rPr>
                <w:rStyle w:val="Hyperlink"/>
                <w:noProof/>
              </w:rPr>
              <w:t>Compatible Products</w:t>
            </w:r>
            <w:r>
              <w:rPr>
                <w:noProof/>
                <w:webHidden/>
              </w:rPr>
              <w:tab/>
            </w:r>
            <w:r>
              <w:rPr>
                <w:noProof/>
                <w:webHidden/>
              </w:rPr>
              <w:fldChar w:fldCharType="begin"/>
            </w:r>
            <w:r>
              <w:rPr>
                <w:noProof/>
                <w:webHidden/>
              </w:rPr>
              <w:instrText xml:space="preserve"> PAGEREF _Toc473730737 \h </w:instrText>
            </w:r>
            <w:r>
              <w:rPr>
                <w:noProof/>
                <w:webHidden/>
              </w:rPr>
            </w:r>
            <w:r>
              <w:rPr>
                <w:noProof/>
                <w:webHidden/>
              </w:rPr>
              <w:fldChar w:fldCharType="separate"/>
            </w:r>
            <w:r w:rsidR="000F645E">
              <w:rPr>
                <w:noProof/>
                <w:webHidden/>
              </w:rPr>
              <w:t>6</w:t>
            </w:r>
            <w:r>
              <w:rPr>
                <w:noProof/>
                <w:webHidden/>
              </w:rPr>
              <w:fldChar w:fldCharType="end"/>
            </w:r>
          </w:hyperlink>
        </w:p>
        <w:p w14:paraId="08075EE1" w14:textId="77777777" w:rsidR="00762FAE" w:rsidRDefault="00762FAE">
          <w:pPr>
            <w:pStyle w:val="TOC1"/>
            <w:tabs>
              <w:tab w:val="right" w:leader="dot" w:pos="10790"/>
            </w:tabs>
            <w:rPr>
              <w:rFonts w:eastAsiaTheme="minorEastAsia" w:cstheme="minorBidi"/>
              <w:b w:val="0"/>
              <w:noProof/>
              <w:kern w:val="0"/>
              <w:sz w:val="22"/>
              <w:szCs w:val="22"/>
              <w:lang w:eastAsia="en-US" w:bidi="ar-SA"/>
            </w:rPr>
          </w:pPr>
          <w:hyperlink w:anchor="_Toc473730738" w:history="1">
            <w:r w:rsidRPr="00681B77">
              <w:rPr>
                <w:rStyle w:val="Hyperlink"/>
                <w:noProof/>
              </w:rPr>
              <w:t>Warnings</w:t>
            </w:r>
            <w:r>
              <w:rPr>
                <w:noProof/>
                <w:webHidden/>
              </w:rPr>
              <w:tab/>
            </w:r>
            <w:r>
              <w:rPr>
                <w:noProof/>
                <w:webHidden/>
              </w:rPr>
              <w:fldChar w:fldCharType="begin"/>
            </w:r>
            <w:r>
              <w:rPr>
                <w:noProof/>
                <w:webHidden/>
              </w:rPr>
              <w:instrText xml:space="preserve"> PAGEREF _Toc473730738 \h </w:instrText>
            </w:r>
            <w:r>
              <w:rPr>
                <w:noProof/>
                <w:webHidden/>
              </w:rPr>
            </w:r>
            <w:r>
              <w:rPr>
                <w:noProof/>
                <w:webHidden/>
              </w:rPr>
              <w:fldChar w:fldCharType="separate"/>
            </w:r>
            <w:r w:rsidR="000F645E">
              <w:rPr>
                <w:noProof/>
                <w:webHidden/>
              </w:rPr>
              <w:t>7</w:t>
            </w:r>
            <w:r>
              <w:rPr>
                <w:noProof/>
                <w:webHidden/>
              </w:rPr>
              <w:fldChar w:fldCharType="end"/>
            </w:r>
          </w:hyperlink>
        </w:p>
        <w:p w14:paraId="1DCFA30D" w14:textId="77777777" w:rsidR="00762FAE" w:rsidRDefault="00762FAE">
          <w:pPr>
            <w:pStyle w:val="TOC3"/>
            <w:tabs>
              <w:tab w:val="right" w:leader="dot" w:pos="10790"/>
            </w:tabs>
            <w:rPr>
              <w:rFonts w:eastAsiaTheme="minorEastAsia" w:cstheme="minorBidi"/>
              <w:noProof/>
              <w:kern w:val="0"/>
              <w:lang w:eastAsia="en-US" w:bidi="ar-SA"/>
            </w:rPr>
          </w:pPr>
          <w:hyperlink w:anchor="_Toc473730739" w:history="1">
            <w:r w:rsidRPr="00681B77">
              <w:rPr>
                <w:rStyle w:val="Hyperlink"/>
                <w:noProof/>
              </w:rPr>
              <w:t>5.0.1551</w:t>
            </w:r>
            <w:r>
              <w:rPr>
                <w:noProof/>
                <w:webHidden/>
              </w:rPr>
              <w:tab/>
            </w:r>
            <w:r>
              <w:rPr>
                <w:noProof/>
                <w:webHidden/>
              </w:rPr>
              <w:fldChar w:fldCharType="begin"/>
            </w:r>
            <w:r>
              <w:rPr>
                <w:noProof/>
                <w:webHidden/>
              </w:rPr>
              <w:instrText xml:space="preserve"> PAGEREF _Toc473730739 \h </w:instrText>
            </w:r>
            <w:r>
              <w:rPr>
                <w:noProof/>
                <w:webHidden/>
              </w:rPr>
            </w:r>
            <w:r>
              <w:rPr>
                <w:noProof/>
                <w:webHidden/>
              </w:rPr>
              <w:fldChar w:fldCharType="separate"/>
            </w:r>
            <w:r w:rsidR="000F645E">
              <w:rPr>
                <w:noProof/>
                <w:webHidden/>
              </w:rPr>
              <w:t>7</w:t>
            </w:r>
            <w:r>
              <w:rPr>
                <w:noProof/>
                <w:webHidden/>
              </w:rPr>
              <w:fldChar w:fldCharType="end"/>
            </w:r>
          </w:hyperlink>
        </w:p>
        <w:p w14:paraId="41AEDDDF" w14:textId="77777777" w:rsidR="00762FAE" w:rsidRDefault="00762FAE">
          <w:pPr>
            <w:pStyle w:val="TOC1"/>
            <w:tabs>
              <w:tab w:val="right" w:leader="dot" w:pos="10790"/>
            </w:tabs>
            <w:rPr>
              <w:rFonts w:eastAsiaTheme="minorEastAsia" w:cstheme="minorBidi"/>
              <w:b w:val="0"/>
              <w:noProof/>
              <w:kern w:val="0"/>
              <w:sz w:val="22"/>
              <w:szCs w:val="22"/>
              <w:lang w:eastAsia="en-US" w:bidi="ar-SA"/>
            </w:rPr>
          </w:pPr>
          <w:hyperlink w:anchor="_Toc473730740" w:history="1">
            <w:r w:rsidRPr="00681B77">
              <w:rPr>
                <w:rStyle w:val="Hyperlink"/>
                <w:noProof/>
              </w:rPr>
              <w:t>Known Issues</w:t>
            </w:r>
            <w:r>
              <w:rPr>
                <w:noProof/>
                <w:webHidden/>
              </w:rPr>
              <w:tab/>
            </w:r>
            <w:r>
              <w:rPr>
                <w:noProof/>
                <w:webHidden/>
              </w:rPr>
              <w:fldChar w:fldCharType="begin"/>
            </w:r>
            <w:r>
              <w:rPr>
                <w:noProof/>
                <w:webHidden/>
              </w:rPr>
              <w:instrText xml:space="preserve"> PAGEREF _Toc473730740 \h </w:instrText>
            </w:r>
            <w:r>
              <w:rPr>
                <w:noProof/>
                <w:webHidden/>
              </w:rPr>
            </w:r>
            <w:r>
              <w:rPr>
                <w:noProof/>
                <w:webHidden/>
              </w:rPr>
              <w:fldChar w:fldCharType="separate"/>
            </w:r>
            <w:r w:rsidR="000F645E">
              <w:rPr>
                <w:noProof/>
                <w:webHidden/>
              </w:rPr>
              <w:t>8</w:t>
            </w:r>
            <w:r>
              <w:rPr>
                <w:noProof/>
                <w:webHidden/>
              </w:rPr>
              <w:fldChar w:fldCharType="end"/>
            </w:r>
          </w:hyperlink>
        </w:p>
        <w:p w14:paraId="6C829E08" w14:textId="77777777" w:rsidR="00762FAE" w:rsidRDefault="00762FAE">
          <w:pPr>
            <w:pStyle w:val="TOC3"/>
            <w:tabs>
              <w:tab w:val="right" w:leader="dot" w:pos="10790"/>
            </w:tabs>
            <w:rPr>
              <w:rFonts w:eastAsiaTheme="minorEastAsia" w:cstheme="minorBidi"/>
              <w:noProof/>
              <w:kern w:val="0"/>
              <w:lang w:eastAsia="en-US" w:bidi="ar-SA"/>
            </w:rPr>
          </w:pPr>
          <w:hyperlink w:anchor="_Toc473730741" w:history="1">
            <w:r w:rsidRPr="00681B77">
              <w:rPr>
                <w:rStyle w:val="Hyperlink"/>
                <w:noProof/>
              </w:rPr>
              <w:t>5.0.1551</w:t>
            </w:r>
            <w:r>
              <w:rPr>
                <w:noProof/>
                <w:webHidden/>
              </w:rPr>
              <w:tab/>
            </w:r>
            <w:r>
              <w:rPr>
                <w:noProof/>
                <w:webHidden/>
              </w:rPr>
              <w:fldChar w:fldCharType="begin"/>
            </w:r>
            <w:r>
              <w:rPr>
                <w:noProof/>
                <w:webHidden/>
              </w:rPr>
              <w:instrText xml:space="preserve"> PAGEREF _Toc473730741 \h </w:instrText>
            </w:r>
            <w:r>
              <w:rPr>
                <w:noProof/>
                <w:webHidden/>
              </w:rPr>
            </w:r>
            <w:r>
              <w:rPr>
                <w:noProof/>
                <w:webHidden/>
              </w:rPr>
              <w:fldChar w:fldCharType="separate"/>
            </w:r>
            <w:r w:rsidR="000F645E">
              <w:rPr>
                <w:noProof/>
                <w:webHidden/>
              </w:rPr>
              <w:t>8</w:t>
            </w:r>
            <w:r>
              <w:rPr>
                <w:noProof/>
                <w:webHidden/>
              </w:rPr>
              <w:fldChar w:fldCharType="end"/>
            </w:r>
          </w:hyperlink>
        </w:p>
        <w:p w14:paraId="69F599EE" w14:textId="77777777" w:rsidR="00762FAE" w:rsidRDefault="00762FAE">
          <w:pPr>
            <w:pStyle w:val="TOC1"/>
            <w:tabs>
              <w:tab w:val="right" w:leader="dot" w:pos="10790"/>
            </w:tabs>
            <w:rPr>
              <w:rFonts w:eastAsiaTheme="minorEastAsia" w:cstheme="minorBidi"/>
              <w:b w:val="0"/>
              <w:noProof/>
              <w:kern w:val="0"/>
              <w:sz w:val="22"/>
              <w:szCs w:val="22"/>
              <w:lang w:eastAsia="en-US" w:bidi="ar-SA"/>
            </w:rPr>
          </w:pPr>
          <w:hyperlink w:anchor="_Toc473730742" w:history="1">
            <w:r w:rsidRPr="00681B77">
              <w:rPr>
                <w:rStyle w:val="Hyperlink"/>
                <w:noProof/>
              </w:rPr>
              <w:t>New Feature and Enhancements - Firmware</w:t>
            </w:r>
            <w:r>
              <w:rPr>
                <w:noProof/>
                <w:webHidden/>
              </w:rPr>
              <w:tab/>
            </w:r>
            <w:r>
              <w:rPr>
                <w:noProof/>
                <w:webHidden/>
              </w:rPr>
              <w:fldChar w:fldCharType="begin"/>
            </w:r>
            <w:r>
              <w:rPr>
                <w:noProof/>
                <w:webHidden/>
              </w:rPr>
              <w:instrText xml:space="preserve"> PAGEREF _Toc473730742 \h </w:instrText>
            </w:r>
            <w:r>
              <w:rPr>
                <w:noProof/>
                <w:webHidden/>
              </w:rPr>
            </w:r>
            <w:r>
              <w:rPr>
                <w:noProof/>
                <w:webHidden/>
              </w:rPr>
              <w:fldChar w:fldCharType="separate"/>
            </w:r>
            <w:r w:rsidR="000F645E">
              <w:rPr>
                <w:noProof/>
                <w:webHidden/>
              </w:rPr>
              <w:t>9</w:t>
            </w:r>
            <w:r>
              <w:rPr>
                <w:noProof/>
                <w:webHidden/>
              </w:rPr>
              <w:fldChar w:fldCharType="end"/>
            </w:r>
          </w:hyperlink>
        </w:p>
        <w:p w14:paraId="0E1F3793" w14:textId="77777777" w:rsidR="00762FAE" w:rsidRDefault="00762FAE">
          <w:pPr>
            <w:pStyle w:val="TOC3"/>
            <w:tabs>
              <w:tab w:val="right" w:leader="dot" w:pos="10790"/>
            </w:tabs>
            <w:rPr>
              <w:rFonts w:eastAsiaTheme="minorEastAsia" w:cstheme="minorBidi"/>
              <w:noProof/>
              <w:kern w:val="0"/>
              <w:lang w:eastAsia="en-US" w:bidi="ar-SA"/>
            </w:rPr>
          </w:pPr>
          <w:hyperlink w:anchor="_Toc473730743" w:history="1">
            <w:r w:rsidRPr="00681B77">
              <w:rPr>
                <w:rStyle w:val="Hyperlink"/>
                <w:noProof/>
              </w:rPr>
              <w:t>5.0.1551</w:t>
            </w:r>
            <w:r>
              <w:rPr>
                <w:noProof/>
                <w:webHidden/>
              </w:rPr>
              <w:tab/>
            </w:r>
            <w:r>
              <w:rPr>
                <w:noProof/>
                <w:webHidden/>
              </w:rPr>
              <w:fldChar w:fldCharType="begin"/>
            </w:r>
            <w:r>
              <w:rPr>
                <w:noProof/>
                <w:webHidden/>
              </w:rPr>
              <w:instrText xml:space="preserve"> PAGEREF _Toc473730743 \h </w:instrText>
            </w:r>
            <w:r>
              <w:rPr>
                <w:noProof/>
                <w:webHidden/>
              </w:rPr>
            </w:r>
            <w:r>
              <w:rPr>
                <w:noProof/>
                <w:webHidden/>
              </w:rPr>
              <w:fldChar w:fldCharType="separate"/>
            </w:r>
            <w:r w:rsidR="000F645E">
              <w:rPr>
                <w:noProof/>
                <w:webHidden/>
              </w:rPr>
              <w:t>9</w:t>
            </w:r>
            <w:r>
              <w:rPr>
                <w:noProof/>
                <w:webHidden/>
              </w:rPr>
              <w:fldChar w:fldCharType="end"/>
            </w:r>
          </w:hyperlink>
        </w:p>
        <w:p w14:paraId="5EA3BC65" w14:textId="77777777" w:rsidR="00762FAE" w:rsidRDefault="00762FAE">
          <w:pPr>
            <w:pStyle w:val="TOC3"/>
            <w:tabs>
              <w:tab w:val="right" w:leader="dot" w:pos="10790"/>
            </w:tabs>
            <w:rPr>
              <w:rFonts w:eastAsiaTheme="minorEastAsia" w:cstheme="minorBidi"/>
              <w:noProof/>
              <w:kern w:val="0"/>
              <w:lang w:eastAsia="en-US" w:bidi="ar-SA"/>
            </w:rPr>
          </w:pPr>
          <w:hyperlink w:anchor="_Toc473730744" w:history="1">
            <w:r w:rsidRPr="00681B77">
              <w:rPr>
                <w:rStyle w:val="Hyperlink"/>
                <w:noProof/>
              </w:rPr>
              <w:t>4.3.1429</w:t>
            </w:r>
            <w:r>
              <w:rPr>
                <w:noProof/>
                <w:webHidden/>
              </w:rPr>
              <w:tab/>
            </w:r>
            <w:r>
              <w:rPr>
                <w:noProof/>
                <w:webHidden/>
              </w:rPr>
              <w:fldChar w:fldCharType="begin"/>
            </w:r>
            <w:r>
              <w:rPr>
                <w:noProof/>
                <w:webHidden/>
              </w:rPr>
              <w:instrText xml:space="preserve"> PAGEREF _Toc473730744 \h </w:instrText>
            </w:r>
            <w:r>
              <w:rPr>
                <w:noProof/>
                <w:webHidden/>
              </w:rPr>
            </w:r>
            <w:r>
              <w:rPr>
                <w:noProof/>
                <w:webHidden/>
              </w:rPr>
              <w:fldChar w:fldCharType="separate"/>
            </w:r>
            <w:r w:rsidR="000F645E">
              <w:rPr>
                <w:noProof/>
                <w:webHidden/>
              </w:rPr>
              <w:t>9</w:t>
            </w:r>
            <w:r>
              <w:rPr>
                <w:noProof/>
                <w:webHidden/>
              </w:rPr>
              <w:fldChar w:fldCharType="end"/>
            </w:r>
          </w:hyperlink>
        </w:p>
        <w:p w14:paraId="4A7F5F29" w14:textId="77777777" w:rsidR="00762FAE" w:rsidRDefault="00762FAE">
          <w:pPr>
            <w:pStyle w:val="TOC3"/>
            <w:tabs>
              <w:tab w:val="right" w:leader="dot" w:pos="10790"/>
            </w:tabs>
            <w:rPr>
              <w:rFonts w:eastAsiaTheme="minorEastAsia" w:cstheme="minorBidi"/>
              <w:noProof/>
              <w:kern w:val="0"/>
              <w:lang w:eastAsia="en-US" w:bidi="ar-SA"/>
            </w:rPr>
          </w:pPr>
          <w:hyperlink w:anchor="_Toc473730745" w:history="1">
            <w:r w:rsidRPr="00681B77">
              <w:rPr>
                <w:rStyle w:val="Hyperlink"/>
                <w:noProof/>
              </w:rPr>
              <w:t>4.2.1390</w:t>
            </w:r>
            <w:r>
              <w:rPr>
                <w:noProof/>
                <w:webHidden/>
              </w:rPr>
              <w:tab/>
            </w:r>
            <w:r>
              <w:rPr>
                <w:noProof/>
                <w:webHidden/>
              </w:rPr>
              <w:fldChar w:fldCharType="begin"/>
            </w:r>
            <w:r>
              <w:rPr>
                <w:noProof/>
                <w:webHidden/>
              </w:rPr>
              <w:instrText xml:space="preserve"> PAGEREF _Toc473730745 \h </w:instrText>
            </w:r>
            <w:r>
              <w:rPr>
                <w:noProof/>
                <w:webHidden/>
              </w:rPr>
            </w:r>
            <w:r>
              <w:rPr>
                <w:noProof/>
                <w:webHidden/>
              </w:rPr>
              <w:fldChar w:fldCharType="separate"/>
            </w:r>
            <w:r w:rsidR="000F645E">
              <w:rPr>
                <w:noProof/>
                <w:webHidden/>
              </w:rPr>
              <w:t>9</w:t>
            </w:r>
            <w:r>
              <w:rPr>
                <w:noProof/>
                <w:webHidden/>
              </w:rPr>
              <w:fldChar w:fldCharType="end"/>
            </w:r>
          </w:hyperlink>
        </w:p>
        <w:p w14:paraId="13727406" w14:textId="77777777" w:rsidR="00762FAE" w:rsidRDefault="00762FAE">
          <w:pPr>
            <w:pStyle w:val="TOC3"/>
            <w:tabs>
              <w:tab w:val="right" w:leader="dot" w:pos="10790"/>
            </w:tabs>
            <w:rPr>
              <w:rFonts w:eastAsiaTheme="minorEastAsia" w:cstheme="minorBidi"/>
              <w:noProof/>
              <w:kern w:val="0"/>
              <w:lang w:eastAsia="en-US" w:bidi="ar-SA"/>
            </w:rPr>
          </w:pPr>
          <w:hyperlink w:anchor="_Toc473730746" w:history="1">
            <w:r w:rsidRPr="00681B77">
              <w:rPr>
                <w:rStyle w:val="Hyperlink"/>
                <w:noProof/>
              </w:rPr>
              <w:t>4.1.1360</w:t>
            </w:r>
            <w:r>
              <w:rPr>
                <w:noProof/>
                <w:webHidden/>
              </w:rPr>
              <w:tab/>
            </w:r>
            <w:r>
              <w:rPr>
                <w:noProof/>
                <w:webHidden/>
              </w:rPr>
              <w:fldChar w:fldCharType="begin"/>
            </w:r>
            <w:r>
              <w:rPr>
                <w:noProof/>
                <w:webHidden/>
              </w:rPr>
              <w:instrText xml:space="preserve"> PAGEREF _Toc473730746 \h </w:instrText>
            </w:r>
            <w:r>
              <w:rPr>
                <w:noProof/>
                <w:webHidden/>
              </w:rPr>
            </w:r>
            <w:r>
              <w:rPr>
                <w:noProof/>
                <w:webHidden/>
              </w:rPr>
              <w:fldChar w:fldCharType="separate"/>
            </w:r>
            <w:r w:rsidR="000F645E">
              <w:rPr>
                <w:noProof/>
                <w:webHidden/>
              </w:rPr>
              <w:t>9</w:t>
            </w:r>
            <w:r>
              <w:rPr>
                <w:noProof/>
                <w:webHidden/>
              </w:rPr>
              <w:fldChar w:fldCharType="end"/>
            </w:r>
          </w:hyperlink>
        </w:p>
        <w:p w14:paraId="28D9D2A3" w14:textId="77777777" w:rsidR="00762FAE" w:rsidRDefault="00762FAE">
          <w:pPr>
            <w:pStyle w:val="TOC3"/>
            <w:tabs>
              <w:tab w:val="right" w:leader="dot" w:pos="10790"/>
            </w:tabs>
            <w:rPr>
              <w:rFonts w:eastAsiaTheme="minorEastAsia" w:cstheme="minorBidi"/>
              <w:noProof/>
              <w:kern w:val="0"/>
              <w:lang w:eastAsia="en-US" w:bidi="ar-SA"/>
            </w:rPr>
          </w:pPr>
          <w:hyperlink w:anchor="_Toc473730747" w:history="1">
            <w:r w:rsidRPr="00681B77">
              <w:rPr>
                <w:rStyle w:val="Hyperlink"/>
                <w:noProof/>
              </w:rPr>
              <w:t>4.0.1297</w:t>
            </w:r>
            <w:r>
              <w:rPr>
                <w:noProof/>
                <w:webHidden/>
              </w:rPr>
              <w:tab/>
            </w:r>
            <w:r>
              <w:rPr>
                <w:noProof/>
                <w:webHidden/>
              </w:rPr>
              <w:fldChar w:fldCharType="begin"/>
            </w:r>
            <w:r>
              <w:rPr>
                <w:noProof/>
                <w:webHidden/>
              </w:rPr>
              <w:instrText xml:space="preserve"> PAGEREF _Toc473730747 \h </w:instrText>
            </w:r>
            <w:r>
              <w:rPr>
                <w:noProof/>
                <w:webHidden/>
              </w:rPr>
            </w:r>
            <w:r>
              <w:rPr>
                <w:noProof/>
                <w:webHidden/>
              </w:rPr>
              <w:fldChar w:fldCharType="separate"/>
            </w:r>
            <w:r w:rsidR="000F645E">
              <w:rPr>
                <w:noProof/>
                <w:webHidden/>
              </w:rPr>
              <w:t>9</w:t>
            </w:r>
            <w:r>
              <w:rPr>
                <w:noProof/>
                <w:webHidden/>
              </w:rPr>
              <w:fldChar w:fldCharType="end"/>
            </w:r>
          </w:hyperlink>
        </w:p>
        <w:p w14:paraId="4772837E" w14:textId="77777777" w:rsidR="00762FAE" w:rsidRDefault="00762FAE">
          <w:pPr>
            <w:pStyle w:val="TOC3"/>
            <w:tabs>
              <w:tab w:val="right" w:leader="dot" w:pos="10790"/>
            </w:tabs>
            <w:rPr>
              <w:rFonts w:eastAsiaTheme="minorEastAsia" w:cstheme="minorBidi"/>
              <w:noProof/>
              <w:kern w:val="0"/>
              <w:lang w:eastAsia="en-US" w:bidi="ar-SA"/>
            </w:rPr>
          </w:pPr>
          <w:hyperlink w:anchor="_Toc473730748" w:history="1">
            <w:r w:rsidRPr="00681B77">
              <w:rPr>
                <w:rStyle w:val="Hyperlink"/>
                <w:noProof/>
              </w:rPr>
              <w:t>3.06.1260</w:t>
            </w:r>
            <w:r>
              <w:rPr>
                <w:noProof/>
                <w:webHidden/>
              </w:rPr>
              <w:tab/>
            </w:r>
            <w:r>
              <w:rPr>
                <w:noProof/>
                <w:webHidden/>
              </w:rPr>
              <w:fldChar w:fldCharType="begin"/>
            </w:r>
            <w:r>
              <w:rPr>
                <w:noProof/>
                <w:webHidden/>
              </w:rPr>
              <w:instrText xml:space="preserve"> PAGEREF _Toc473730748 \h </w:instrText>
            </w:r>
            <w:r>
              <w:rPr>
                <w:noProof/>
                <w:webHidden/>
              </w:rPr>
            </w:r>
            <w:r>
              <w:rPr>
                <w:noProof/>
                <w:webHidden/>
              </w:rPr>
              <w:fldChar w:fldCharType="separate"/>
            </w:r>
            <w:r w:rsidR="000F645E">
              <w:rPr>
                <w:noProof/>
                <w:webHidden/>
              </w:rPr>
              <w:t>9</w:t>
            </w:r>
            <w:r>
              <w:rPr>
                <w:noProof/>
                <w:webHidden/>
              </w:rPr>
              <w:fldChar w:fldCharType="end"/>
            </w:r>
          </w:hyperlink>
        </w:p>
        <w:p w14:paraId="0F2B4F2B" w14:textId="77777777" w:rsidR="00762FAE" w:rsidRDefault="00762FAE">
          <w:pPr>
            <w:pStyle w:val="TOC3"/>
            <w:tabs>
              <w:tab w:val="right" w:leader="dot" w:pos="10790"/>
            </w:tabs>
            <w:rPr>
              <w:rFonts w:eastAsiaTheme="minorEastAsia" w:cstheme="minorBidi"/>
              <w:noProof/>
              <w:kern w:val="0"/>
              <w:lang w:eastAsia="en-US" w:bidi="ar-SA"/>
            </w:rPr>
          </w:pPr>
          <w:hyperlink w:anchor="_Toc473730749" w:history="1">
            <w:r w:rsidRPr="00681B77">
              <w:rPr>
                <w:rStyle w:val="Hyperlink"/>
                <w:noProof/>
              </w:rPr>
              <w:t>3.05.1193</w:t>
            </w:r>
            <w:r>
              <w:rPr>
                <w:noProof/>
                <w:webHidden/>
              </w:rPr>
              <w:tab/>
            </w:r>
            <w:r>
              <w:rPr>
                <w:noProof/>
                <w:webHidden/>
              </w:rPr>
              <w:fldChar w:fldCharType="begin"/>
            </w:r>
            <w:r>
              <w:rPr>
                <w:noProof/>
                <w:webHidden/>
              </w:rPr>
              <w:instrText xml:space="preserve"> PAGEREF _Toc473730749 \h </w:instrText>
            </w:r>
            <w:r>
              <w:rPr>
                <w:noProof/>
                <w:webHidden/>
              </w:rPr>
            </w:r>
            <w:r>
              <w:rPr>
                <w:noProof/>
                <w:webHidden/>
              </w:rPr>
              <w:fldChar w:fldCharType="separate"/>
            </w:r>
            <w:r w:rsidR="000F645E">
              <w:rPr>
                <w:noProof/>
                <w:webHidden/>
              </w:rPr>
              <w:t>9</w:t>
            </w:r>
            <w:r>
              <w:rPr>
                <w:noProof/>
                <w:webHidden/>
              </w:rPr>
              <w:fldChar w:fldCharType="end"/>
            </w:r>
          </w:hyperlink>
        </w:p>
        <w:p w14:paraId="0B88E8A9" w14:textId="77777777" w:rsidR="00762FAE" w:rsidRDefault="00762FAE">
          <w:pPr>
            <w:pStyle w:val="TOC3"/>
            <w:tabs>
              <w:tab w:val="right" w:leader="dot" w:pos="10790"/>
            </w:tabs>
            <w:rPr>
              <w:rFonts w:eastAsiaTheme="minorEastAsia" w:cstheme="minorBidi"/>
              <w:noProof/>
              <w:kern w:val="0"/>
              <w:lang w:eastAsia="en-US" w:bidi="ar-SA"/>
            </w:rPr>
          </w:pPr>
          <w:hyperlink w:anchor="_Toc473730750" w:history="1">
            <w:r w:rsidRPr="00681B77">
              <w:rPr>
                <w:rStyle w:val="Hyperlink"/>
                <w:noProof/>
              </w:rPr>
              <w:t>3.04.1108</w:t>
            </w:r>
            <w:r>
              <w:rPr>
                <w:noProof/>
                <w:webHidden/>
              </w:rPr>
              <w:tab/>
            </w:r>
            <w:r>
              <w:rPr>
                <w:noProof/>
                <w:webHidden/>
              </w:rPr>
              <w:fldChar w:fldCharType="begin"/>
            </w:r>
            <w:r>
              <w:rPr>
                <w:noProof/>
                <w:webHidden/>
              </w:rPr>
              <w:instrText xml:space="preserve"> PAGEREF _Toc473730750 \h </w:instrText>
            </w:r>
            <w:r>
              <w:rPr>
                <w:noProof/>
                <w:webHidden/>
              </w:rPr>
            </w:r>
            <w:r>
              <w:rPr>
                <w:noProof/>
                <w:webHidden/>
              </w:rPr>
              <w:fldChar w:fldCharType="separate"/>
            </w:r>
            <w:r w:rsidR="000F645E">
              <w:rPr>
                <w:noProof/>
                <w:webHidden/>
              </w:rPr>
              <w:t>9</w:t>
            </w:r>
            <w:r>
              <w:rPr>
                <w:noProof/>
                <w:webHidden/>
              </w:rPr>
              <w:fldChar w:fldCharType="end"/>
            </w:r>
          </w:hyperlink>
        </w:p>
        <w:p w14:paraId="1E524C2D" w14:textId="77777777" w:rsidR="00762FAE" w:rsidRDefault="00762FAE">
          <w:pPr>
            <w:pStyle w:val="TOC3"/>
            <w:tabs>
              <w:tab w:val="right" w:leader="dot" w:pos="10790"/>
            </w:tabs>
            <w:rPr>
              <w:rFonts w:eastAsiaTheme="minorEastAsia" w:cstheme="minorBidi"/>
              <w:noProof/>
              <w:kern w:val="0"/>
              <w:lang w:eastAsia="en-US" w:bidi="ar-SA"/>
            </w:rPr>
          </w:pPr>
          <w:hyperlink w:anchor="_Toc473730751" w:history="1">
            <w:r w:rsidRPr="00681B77">
              <w:rPr>
                <w:rStyle w:val="Hyperlink"/>
                <w:noProof/>
              </w:rPr>
              <w:t>3.03.944</w:t>
            </w:r>
            <w:r>
              <w:rPr>
                <w:noProof/>
                <w:webHidden/>
              </w:rPr>
              <w:tab/>
            </w:r>
            <w:r>
              <w:rPr>
                <w:noProof/>
                <w:webHidden/>
              </w:rPr>
              <w:fldChar w:fldCharType="begin"/>
            </w:r>
            <w:r>
              <w:rPr>
                <w:noProof/>
                <w:webHidden/>
              </w:rPr>
              <w:instrText xml:space="preserve"> PAGEREF _Toc473730751 \h </w:instrText>
            </w:r>
            <w:r>
              <w:rPr>
                <w:noProof/>
                <w:webHidden/>
              </w:rPr>
            </w:r>
            <w:r>
              <w:rPr>
                <w:noProof/>
                <w:webHidden/>
              </w:rPr>
              <w:fldChar w:fldCharType="separate"/>
            </w:r>
            <w:r w:rsidR="000F645E">
              <w:rPr>
                <w:noProof/>
                <w:webHidden/>
              </w:rPr>
              <w:t>9</w:t>
            </w:r>
            <w:r>
              <w:rPr>
                <w:noProof/>
                <w:webHidden/>
              </w:rPr>
              <w:fldChar w:fldCharType="end"/>
            </w:r>
          </w:hyperlink>
        </w:p>
        <w:p w14:paraId="56411757" w14:textId="77777777" w:rsidR="00762FAE" w:rsidRDefault="00762FAE">
          <w:pPr>
            <w:pStyle w:val="TOC3"/>
            <w:tabs>
              <w:tab w:val="right" w:leader="dot" w:pos="10790"/>
            </w:tabs>
            <w:rPr>
              <w:rFonts w:eastAsiaTheme="minorEastAsia" w:cstheme="minorBidi"/>
              <w:noProof/>
              <w:kern w:val="0"/>
              <w:lang w:eastAsia="en-US" w:bidi="ar-SA"/>
            </w:rPr>
          </w:pPr>
          <w:hyperlink w:anchor="_Toc473730752" w:history="1">
            <w:r w:rsidRPr="00681B77">
              <w:rPr>
                <w:rStyle w:val="Hyperlink"/>
                <w:noProof/>
              </w:rPr>
              <w:t>3.03.899</w:t>
            </w:r>
            <w:r>
              <w:rPr>
                <w:noProof/>
                <w:webHidden/>
              </w:rPr>
              <w:tab/>
            </w:r>
            <w:r>
              <w:rPr>
                <w:noProof/>
                <w:webHidden/>
              </w:rPr>
              <w:fldChar w:fldCharType="begin"/>
            </w:r>
            <w:r>
              <w:rPr>
                <w:noProof/>
                <w:webHidden/>
              </w:rPr>
              <w:instrText xml:space="preserve"> PAGEREF _Toc473730752 \h </w:instrText>
            </w:r>
            <w:r>
              <w:rPr>
                <w:noProof/>
                <w:webHidden/>
              </w:rPr>
            </w:r>
            <w:r>
              <w:rPr>
                <w:noProof/>
                <w:webHidden/>
              </w:rPr>
              <w:fldChar w:fldCharType="separate"/>
            </w:r>
            <w:r w:rsidR="000F645E">
              <w:rPr>
                <w:noProof/>
                <w:webHidden/>
              </w:rPr>
              <w:t>10</w:t>
            </w:r>
            <w:r>
              <w:rPr>
                <w:noProof/>
                <w:webHidden/>
              </w:rPr>
              <w:fldChar w:fldCharType="end"/>
            </w:r>
          </w:hyperlink>
        </w:p>
        <w:p w14:paraId="1A2938E7" w14:textId="77777777" w:rsidR="00762FAE" w:rsidRDefault="00762FAE">
          <w:pPr>
            <w:pStyle w:val="TOC3"/>
            <w:tabs>
              <w:tab w:val="right" w:leader="dot" w:pos="10790"/>
            </w:tabs>
            <w:rPr>
              <w:rFonts w:eastAsiaTheme="minorEastAsia" w:cstheme="minorBidi"/>
              <w:noProof/>
              <w:kern w:val="0"/>
              <w:lang w:eastAsia="en-US" w:bidi="ar-SA"/>
            </w:rPr>
          </w:pPr>
          <w:hyperlink w:anchor="_Toc473730753" w:history="1">
            <w:r w:rsidRPr="00681B77">
              <w:rPr>
                <w:rStyle w:val="Hyperlink"/>
                <w:noProof/>
              </w:rPr>
              <w:t>3.02.824</w:t>
            </w:r>
            <w:r>
              <w:rPr>
                <w:noProof/>
                <w:webHidden/>
              </w:rPr>
              <w:tab/>
            </w:r>
            <w:r>
              <w:rPr>
                <w:noProof/>
                <w:webHidden/>
              </w:rPr>
              <w:fldChar w:fldCharType="begin"/>
            </w:r>
            <w:r>
              <w:rPr>
                <w:noProof/>
                <w:webHidden/>
              </w:rPr>
              <w:instrText xml:space="preserve"> PAGEREF _Toc473730753 \h </w:instrText>
            </w:r>
            <w:r>
              <w:rPr>
                <w:noProof/>
                <w:webHidden/>
              </w:rPr>
            </w:r>
            <w:r>
              <w:rPr>
                <w:noProof/>
                <w:webHidden/>
              </w:rPr>
              <w:fldChar w:fldCharType="separate"/>
            </w:r>
            <w:r w:rsidR="000F645E">
              <w:rPr>
                <w:noProof/>
                <w:webHidden/>
              </w:rPr>
              <w:t>10</w:t>
            </w:r>
            <w:r>
              <w:rPr>
                <w:noProof/>
                <w:webHidden/>
              </w:rPr>
              <w:fldChar w:fldCharType="end"/>
            </w:r>
          </w:hyperlink>
        </w:p>
        <w:p w14:paraId="3A78B6A8" w14:textId="77777777" w:rsidR="00762FAE" w:rsidRDefault="00762FAE">
          <w:pPr>
            <w:pStyle w:val="TOC3"/>
            <w:tabs>
              <w:tab w:val="right" w:leader="dot" w:pos="10790"/>
            </w:tabs>
            <w:rPr>
              <w:rFonts w:eastAsiaTheme="minorEastAsia" w:cstheme="minorBidi"/>
              <w:noProof/>
              <w:kern w:val="0"/>
              <w:lang w:eastAsia="en-US" w:bidi="ar-SA"/>
            </w:rPr>
          </w:pPr>
          <w:hyperlink w:anchor="_Toc473730754" w:history="1">
            <w:r w:rsidRPr="00681B77">
              <w:rPr>
                <w:rStyle w:val="Hyperlink"/>
                <w:noProof/>
              </w:rPr>
              <w:t>3.01.646</w:t>
            </w:r>
            <w:r>
              <w:rPr>
                <w:noProof/>
                <w:webHidden/>
              </w:rPr>
              <w:tab/>
            </w:r>
            <w:r>
              <w:rPr>
                <w:noProof/>
                <w:webHidden/>
              </w:rPr>
              <w:fldChar w:fldCharType="begin"/>
            </w:r>
            <w:r>
              <w:rPr>
                <w:noProof/>
                <w:webHidden/>
              </w:rPr>
              <w:instrText xml:space="preserve"> PAGEREF _Toc473730754 \h </w:instrText>
            </w:r>
            <w:r>
              <w:rPr>
                <w:noProof/>
                <w:webHidden/>
              </w:rPr>
            </w:r>
            <w:r>
              <w:rPr>
                <w:noProof/>
                <w:webHidden/>
              </w:rPr>
              <w:fldChar w:fldCharType="separate"/>
            </w:r>
            <w:r w:rsidR="000F645E">
              <w:rPr>
                <w:noProof/>
                <w:webHidden/>
              </w:rPr>
              <w:t>10</w:t>
            </w:r>
            <w:r>
              <w:rPr>
                <w:noProof/>
                <w:webHidden/>
              </w:rPr>
              <w:fldChar w:fldCharType="end"/>
            </w:r>
          </w:hyperlink>
        </w:p>
        <w:p w14:paraId="44042279" w14:textId="77777777" w:rsidR="00762FAE" w:rsidRDefault="00762FAE">
          <w:pPr>
            <w:pStyle w:val="TOC3"/>
            <w:tabs>
              <w:tab w:val="right" w:leader="dot" w:pos="10790"/>
            </w:tabs>
            <w:rPr>
              <w:rFonts w:eastAsiaTheme="minorEastAsia" w:cstheme="minorBidi"/>
              <w:noProof/>
              <w:kern w:val="0"/>
              <w:lang w:eastAsia="en-US" w:bidi="ar-SA"/>
            </w:rPr>
          </w:pPr>
          <w:hyperlink w:anchor="_Toc473730755" w:history="1">
            <w:r w:rsidRPr="00681B77">
              <w:rPr>
                <w:rStyle w:val="Hyperlink"/>
                <w:noProof/>
              </w:rPr>
              <w:t>3.01.581</w:t>
            </w:r>
            <w:r>
              <w:rPr>
                <w:noProof/>
                <w:webHidden/>
              </w:rPr>
              <w:tab/>
            </w:r>
            <w:r>
              <w:rPr>
                <w:noProof/>
                <w:webHidden/>
              </w:rPr>
              <w:fldChar w:fldCharType="begin"/>
            </w:r>
            <w:r>
              <w:rPr>
                <w:noProof/>
                <w:webHidden/>
              </w:rPr>
              <w:instrText xml:space="preserve"> PAGEREF _Toc473730755 \h </w:instrText>
            </w:r>
            <w:r>
              <w:rPr>
                <w:noProof/>
                <w:webHidden/>
              </w:rPr>
            </w:r>
            <w:r>
              <w:rPr>
                <w:noProof/>
                <w:webHidden/>
              </w:rPr>
              <w:fldChar w:fldCharType="separate"/>
            </w:r>
            <w:r w:rsidR="000F645E">
              <w:rPr>
                <w:noProof/>
                <w:webHidden/>
              </w:rPr>
              <w:t>10</w:t>
            </w:r>
            <w:r>
              <w:rPr>
                <w:noProof/>
                <w:webHidden/>
              </w:rPr>
              <w:fldChar w:fldCharType="end"/>
            </w:r>
          </w:hyperlink>
        </w:p>
        <w:p w14:paraId="6DAB54D2" w14:textId="77777777" w:rsidR="00762FAE" w:rsidRDefault="00762FAE">
          <w:pPr>
            <w:pStyle w:val="TOC3"/>
            <w:tabs>
              <w:tab w:val="right" w:leader="dot" w:pos="10790"/>
            </w:tabs>
            <w:rPr>
              <w:rFonts w:eastAsiaTheme="minorEastAsia" w:cstheme="minorBidi"/>
              <w:noProof/>
              <w:kern w:val="0"/>
              <w:lang w:eastAsia="en-US" w:bidi="ar-SA"/>
            </w:rPr>
          </w:pPr>
          <w:hyperlink w:anchor="_Toc473730756" w:history="1">
            <w:r w:rsidRPr="00681B77">
              <w:rPr>
                <w:rStyle w:val="Hyperlink"/>
                <w:noProof/>
              </w:rPr>
              <w:t>3.01.538</w:t>
            </w:r>
            <w:r>
              <w:rPr>
                <w:noProof/>
                <w:webHidden/>
              </w:rPr>
              <w:tab/>
            </w:r>
            <w:r>
              <w:rPr>
                <w:noProof/>
                <w:webHidden/>
              </w:rPr>
              <w:fldChar w:fldCharType="begin"/>
            </w:r>
            <w:r>
              <w:rPr>
                <w:noProof/>
                <w:webHidden/>
              </w:rPr>
              <w:instrText xml:space="preserve"> PAGEREF _Toc473730756 \h </w:instrText>
            </w:r>
            <w:r>
              <w:rPr>
                <w:noProof/>
                <w:webHidden/>
              </w:rPr>
            </w:r>
            <w:r>
              <w:rPr>
                <w:noProof/>
                <w:webHidden/>
              </w:rPr>
              <w:fldChar w:fldCharType="separate"/>
            </w:r>
            <w:r w:rsidR="000F645E">
              <w:rPr>
                <w:noProof/>
                <w:webHidden/>
              </w:rPr>
              <w:t>10</w:t>
            </w:r>
            <w:r>
              <w:rPr>
                <w:noProof/>
                <w:webHidden/>
              </w:rPr>
              <w:fldChar w:fldCharType="end"/>
            </w:r>
          </w:hyperlink>
        </w:p>
        <w:p w14:paraId="60E1E676" w14:textId="77777777" w:rsidR="00762FAE" w:rsidRDefault="00762FAE">
          <w:pPr>
            <w:pStyle w:val="TOC3"/>
            <w:tabs>
              <w:tab w:val="right" w:leader="dot" w:pos="10790"/>
            </w:tabs>
            <w:rPr>
              <w:rFonts w:eastAsiaTheme="minorEastAsia" w:cstheme="minorBidi"/>
              <w:noProof/>
              <w:kern w:val="0"/>
              <w:lang w:eastAsia="en-US" w:bidi="ar-SA"/>
            </w:rPr>
          </w:pPr>
          <w:hyperlink w:anchor="_Toc473730757" w:history="1">
            <w:r w:rsidRPr="00681B77">
              <w:rPr>
                <w:rStyle w:val="Hyperlink"/>
                <w:noProof/>
              </w:rPr>
              <w:t>3.01.468</w:t>
            </w:r>
            <w:r>
              <w:rPr>
                <w:noProof/>
                <w:webHidden/>
              </w:rPr>
              <w:tab/>
            </w:r>
            <w:r>
              <w:rPr>
                <w:noProof/>
                <w:webHidden/>
              </w:rPr>
              <w:fldChar w:fldCharType="begin"/>
            </w:r>
            <w:r>
              <w:rPr>
                <w:noProof/>
                <w:webHidden/>
              </w:rPr>
              <w:instrText xml:space="preserve"> PAGEREF _Toc473730757 \h </w:instrText>
            </w:r>
            <w:r>
              <w:rPr>
                <w:noProof/>
                <w:webHidden/>
              </w:rPr>
            </w:r>
            <w:r>
              <w:rPr>
                <w:noProof/>
                <w:webHidden/>
              </w:rPr>
              <w:fldChar w:fldCharType="separate"/>
            </w:r>
            <w:r w:rsidR="000F645E">
              <w:rPr>
                <w:noProof/>
                <w:webHidden/>
              </w:rPr>
              <w:t>10</w:t>
            </w:r>
            <w:r>
              <w:rPr>
                <w:noProof/>
                <w:webHidden/>
              </w:rPr>
              <w:fldChar w:fldCharType="end"/>
            </w:r>
          </w:hyperlink>
        </w:p>
        <w:p w14:paraId="5553258B" w14:textId="77777777" w:rsidR="00762FAE" w:rsidRDefault="00762FAE">
          <w:pPr>
            <w:pStyle w:val="TOC3"/>
            <w:tabs>
              <w:tab w:val="right" w:leader="dot" w:pos="10790"/>
            </w:tabs>
            <w:rPr>
              <w:rFonts w:eastAsiaTheme="minorEastAsia" w:cstheme="minorBidi"/>
              <w:noProof/>
              <w:kern w:val="0"/>
              <w:lang w:eastAsia="en-US" w:bidi="ar-SA"/>
            </w:rPr>
          </w:pPr>
          <w:hyperlink w:anchor="_Toc473730758" w:history="1">
            <w:r w:rsidRPr="00681B77">
              <w:rPr>
                <w:rStyle w:val="Hyperlink"/>
                <w:noProof/>
              </w:rPr>
              <w:t>3.01.444</w:t>
            </w:r>
            <w:r>
              <w:rPr>
                <w:noProof/>
                <w:webHidden/>
              </w:rPr>
              <w:tab/>
            </w:r>
            <w:r>
              <w:rPr>
                <w:noProof/>
                <w:webHidden/>
              </w:rPr>
              <w:fldChar w:fldCharType="begin"/>
            </w:r>
            <w:r>
              <w:rPr>
                <w:noProof/>
                <w:webHidden/>
              </w:rPr>
              <w:instrText xml:space="preserve"> PAGEREF _Toc473730758 \h </w:instrText>
            </w:r>
            <w:r>
              <w:rPr>
                <w:noProof/>
                <w:webHidden/>
              </w:rPr>
            </w:r>
            <w:r>
              <w:rPr>
                <w:noProof/>
                <w:webHidden/>
              </w:rPr>
              <w:fldChar w:fldCharType="separate"/>
            </w:r>
            <w:r w:rsidR="000F645E">
              <w:rPr>
                <w:noProof/>
                <w:webHidden/>
              </w:rPr>
              <w:t>10</w:t>
            </w:r>
            <w:r>
              <w:rPr>
                <w:noProof/>
                <w:webHidden/>
              </w:rPr>
              <w:fldChar w:fldCharType="end"/>
            </w:r>
          </w:hyperlink>
        </w:p>
        <w:p w14:paraId="71D415D1" w14:textId="77777777" w:rsidR="00762FAE" w:rsidRDefault="00762FAE">
          <w:pPr>
            <w:pStyle w:val="TOC3"/>
            <w:tabs>
              <w:tab w:val="right" w:leader="dot" w:pos="10790"/>
            </w:tabs>
            <w:rPr>
              <w:rFonts w:eastAsiaTheme="minorEastAsia" w:cstheme="minorBidi"/>
              <w:noProof/>
              <w:kern w:val="0"/>
              <w:lang w:eastAsia="en-US" w:bidi="ar-SA"/>
            </w:rPr>
          </w:pPr>
          <w:hyperlink w:anchor="_Toc473730759" w:history="1">
            <w:r w:rsidRPr="00681B77">
              <w:rPr>
                <w:rStyle w:val="Hyperlink"/>
                <w:noProof/>
              </w:rPr>
              <w:t>3.01.378</w:t>
            </w:r>
            <w:r>
              <w:rPr>
                <w:noProof/>
                <w:webHidden/>
              </w:rPr>
              <w:tab/>
            </w:r>
            <w:r>
              <w:rPr>
                <w:noProof/>
                <w:webHidden/>
              </w:rPr>
              <w:fldChar w:fldCharType="begin"/>
            </w:r>
            <w:r>
              <w:rPr>
                <w:noProof/>
                <w:webHidden/>
              </w:rPr>
              <w:instrText xml:space="preserve"> PAGEREF _Toc473730759 \h </w:instrText>
            </w:r>
            <w:r>
              <w:rPr>
                <w:noProof/>
                <w:webHidden/>
              </w:rPr>
            </w:r>
            <w:r>
              <w:rPr>
                <w:noProof/>
                <w:webHidden/>
              </w:rPr>
              <w:fldChar w:fldCharType="separate"/>
            </w:r>
            <w:r w:rsidR="000F645E">
              <w:rPr>
                <w:noProof/>
                <w:webHidden/>
              </w:rPr>
              <w:t>10</w:t>
            </w:r>
            <w:r>
              <w:rPr>
                <w:noProof/>
                <w:webHidden/>
              </w:rPr>
              <w:fldChar w:fldCharType="end"/>
            </w:r>
          </w:hyperlink>
        </w:p>
        <w:p w14:paraId="7055E856" w14:textId="77777777" w:rsidR="00762FAE" w:rsidRDefault="00762FAE">
          <w:pPr>
            <w:pStyle w:val="TOC3"/>
            <w:tabs>
              <w:tab w:val="right" w:leader="dot" w:pos="10790"/>
            </w:tabs>
            <w:rPr>
              <w:rFonts w:eastAsiaTheme="minorEastAsia" w:cstheme="minorBidi"/>
              <w:noProof/>
              <w:kern w:val="0"/>
              <w:lang w:eastAsia="en-US" w:bidi="ar-SA"/>
            </w:rPr>
          </w:pPr>
          <w:hyperlink w:anchor="_Toc473730760" w:history="1">
            <w:r w:rsidRPr="00681B77">
              <w:rPr>
                <w:rStyle w:val="Hyperlink"/>
                <w:noProof/>
              </w:rPr>
              <w:t>3.01.324</w:t>
            </w:r>
            <w:r>
              <w:rPr>
                <w:noProof/>
                <w:webHidden/>
              </w:rPr>
              <w:tab/>
            </w:r>
            <w:r>
              <w:rPr>
                <w:noProof/>
                <w:webHidden/>
              </w:rPr>
              <w:fldChar w:fldCharType="begin"/>
            </w:r>
            <w:r>
              <w:rPr>
                <w:noProof/>
                <w:webHidden/>
              </w:rPr>
              <w:instrText xml:space="preserve"> PAGEREF _Toc473730760 \h </w:instrText>
            </w:r>
            <w:r>
              <w:rPr>
                <w:noProof/>
                <w:webHidden/>
              </w:rPr>
            </w:r>
            <w:r>
              <w:rPr>
                <w:noProof/>
                <w:webHidden/>
              </w:rPr>
              <w:fldChar w:fldCharType="separate"/>
            </w:r>
            <w:r w:rsidR="000F645E">
              <w:rPr>
                <w:noProof/>
                <w:webHidden/>
              </w:rPr>
              <w:t>10</w:t>
            </w:r>
            <w:r>
              <w:rPr>
                <w:noProof/>
                <w:webHidden/>
              </w:rPr>
              <w:fldChar w:fldCharType="end"/>
            </w:r>
          </w:hyperlink>
        </w:p>
        <w:p w14:paraId="2ABF1D5C" w14:textId="77777777" w:rsidR="00762FAE" w:rsidRDefault="00762FAE">
          <w:pPr>
            <w:pStyle w:val="TOC3"/>
            <w:tabs>
              <w:tab w:val="right" w:leader="dot" w:pos="10790"/>
            </w:tabs>
            <w:rPr>
              <w:rFonts w:eastAsiaTheme="minorEastAsia" w:cstheme="minorBidi"/>
              <w:noProof/>
              <w:kern w:val="0"/>
              <w:lang w:eastAsia="en-US" w:bidi="ar-SA"/>
            </w:rPr>
          </w:pPr>
          <w:hyperlink w:anchor="_Toc473730761" w:history="1">
            <w:r w:rsidRPr="00681B77">
              <w:rPr>
                <w:rStyle w:val="Hyperlink"/>
                <w:noProof/>
              </w:rPr>
              <w:t>3.01.159</w:t>
            </w:r>
            <w:r>
              <w:rPr>
                <w:noProof/>
                <w:webHidden/>
              </w:rPr>
              <w:tab/>
            </w:r>
            <w:r>
              <w:rPr>
                <w:noProof/>
                <w:webHidden/>
              </w:rPr>
              <w:fldChar w:fldCharType="begin"/>
            </w:r>
            <w:r>
              <w:rPr>
                <w:noProof/>
                <w:webHidden/>
              </w:rPr>
              <w:instrText xml:space="preserve"> PAGEREF _Toc473730761 \h </w:instrText>
            </w:r>
            <w:r>
              <w:rPr>
                <w:noProof/>
                <w:webHidden/>
              </w:rPr>
            </w:r>
            <w:r>
              <w:rPr>
                <w:noProof/>
                <w:webHidden/>
              </w:rPr>
              <w:fldChar w:fldCharType="separate"/>
            </w:r>
            <w:r w:rsidR="000F645E">
              <w:rPr>
                <w:noProof/>
                <w:webHidden/>
              </w:rPr>
              <w:t>10</w:t>
            </w:r>
            <w:r>
              <w:rPr>
                <w:noProof/>
                <w:webHidden/>
              </w:rPr>
              <w:fldChar w:fldCharType="end"/>
            </w:r>
          </w:hyperlink>
        </w:p>
        <w:p w14:paraId="00D61E7A" w14:textId="77777777" w:rsidR="00762FAE" w:rsidRDefault="00762FAE">
          <w:pPr>
            <w:pStyle w:val="TOC3"/>
            <w:tabs>
              <w:tab w:val="right" w:leader="dot" w:pos="10790"/>
            </w:tabs>
            <w:rPr>
              <w:rFonts w:eastAsiaTheme="minorEastAsia" w:cstheme="minorBidi"/>
              <w:noProof/>
              <w:kern w:val="0"/>
              <w:lang w:eastAsia="en-US" w:bidi="ar-SA"/>
            </w:rPr>
          </w:pPr>
          <w:hyperlink w:anchor="_Toc473730762" w:history="1">
            <w:r w:rsidRPr="00681B77">
              <w:rPr>
                <w:rStyle w:val="Hyperlink"/>
                <w:noProof/>
              </w:rPr>
              <w:t>3.01.102</w:t>
            </w:r>
            <w:r>
              <w:rPr>
                <w:noProof/>
                <w:webHidden/>
              </w:rPr>
              <w:tab/>
            </w:r>
            <w:r>
              <w:rPr>
                <w:noProof/>
                <w:webHidden/>
              </w:rPr>
              <w:fldChar w:fldCharType="begin"/>
            </w:r>
            <w:r>
              <w:rPr>
                <w:noProof/>
                <w:webHidden/>
              </w:rPr>
              <w:instrText xml:space="preserve"> PAGEREF _Toc473730762 \h </w:instrText>
            </w:r>
            <w:r>
              <w:rPr>
                <w:noProof/>
                <w:webHidden/>
              </w:rPr>
            </w:r>
            <w:r>
              <w:rPr>
                <w:noProof/>
                <w:webHidden/>
              </w:rPr>
              <w:fldChar w:fldCharType="separate"/>
            </w:r>
            <w:r w:rsidR="000F645E">
              <w:rPr>
                <w:noProof/>
                <w:webHidden/>
              </w:rPr>
              <w:t>10</w:t>
            </w:r>
            <w:r>
              <w:rPr>
                <w:noProof/>
                <w:webHidden/>
              </w:rPr>
              <w:fldChar w:fldCharType="end"/>
            </w:r>
          </w:hyperlink>
        </w:p>
        <w:p w14:paraId="315BEFCF" w14:textId="77777777" w:rsidR="00762FAE" w:rsidRDefault="00762FAE">
          <w:pPr>
            <w:pStyle w:val="TOC3"/>
            <w:tabs>
              <w:tab w:val="right" w:leader="dot" w:pos="10790"/>
            </w:tabs>
            <w:rPr>
              <w:rFonts w:eastAsiaTheme="minorEastAsia" w:cstheme="minorBidi"/>
              <w:noProof/>
              <w:kern w:val="0"/>
              <w:lang w:eastAsia="en-US" w:bidi="ar-SA"/>
            </w:rPr>
          </w:pPr>
          <w:hyperlink w:anchor="_Toc473730763" w:history="1">
            <w:r w:rsidRPr="00681B77">
              <w:rPr>
                <w:rStyle w:val="Hyperlink"/>
                <w:noProof/>
              </w:rPr>
              <w:t>3.00.18546</w:t>
            </w:r>
            <w:r>
              <w:rPr>
                <w:noProof/>
                <w:webHidden/>
              </w:rPr>
              <w:tab/>
            </w:r>
            <w:r>
              <w:rPr>
                <w:noProof/>
                <w:webHidden/>
              </w:rPr>
              <w:fldChar w:fldCharType="begin"/>
            </w:r>
            <w:r>
              <w:rPr>
                <w:noProof/>
                <w:webHidden/>
              </w:rPr>
              <w:instrText xml:space="preserve"> PAGEREF _Toc473730763 \h </w:instrText>
            </w:r>
            <w:r>
              <w:rPr>
                <w:noProof/>
                <w:webHidden/>
              </w:rPr>
            </w:r>
            <w:r>
              <w:rPr>
                <w:noProof/>
                <w:webHidden/>
              </w:rPr>
              <w:fldChar w:fldCharType="separate"/>
            </w:r>
            <w:r w:rsidR="000F645E">
              <w:rPr>
                <w:noProof/>
                <w:webHidden/>
              </w:rPr>
              <w:t>10</w:t>
            </w:r>
            <w:r>
              <w:rPr>
                <w:noProof/>
                <w:webHidden/>
              </w:rPr>
              <w:fldChar w:fldCharType="end"/>
            </w:r>
          </w:hyperlink>
        </w:p>
        <w:p w14:paraId="2F0BA89A" w14:textId="77777777" w:rsidR="00762FAE" w:rsidRDefault="00762FAE">
          <w:pPr>
            <w:pStyle w:val="TOC3"/>
            <w:tabs>
              <w:tab w:val="right" w:leader="dot" w:pos="10790"/>
            </w:tabs>
            <w:rPr>
              <w:rFonts w:eastAsiaTheme="minorEastAsia" w:cstheme="minorBidi"/>
              <w:noProof/>
              <w:kern w:val="0"/>
              <w:lang w:eastAsia="en-US" w:bidi="ar-SA"/>
            </w:rPr>
          </w:pPr>
          <w:hyperlink w:anchor="_Toc473730764" w:history="1">
            <w:r w:rsidRPr="00681B77">
              <w:rPr>
                <w:rStyle w:val="Hyperlink"/>
                <w:noProof/>
              </w:rPr>
              <w:t>3.00.18440</w:t>
            </w:r>
            <w:r>
              <w:rPr>
                <w:noProof/>
                <w:webHidden/>
              </w:rPr>
              <w:tab/>
            </w:r>
            <w:r>
              <w:rPr>
                <w:noProof/>
                <w:webHidden/>
              </w:rPr>
              <w:fldChar w:fldCharType="begin"/>
            </w:r>
            <w:r>
              <w:rPr>
                <w:noProof/>
                <w:webHidden/>
              </w:rPr>
              <w:instrText xml:space="preserve"> PAGEREF _Toc473730764 \h </w:instrText>
            </w:r>
            <w:r>
              <w:rPr>
                <w:noProof/>
                <w:webHidden/>
              </w:rPr>
            </w:r>
            <w:r>
              <w:rPr>
                <w:noProof/>
                <w:webHidden/>
              </w:rPr>
              <w:fldChar w:fldCharType="separate"/>
            </w:r>
            <w:r w:rsidR="000F645E">
              <w:rPr>
                <w:noProof/>
                <w:webHidden/>
              </w:rPr>
              <w:t>11</w:t>
            </w:r>
            <w:r>
              <w:rPr>
                <w:noProof/>
                <w:webHidden/>
              </w:rPr>
              <w:fldChar w:fldCharType="end"/>
            </w:r>
          </w:hyperlink>
        </w:p>
        <w:p w14:paraId="6D4FD719" w14:textId="77777777" w:rsidR="00762FAE" w:rsidRDefault="00762FAE">
          <w:pPr>
            <w:pStyle w:val="TOC3"/>
            <w:tabs>
              <w:tab w:val="right" w:leader="dot" w:pos="10790"/>
            </w:tabs>
            <w:rPr>
              <w:rFonts w:eastAsiaTheme="minorEastAsia" w:cstheme="minorBidi"/>
              <w:noProof/>
              <w:kern w:val="0"/>
              <w:lang w:eastAsia="en-US" w:bidi="ar-SA"/>
            </w:rPr>
          </w:pPr>
          <w:hyperlink w:anchor="_Toc473730765" w:history="1">
            <w:r w:rsidRPr="00681B77">
              <w:rPr>
                <w:rStyle w:val="Hyperlink"/>
                <w:noProof/>
              </w:rPr>
              <w:t>3.00.18019</w:t>
            </w:r>
            <w:r>
              <w:rPr>
                <w:noProof/>
                <w:webHidden/>
              </w:rPr>
              <w:tab/>
            </w:r>
            <w:r>
              <w:rPr>
                <w:noProof/>
                <w:webHidden/>
              </w:rPr>
              <w:fldChar w:fldCharType="begin"/>
            </w:r>
            <w:r>
              <w:rPr>
                <w:noProof/>
                <w:webHidden/>
              </w:rPr>
              <w:instrText xml:space="preserve"> PAGEREF _Toc473730765 \h </w:instrText>
            </w:r>
            <w:r>
              <w:rPr>
                <w:noProof/>
                <w:webHidden/>
              </w:rPr>
            </w:r>
            <w:r>
              <w:rPr>
                <w:noProof/>
                <w:webHidden/>
              </w:rPr>
              <w:fldChar w:fldCharType="separate"/>
            </w:r>
            <w:r w:rsidR="000F645E">
              <w:rPr>
                <w:noProof/>
                <w:webHidden/>
              </w:rPr>
              <w:t>11</w:t>
            </w:r>
            <w:r>
              <w:rPr>
                <w:noProof/>
                <w:webHidden/>
              </w:rPr>
              <w:fldChar w:fldCharType="end"/>
            </w:r>
          </w:hyperlink>
        </w:p>
        <w:p w14:paraId="2AFBD6A7" w14:textId="77777777" w:rsidR="00762FAE" w:rsidRDefault="00762FAE">
          <w:pPr>
            <w:pStyle w:val="TOC1"/>
            <w:tabs>
              <w:tab w:val="right" w:leader="dot" w:pos="10790"/>
            </w:tabs>
            <w:rPr>
              <w:rFonts w:eastAsiaTheme="minorEastAsia" w:cstheme="minorBidi"/>
              <w:b w:val="0"/>
              <w:noProof/>
              <w:kern w:val="0"/>
              <w:sz w:val="22"/>
              <w:szCs w:val="22"/>
              <w:lang w:eastAsia="en-US" w:bidi="ar-SA"/>
            </w:rPr>
          </w:pPr>
          <w:hyperlink w:anchor="_Toc473730766" w:history="1">
            <w:r w:rsidRPr="00681B77">
              <w:rPr>
                <w:rStyle w:val="Hyperlink"/>
                <w:noProof/>
              </w:rPr>
              <w:t>Problems Fixed - Firmware</w:t>
            </w:r>
            <w:r>
              <w:rPr>
                <w:noProof/>
                <w:webHidden/>
              </w:rPr>
              <w:tab/>
            </w:r>
            <w:r>
              <w:rPr>
                <w:noProof/>
                <w:webHidden/>
              </w:rPr>
              <w:fldChar w:fldCharType="begin"/>
            </w:r>
            <w:r>
              <w:rPr>
                <w:noProof/>
                <w:webHidden/>
              </w:rPr>
              <w:instrText xml:space="preserve"> PAGEREF _Toc473730766 \h </w:instrText>
            </w:r>
            <w:r>
              <w:rPr>
                <w:noProof/>
                <w:webHidden/>
              </w:rPr>
            </w:r>
            <w:r>
              <w:rPr>
                <w:noProof/>
                <w:webHidden/>
              </w:rPr>
              <w:fldChar w:fldCharType="separate"/>
            </w:r>
            <w:r w:rsidR="000F645E">
              <w:rPr>
                <w:noProof/>
                <w:webHidden/>
              </w:rPr>
              <w:t>12</w:t>
            </w:r>
            <w:r>
              <w:rPr>
                <w:noProof/>
                <w:webHidden/>
              </w:rPr>
              <w:fldChar w:fldCharType="end"/>
            </w:r>
          </w:hyperlink>
        </w:p>
        <w:p w14:paraId="1A668A94" w14:textId="77777777" w:rsidR="00762FAE" w:rsidRDefault="00762FAE">
          <w:pPr>
            <w:pStyle w:val="TOC3"/>
            <w:tabs>
              <w:tab w:val="right" w:leader="dot" w:pos="10790"/>
            </w:tabs>
            <w:rPr>
              <w:rFonts w:eastAsiaTheme="minorEastAsia" w:cstheme="minorBidi"/>
              <w:noProof/>
              <w:kern w:val="0"/>
              <w:lang w:eastAsia="en-US" w:bidi="ar-SA"/>
            </w:rPr>
          </w:pPr>
          <w:hyperlink w:anchor="_Toc473730767" w:history="1">
            <w:r w:rsidRPr="00681B77">
              <w:rPr>
                <w:rStyle w:val="Hyperlink"/>
                <w:noProof/>
              </w:rPr>
              <w:t>5.0.1551</w:t>
            </w:r>
            <w:r>
              <w:rPr>
                <w:noProof/>
                <w:webHidden/>
              </w:rPr>
              <w:tab/>
            </w:r>
            <w:r>
              <w:rPr>
                <w:noProof/>
                <w:webHidden/>
              </w:rPr>
              <w:fldChar w:fldCharType="begin"/>
            </w:r>
            <w:r>
              <w:rPr>
                <w:noProof/>
                <w:webHidden/>
              </w:rPr>
              <w:instrText xml:space="preserve"> PAGEREF _Toc473730767 \h </w:instrText>
            </w:r>
            <w:r>
              <w:rPr>
                <w:noProof/>
                <w:webHidden/>
              </w:rPr>
            </w:r>
            <w:r>
              <w:rPr>
                <w:noProof/>
                <w:webHidden/>
              </w:rPr>
              <w:fldChar w:fldCharType="separate"/>
            </w:r>
            <w:r w:rsidR="000F645E">
              <w:rPr>
                <w:noProof/>
                <w:webHidden/>
              </w:rPr>
              <w:t>12</w:t>
            </w:r>
            <w:r>
              <w:rPr>
                <w:noProof/>
                <w:webHidden/>
              </w:rPr>
              <w:fldChar w:fldCharType="end"/>
            </w:r>
          </w:hyperlink>
        </w:p>
        <w:p w14:paraId="6ADF154C" w14:textId="77777777" w:rsidR="00762FAE" w:rsidRDefault="00762FAE">
          <w:pPr>
            <w:pStyle w:val="TOC3"/>
            <w:tabs>
              <w:tab w:val="right" w:leader="dot" w:pos="10790"/>
            </w:tabs>
            <w:rPr>
              <w:rFonts w:eastAsiaTheme="minorEastAsia" w:cstheme="minorBidi"/>
              <w:noProof/>
              <w:kern w:val="0"/>
              <w:lang w:eastAsia="en-US" w:bidi="ar-SA"/>
            </w:rPr>
          </w:pPr>
          <w:hyperlink w:anchor="_Toc473730768" w:history="1">
            <w:r w:rsidRPr="00681B77">
              <w:rPr>
                <w:rStyle w:val="Hyperlink"/>
                <w:noProof/>
              </w:rPr>
              <w:t>4.3.1429</w:t>
            </w:r>
            <w:r>
              <w:rPr>
                <w:noProof/>
                <w:webHidden/>
              </w:rPr>
              <w:tab/>
            </w:r>
            <w:r>
              <w:rPr>
                <w:noProof/>
                <w:webHidden/>
              </w:rPr>
              <w:fldChar w:fldCharType="begin"/>
            </w:r>
            <w:r>
              <w:rPr>
                <w:noProof/>
                <w:webHidden/>
              </w:rPr>
              <w:instrText xml:space="preserve"> PAGEREF _Toc473730768 \h </w:instrText>
            </w:r>
            <w:r>
              <w:rPr>
                <w:noProof/>
                <w:webHidden/>
              </w:rPr>
            </w:r>
            <w:r>
              <w:rPr>
                <w:noProof/>
                <w:webHidden/>
              </w:rPr>
              <w:fldChar w:fldCharType="separate"/>
            </w:r>
            <w:r w:rsidR="000F645E">
              <w:rPr>
                <w:noProof/>
                <w:webHidden/>
              </w:rPr>
              <w:t>12</w:t>
            </w:r>
            <w:r>
              <w:rPr>
                <w:noProof/>
                <w:webHidden/>
              </w:rPr>
              <w:fldChar w:fldCharType="end"/>
            </w:r>
          </w:hyperlink>
        </w:p>
        <w:p w14:paraId="0B40F408" w14:textId="77777777" w:rsidR="00762FAE" w:rsidRDefault="00762FAE">
          <w:pPr>
            <w:pStyle w:val="TOC3"/>
            <w:tabs>
              <w:tab w:val="right" w:leader="dot" w:pos="10790"/>
            </w:tabs>
            <w:rPr>
              <w:rFonts w:eastAsiaTheme="minorEastAsia" w:cstheme="minorBidi"/>
              <w:noProof/>
              <w:kern w:val="0"/>
              <w:lang w:eastAsia="en-US" w:bidi="ar-SA"/>
            </w:rPr>
          </w:pPr>
          <w:hyperlink w:anchor="_Toc473730769" w:history="1">
            <w:r w:rsidRPr="00681B77">
              <w:rPr>
                <w:rStyle w:val="Hyperlink"/>
                <w:noProof/>
              </w:rPr>
              <w:t>4.2.1390</w:t>
            </w:r>
            <w:r>
              <w:rPr>
                <w:noProof/>
                <w:webHidden/>
              </w:rPr>
              <w:tab/>
            </w:r>
            <w:r>
              <w:rPr>
                <w:noProof/>
                <w:webHidden/>
              </w:rPr>
              <w:fldChar w:fldCharType="begin"/>
            </w:r>
            <w:r>
              <w:rPr>
                <w:noProof/>
                <w:webHidden/>
              </w:rPr>
              <w:instrText xml:space="preserve"> PAGEREF _Toc473730769 \h </w:instrText>
            </w:r>
            <w:r>
              <w:rPr>
                <w:noProof/>
                <w:webHidden/>
              </w:rPr>
            </w:r>
            <w:r>
              <w:rPr>
                <w:noProof/>
                <w:webHidden/>
              </w:rPr>
              <w:fldChar w:fldCharType="separate"/>
            </w:r>
            <w:r w:rsidR="000F645E">
              <w:rPr>
                <w:noProof/>
                <w:webHidden/>
              </w:rPr>
              <w:t>12</w:t>
            </w:r>
            <w:r>
              <w:rPr>
                <w:noProof/>
                <w:webHidden/>
              </w:rPr>
              <w:fldChar w:fldCharType="end"/>
            </w:r>
          </w:hyperlink>
        </w:p>
        <w:p w14:paraId="55DE8E47" w14:textId="77777777" w:rsidR="00762FAE" w:rsidRDefault="00762FAE">
          <w:pPr>
            <w:pStyle w:val="TOC3"/>
            <w:tabs>
              <w:tab w:val="right" w:leader="dot" w:pos="10790"/>
            </w:tabs>
            <w:rPr>
              <w:rFonts w:eastAsiaTheme="minorEastAsia" w:cstheme="minorBidi"/>
              <w:noProof/>
              <w:kern w:val="0"/>
              <w:lang w:eastAsia="en-US" w:bidi="ar-SA"/>
            </w:rPr>
          </w:pPr>
          <w:hyperlink w:anchor="_Toc473730770" w:history="1">
            <w:r w:rsidRPr="00681B77">
              <w:rPr>
                <w:rStyle w:val="Hyperlink"/>
                <w:noProof/>
              </w:rPr>
              <w:t>4.1.1360</w:t>
            </w:r>
            <w:r>
              <w:rPr>
                <w:noProof/>
                <w:webHidden/>
              </w:rPr>
              <w:tab/>
            </w:r>
            <w:r>
              <w:rPr>
                <w:noProof/>
                <w:webHidden/>
              </w:rPr>
              <w:fldChar w:fldCharType="begin"/>
            </w:r>
            <w:r>
              <w:rPr>
                <w:noProof/>
                <w:webHidden/>
              </w:rPr>
              <w:instrText xml:space="preserve"> PAGEREF _Toc473730770 \h </w:instrText>
            </w:r>
            <w:r>
              <w:rPr>
                <w:noProof/>
                <w:webHidden/>
              </w:rPr>
            </w:r>
            <w:r>
              <w:rPr>
                <w:noProof/>
                <w:webHidden/>
              </w:rPr>
              <w:fldChar w:fldCharType="separate"/>
            </w:r>
            <w:r w:rsidR="000F645E">
              <w:rPr>
                <w:noProof/>
                <w:webHidden/>
              </w:rPr>
              <w:t>12</w:t>
            </w:r>
            <w:r>
              <w:rPr>
                <w:noProof/>
                <w:webHidden/>
              </w:rPr>
              <w:fldChar w:fldCharType="end"/>
            </w:r>
          </w:hyperlink>
        </w:p>
        <w:p w14:paraId="56051C8C" w14:textId="77777777" w:rsidR="00762FAE" w:rsidRDefault="00762FAE">
          <w:pPr>
            <w:pStyle w:val="TOC3"/>
            <w:tabs>
              <w:tab w:val="right" w:leader="dot" w:pos="10790"/>
            </w:tabs>
            <w:rPr>
              <w:rFonts w:eastAsiaTheme="minorEastAsia" w:cstheme="minorBidi"/>
              <w:noProof/>
              <w:kern w:val="0"/>
              <w:lang w:eastAsia="en-US" w:bidi="ar-SA"/>
            </w:rPr>
          </w:pPr>
          <w:hyperlink w:anchor="_Toc473730771" w:history="1">
            <w:r w:rsidRPr="00681B77">
              <w:rPr>
                <w:rStyle w:val="Hyperlink"/>
                <w:noProof/>
              </w:rPr>
              <w:t>4.0.1297</w:t>
            </w:r>
            <w:r>
              <w:rPr>
                <w:noProof/>
                <w:webHidden/>
              </w:rPr>
              <w:tab/>
            </w:r>
            <w:r>
              <w:rPr>
                <w:noProof/>
                <w:webHidden/>
              </w:rPr>
              <w:fldChar w:fldCharType="begin"/>
            </w:r>
            <w:r>
              <w:rPr>
                <w:noProof/>
                <w:webHidden/>
              </w:rPr>
              <w:instrText xml:space="preserve"> PAGEREF _Toc473730771 \h </w:instrText>
            </w:r>
            <w:r>
              <w:rPr>
                <w:noProof/>
                <w:webHidden/>
              </w:rPr>
            </w:r>
            <w:r>
              <w:rPr>
                <w:noProof/>
                <w:webHidden/>
              </w:rPr>
              <w:fldChar w:fldCharType="separate"/>
            </w:r>
            <w:r w:rsidR="000F645E">
              <w:rPr>
                <w:noProof/>
                <w:webHidden/>
              </w:rPr>
              <w:t>12</w:t>
            </w:r>
            <w:r>
              <w:rPr>
                <w:noProof/>
                <w:webHidden/>
              </w:rPr>
              <w:fldChar w:fldCharType="end"/>
            </w:r>
          </w:hyperlink>
        </w:p>
        <w:p w14:paraId="1D251023" w14:textId="77777777" w:rsidR="00762FAE" w:rsidRDefault="00762FAE">
          <w:pPr>
            <w:pStyle w:val="TOC3"/>
            <w:tabs>
              <w:tab w:val="right" w:leader="dot" w:pos="10790"/>
            </w:tabs>
            <w:rPr>
              <w:rFonts w:eastAsiaTheme="minorEastAsia" w:cstheme="minorBidi"/>
              <w:noProof/>
              <w:kern w:val="0"/>
              <w:lang w:eastAsia="en-US" w:bidi="ar-SA"/>
            </w:rPr>
          </w:pPr>
          <w:hyperlink w:anchor="_Toc473730772" w:history="1">
            <w:r w:rsidRPr="00681B77">
              <w:rPr>
                <w:rStyle w:val="Hyperlink"/>
                <w:noProof/>
              </w:rPr>
              <w:t>3.06.1260</w:t>
            </w:r>
            <w:r>
              <w:rPr>
                <w:noProof/>
                <w:webHidden/>
              </w:rPr>
              <w:tab/>
            </w:r>
            <w:r>
              <w:rPr>
                <w:noProof/>
                <w:webHidden/>
              </w:rPr>
              <w:fldChar w:fldCharType="begin"/>
            </w:r>
            <w:r>
              <w:rPr>
                <w:noProof/>
                <w:webHidden/>
              </w:rPr>
              <w:instrText xml:space="preserve"> PAGEREF _Toc473730772 \h </w:instrText>
            </w:r>
            <w:r>
              <w:rPr>
                <w:noProof/>
                <w:webHidden/>
              </w:rPr>
            </w:r>
            <w:r>
              <w:rPr>
                <w:noProof/>
                <w:webHidden/>
              </w:rPr>
              <w:fldChar w:fldCharType="separate"/>
            </w:r>
            <w:r w:rsidR="000F645E">
              <w:rPr>
                <w:noProof/>
                <w:webHidden/>
              </w:rPr>
              <w:t>13</w:t>
            </w:r>
            <w:r>
              <w:rPr>
                <w:noProof/>
                <w:webHidden/>
              </w:rPr>
              <w:fldChar w:fldCharType="end"/>
            </w:r>
          </w:hyperlink>
        </w:p>
        <w:p w14:paraId="31E8CA0F" w14:textId="77777777" w:rsidR="00762FAE" w:rsidRDefault="00762FAE">
          <w:pPr>
            <w:pStyle w:val="TOC3"/>
            <w:tabs>
              <w:tab w:val="right" w:leader="dot" w:pos="10790"/>
            </w:tabs>
            <w:rPr>
              <w:rFonts w:eastAsiaTheme="minorEastAsia" w:cstheme="minorBidi"/>
              <w:noProof/>
              <w:kern w:val="0"/>
              <w:lang w:eastAsia="en-US" w:bidi="ar-SA"/>
            </w:rPr>
          </w:pPr>
          <w:hyperlink w:anchor="_Toc473730773" w:history="1">
            <w:r w:rsidRPr="00681B77">
              <w:rPr>
                <w:rStyle w:val="Hyperlink"/>
                <w:noProof/>
              </w:rPr>
              <w:t>3.05.1193</w:t>
            </w:r>
            <w:r>
              <w:rPr>
                <w:noProof/>
                <w:webHidden/>
              </w:rPr>
              <w:tab/>
            </w:r>
            <w:r>
              <w:rPr>
                <w:noProof/>
                <w:webHidden/>
              </w:rPr>
              <w:fldChar w:fldCharType="begin"/>
            </w:r>
            <w:r>
              <w:rPr>
                <w:noProof/>
                <w:webHidden/>
              </w:rPr>
              <w:instrText xml:space="preserve"> PAGEREF _Toc473730773 \h </w:instrText>
            </w:r>
            <w:r>
              <w:rPr>
                <w:noProof/>
                <w:webHidden/>
              </w:rPr>
            </w:r>
            <w:r>
              <w:rPr>
                <w:noProof/>
                <w:webHidden/>
              </w:rPr>
              <w:fldChar w:fldCharType="separate"/>
            </w:r>
            <w:r w:rsidR="000F645E">
              <w:rPr>
                <w:noProof/>
                <w:webHidden/>
              </w:rPr>
              <w:t>13</w:t>
            </w:r>
            <w:r>
              <w:rPr>
                <w:noProof/>
                <w:webHidden/>
              </w:rPr>
              <w:fldChar w:fldCharType="end"/>
            </w:r>
          </w:hyperlink>
        </w:p>
        <w:p w14:paraId="4A9C75E5" w14:textId="77777777" w:rsidR="00762FAE" w:rsidRDefault="00762FAE">
          <w:pPr>
            <w:pStyle w:val="TOC3"/>
            <w:tabs>
              <w:tab w:val="right" w:leader="dot" w:pos="10790"/>
            </w:tabs>
            <w:rPr>
              <w:rFonts w:eastAsiaTheme="minorEastAsia" w:cstheme="minorBidi"/>
              <w:noProof/>
              <w:kern w:val="0"/>
              <w:lang w:eastAsia="en-US" w:bidi="ar-SA"/>
            </w:rPr>
          </w:pPr>
          <w:hyperlink w:anchor="_Toc473730774" w:history="1">
            <w:r w:rsidRPr="00681B77">
              <w:rPr>
                <w:rStyle w:val="Hyperlink"/>
                <w:noProof/>
              </w:rPr>
              <w:t>3.04.1108</w:t>
            </w:r>
            <w:r>
              <w:rPr>
                <w:noProof/>
                <w:webHidden/>
              </w:rPr>
              <w:tab/>
            </w:r>
            <w:r>
              <w:rPr>
                <w:noProof/>
                <w:webHidden/>
              </w:rPr>
              <w:fldChar w:fldCharType="begin"/>
            </w:r>
            <w:r>
              <w:rPr>
                <w:noProof/>
                <w:webHidden/>
              </w:rPr>
              <w:instrText xml:space="preserve"> PAGEREF _Toc473730774 \h </w:instrText>
            </w:r>
            <w:r>
              <w:rPr>
                <w:noProof/>
                <w:webHidden/>
              </w:rPr>
            </w:r>
            <w:r>
              <w:rPr>
                <w:noProof/>
                <w:webHidden/>
              </w:rPr>
              <w:fldChar w:fldCharType="separate"/>
            </w:r>
            <w:r w:rsidR="000F645E">
              <w:rPr>
                <w:noProof/>
                <w:webHidden/>
              </w:rPr>
              <w:t>13</w:t>
            </w:r>
            <w:r>
              <w:rPr>
                <w:noProof/>
                <w:webHidden/>
              </w:rPr>
              <w:fldChar w:fldCharType="end"/>
            </w:r>
          </w:hyperlink>
        </w:p>
        <w:p w14:paraId="6F63A0DD" w14:textId="77777777" w:rsidR="00762FAE" w:rsidRDefault="00762FAE">
          <w:pPr>
            <w:pStyle w:val="TOC3"/>
            <w:tabs>
              <w:tab w:val="right" w:leader="dot" w:pos="10790"/>
            </w:tabs>
            <w:rPr>
              <w:rFonts w:eastAsiaTheme="minorEastAsia" w:cstheme="minorBidi"/>
              <w:noProof/>
              <w:kern w:val="0"/>
              <w:lang w:eastAsia="en-US" w:bidi="ar-SA"/>
            </w:rPr>
          </w:pPr>
          <w:hyperlink w:anchor="_Toc473730775" w:history="1">
            <w:r w:rsidRPr="00681B77">
              <w:rPr>
                <w:rStyle w:val="Hyperlink"/>
                <w:noProof/>
              </w:rPr>
              <w:t>3.03.944</w:t>
            </w:r>
            <w:r>
              <w:rPr>
                <w:noProof/>
                <w:webHidden/>
              </w:rPr>
              <w:tab/>
            </w:r>
            <w:r>
              <w:rPr>
                <w:noProof/>
                <w:webHidden/>
              </w:rPr>
              <w:fldChar w:fldCharType="begin"/>
            </w:r>
            <w:r>
              <w:rPr>
                <w:noProof/>
                <w:webHidden/>
              </w:rPr>
              <w:instrText xml:space="preserve"> PAGEREF _Toc473730775 \h </w:instrText>
            </w:r>
            <w:r>
              <w:rPr>
                <w:noProof/>
                <w:webHidden/>
              </w:rPr>
            </w:r>
            <w:r>
              <w:rPr>
                <w:noProof/>
                <w:webHidden/>
              </w:rPr>
              <w:fldChar w:fldCharType="separate"/>
            </w:r>
            <w:r w:rsidR="000F645E">
              <w:rPr>
                <w:noProof/>
                <w:webHidden/>
              </w:rPr>
              <w:t>13</w:t>
            </w:r>
            <w:r>
              <w:rPr>
                <w:noProof/>
                <w:webHidden/>
              </w:rPr>
              <w:fldChar w:fldCharType="end"/>
            </w:r>
          </w:hyperlink>
        </w:p>
        <w:p w14:paraId="5C1F33D9" w14:textId="77777777" w:rsidR="00762FAE" w:rsidRDefault="00762FAE">
          <w:pPr>
            <w:pStyle w:val="TOC3"/>
            <w:tabs>
              <w:tab w:val="right" w:leader="dot" w:pos="10790"/>
            </w:tabs>
            <w:rPr>
              <w:rFonts w:eastAsiaTheme="minorEastAsia" w:cstheme="minorBidi"/>
              <w:noProof/>
              <w:kern w:val="0"/>
              <w:lang w:eastAsia="en-US" w:bidi="ar-SA"/>
            </w:rPr>
          </w:pPr>
          <w:hyperlink w:anchor="_Toc473730776" w:history="1">
            <w:r w:rsidRPr="00681B77">
              <w:rPr>
                <w:rStyle w:val="Hyperlink"/>
                <w:noProof/>
              </w:rPr>
              <w:t>3.03.899</w:t>
            </w:r>
            <w:r>
              <w:rPr>
                <w:noProof/>
                <w:webHidden/>
              </w:rPr>
              <w:tab/>
            </w:r>
            <w:r>
              <w:rPr>
                <w:noProof/>
                <w:webHidden/>
              </w:rPr>
              <w:fldChar w:fldCharType="begin"/>
            </w:r>
            <w:r>
              <w:rPr>
                <w:noProof/>
                <w:webHidden/>
              </w:rPr>
              <w:instrText xml:space="preserve"> PAGEREF _Toc473730776 \h </w:instrText>
            </w:r>
            <w:r>
              <w:rPr>
                <w:noProof/>
                <w:webHidden/>
              </w:rPr>
            </w:r>
            <w:r>
              <w:rPr>
                <w:noProof/>
                <w:webHidden/>
              </w:rPr>
              <w:fldChar w:fldCharType="separate"/>
            </w:r>
            <w:r w:rsidR="000F645E">
              <w:rPr>
                <w:noProof/>
                <w:webHidden/>
              </w:rPr>
              <w:t>13</w:t>
            </w:r>
            <w:r>
              <w:rPr>
                <w:noProof/>
                <w:webHidden/>
              </w:rPr>
              <w:fldChar w:fldCharType="end"/>
            </w:r>
          </w:hyperlink>
        </w:p>
        <w:p w14:paraId="3414E586" w14:textId="77777777" w:rsidR="00762FAE" w:rsidRDefault="00762FAE">
          <w:pPr>
            <w:pStyle w:val="TOC3"/>
            <w:tabs>
              <w:tab w:val="right" w:leader="dot" w:pos="10790"/>
            </w:tabs>
            <w:rPr>
              <w:rFonts w:eastAsiaTheme="minorEastAsia" w:cstheme="minorBidi"/>
              <w:noProof/>
              <w:kern w:val="0"/>
              <w:lang w:eastAsia="en-US" w:bidi="ar-SA"/>
            </w:rPr>
          </w:pPr>
          <w:hyperlink w:anchor="_Toc473730777" w:history="1">
            <w:r w:rsidRPr="00681B77">
              <w:rPr>
                <w:rStyle w:val="Hyperlink"/>
                <w:noProof/>
              </w:rPr>
              <w:t>3.02.824</w:t>
            </w:r>
            <w:r>
              <w:rPr>
                <w:noProof/>
                <w:webHidden/>
              </w:rPr>
              <w:tab/>
            </w:r>
            <w:r>
              <w:rPr>
                <w:noProof/>
                <w:webHidden/>
              </w:rPr>
              <w:fldChar w:fldCharType="begin"/>
            </w:r>
            <w:r>
              <w:rPr>
                <w:noProof/>
                <w:webHidden/>
              </w:rPr>
              <w:instrText xml:space="preserve"> PAGEREF _Toc473730777 \h </w:instrText>
            </w:r>
            <w:r>
              <w:rPr>
                <w:noProof/>
                <w:webHidden/>
              </w:rPr>
            </w:r>
            <w:r>
              <w:rPr>
                <w:noProof/>
                <w:webHidden/>
              </w:rPr>
              <w:fldChar w:fldCharType="separate"/>
            </w:r>
            <w:r w:rsidR="000F645E">
              <w:rPr>
                <w:noProof/>
                <w:webHidden/>
              </w:rPr>
              <w:t>13</w:t>
            </w:r>
            <w:r>
              <w:rPr>
                <w:noProof/>
                <w:webHidden/>
              </w:rPr>
              <w:fldChar w:fldCharType="end"/>
            </w:r>
          </w:hyperlink>
        </w:p>
        <w:p w14:paraId="20B6096B" w14:textId="77777777" w:rsidR="00762FAE" w:rsidRDefault="00762FAE">
          <w:pPr>
            <w:pStyle w:val="TOC3"/>
            <w:tabs>
              <w:tab w:val="right" w:leader="dot" w:pos="10790"/>
            </w:tabs>
            <w:rPr>
              <w:rFonts w:eastAsiaTheme="minorEastAsia" w:cstheme="minorBidi"/>
              <w:noProof/>
              <w:kern w:val="0"/>
              <w:lang w:eastAsia="en-US" w:bidi="ar-SA"/>
            </w:rPr>
          </w:pPr>
          <w:hyperlink w:anchor="_Toc473730778" w:history="1">
            <w:r w:rsidRPr="00681B77">
              <w:rPr>
                <w:rStyle w:val="Hyperlink"/>
                <w:noProof/>
              </w:rPr>
              <w:t>3.01.646</w:t>
            </w:r>
            <w:r>
              <w:rPr>
                <w:noProof/>
                <w:webHidden/>
              </w:rPr>
              <w:tab/>
            </w:r>
            <w:r>
              <w:rPr>
                <w:noProof/>
                <w:webHidden/>
              </w:rPr>
              <w:fldChar w:fldCharType="begin"/>
            </w:r>
            <w:r>
              <w:rPr>
                <w:noProof/>
                <w:webHidden/>
              </w:rPr>
              <w:instrText xml:space="preserve"> PAGEREF _Toc473730778 \h </w:instrText>
            </w:r>
            <w:r>
              <w:rPr>
                <w:noProof/>
                <w:webHidden/>
              </w:rPr>
            </w:r>
            <w:r>
              <w:rPr>
                <w:noProof/>
                <w:webHidden/>
              </w:rPr>
              <w:fldChar w:fldCharType="separate"/>
            </w:r>
            <w:r w:rsidR="000F645E">
              <w:rPr>
                <w:noProof/>
                <w:webHidden/>
              </w:rPr>
              <w:t>13</w:t>
            </w:r>
            <w:r>
              <w:rPr>
                <w:noProof/>
                <w:webHidden/>
              </w:rPr>
              <w:fldChar w:fldCharType="end"/>
            </w:r>
          </w:hyperlink>
        </w:p>
        <w:p w14:paraId="02940925" w14:textId="77777777" w:rsidR="00762FAE" w:rsidRDefault="00762FAE">
          <w:pPr>
            <w:pStyle w:val="TOC3"/>
            <w:tabs>
              <w:tab w:val="right" w:leader="dot" w:pos="10790"/>
            </w:tabs>
            <w:rPr>
              <w:rFonts w:eastAsiaTheme="minorEastAsia" w:cstheme="minorBidi"/>
              <w:noProof/>
              <w:kern w:val="0"/>
              <w:lang w:eastAsia="en-US" w:bidi="ar-SA"/>
            </w:rPr>
          </w:pPr>
          <w:hyperlink w:anchor="_Toc473730779" w:history="1">
            <w:r w:rsidRPr="00681B77">
              <w:rPr>
                <w:rStyle w:val="Hyperlink"/>
                <w:noProof/>
              </w:rPr>
              <w:t>3.01.581</w:t>
            </w:r>
            <w:r>
              <w:rPr>
                <w:noProof/>
                <w:webHidden/>
              </w:rPr>
              <w:tab/>
            </w:r>
            <w:r>
              <w:rPr>
                <w:noProof/>
                <w:webHidden/>
              </w:rPr>
              <w:fldChar w:fldCharType="begin"/>
            </w:r>
            <w:r>
              <w:rPr>
                <w:noProof/>
                <w:webHidden/>
              </w:rPr>
              <w:instrText xml:space="preserve"> PAGEREF _Toc473730779 \h </w:instrText>
            </w:r>
            <w:r>
              <w:rPr>
                <w:noProof/>
                <w:webHidden/>
              </w:rPr>
            </w:r>
            <w:r>
              <w:rPr>
                <w:noProof/>
                <w:webHidden/>
              </w:rPr>
              <w:fldChar w:fldCharType="separate"/>
            </w:r>
            <w:r w:rsidR="000F645E">
              <w:rPr>
                <w:noProof/>
                <w:webHidden/>
              </w:rPr>
              <w:t>14</w:t>
            </w:r>
            <w:r>
              <w:rPr>
                <w:noProof/>
                <w:webHidden/>
              </w:rPr>
              <w:fldChar w:fldCharType="end"/>
            </w:r>
          </w:hyperlink>
        </w:p>
        <w:p w14:paraId="042F778F" w14:textId="77777777" w:rsidR="00762FAE" w:rsidRDefault="00762FAE">
          <w:pPr>
            <w:pStyle w:val="TOC3"/>
            <w:tabs>
              <w:tab w:val="right" w:leader="dot" w:pos="10790"/>
            </w:tabs>
            <w:rPr>
              <w:rFonts w:eastAsiaTheme="minorEastAsia" w:cstheme="minorBidi"/>
              <w:noProof/>
              <w:kern w:val="0"/>
              <w:lang w:eastAsia="en-US" w:bidi="ar-SA"/>
            </w:rPr>
          </w:pPr>
          <w:hyperlink w:anchor="_Toc473730780" w:history="1">
            <w:r w:rsidRPr="00681B77">
              <w:rPr>
                <w:rStyle w:val="Hyperlink"/>
                <w:noProof/>
              </w:rPr>
              <w:t>3.01.538</w:t>
            </w:r>
            <w:r>
              <w:rPr>
                <w:noProof/>
                <w:webHidden/>
              </w:rPr>
              <w:tab/>
            </w:r>
            <w:r>
              <w:rPr>
                <w:noProof/>
                <w:webHidden/>
              </w:rPr>
              <w:fldChar w:fldCharType="begin"/>
            </w:r>
            <w:r>
              <w:rPr>
                <w:noProof/>
                <w:webHidden/>
              </w:rPr>
              <w:instrText xml:space="preserve"> PAGEREF _Toc473730780 \h </w:instrText>
            </w:r>
            <w:r>
              <w:rPr>
                <w:noProof/>
                <w:webHidden/>
              </w:rPr>
            </w:r>
            <w:r>
              <w:rPr>
                <w:noProof/>
                <w:webHidden/>
              </w:rPr>
              <w:fldChar w:fldCharType="separate"/>
            </w:r>
            <w:r w:rsidR="000F645E">
              <w:rPr>
                <w:noProof/>
                <w:webHidden/>
              </w:rPr>
              <w:t>14</w:t>
            </w:r>
            <w:r>
              <w:rPr>
                <w:noProof/>
                <w:webHidden/>
              </w:rPr>
              <w:fldChar w:fldCharType="end"/>
            </w:r>
          </w:hyperlink>
        </w:p>
        <w:p w14:paraId="2C0A5563" w14:textId="77777777" w:rsidR="00762FAE" w:rsidRDefault="00762FAE">
          <w:pPr>
            <w:pStyle w:val="TOC3"/>
            <w:tabs>
              <w:tab w:val="right" w:leader="dot" w:pos="10790"/>
            </w:tabs>
            <w:rPr>
              <w:rFonts w:eastAsiaTheme="minorEastAsia" w:cstheme="minorBidi"/>
              <w:noProof/>
              <w:kern w:val="0"/>
              <w:lang w:eastAsia="en-US" w:bidi="ar-SA"/>
            </w:rPr>
          </w:pPr>
          <w:hyperlink w:anchor="_Toc473730781" w:history="1">
            <w:r w:rsidRPr="00681B77">
              <w:rPr>
                <w:rStyle w:val="Hyperlink"/>
                <w:noProof/>
              </w:rPr>
              <w:t>3.01.468</w:t>
            </w:r>
            <w:r>
              <w:rPr>
                <w:noProof/>
                <w:webHidden/>
              </w:rPr>
              <w:tab/>
            </w:r>
            <w:r>
              <w:rPr>
                <w:noProof/>
                <w:webHidden/>
              </w:rPr>
              <w:fldChar w:fldCharType="begin"/>
            </w:r>
            <w:r>
              <w:rPr>
                <w:noProof/>
                <w:webHidden/>
              </w:rPr>
              <w:instrText xml:space="preserve"> PAGEREF _Toc473730781 \h </w:instrText>
            </w:r>
            <w:r>
              <w:rPr>
                <w:noProof/>
                <w:webHidden/>
              </w:rPr>
            </w:r>
            <w:r>
              <w:rPr>
                <w:noProof/>
                <w:webHidden/>
              </w:rPr>
              <w:fldChar w:fldCharType="separate"/>
            </w:r>
            <w:r w:rsidR="000F645E">
              <w:rPr>
                <w:noProof/>
                <w:webHidden/>
              </w:rPr>
              <w:t>14</w:t>
            </w:r>
            <w:r>
              <w:rPr>
                <w:noProof/>
                <w:webHidden/>
              </w:rPr>
              <w:fldChar w:fldCharType="end"/>
            </w:r>
          </w:hyperlink>
        </w:p>
        <w:p w14:paraId="237A766C" w14:textId="77777777" w:rsidR="00762FAE" w:rsidRDefault="00762FAE">
          <w:pPr>
            <w:pStyle w:val="TOC3"/>
            <w:tabs>
              <w:tab w:val="right" w:leader="dot" w:pos="10790"/>
            </w:tabs>
            <w:rPr>
              <w:rFonts w:eastAsiaTheme="minorEastAsia" w:cstheme="minorBidi"/>
              <w:noProof/>
              <w:kern w:val="0"/>
              <w:lang w:eastAsia="en-US" w:bidi="ar-SA"/>
            </w:rPr>
          </w:pPr>
          <w:hyperlink w:anchor="_Toc473730782" w:history="1">
            <w:r w:rsidRPr="00681B77">
              <w:rPr>
                <w:rStyle w:val="Hyperlink"/>
                <w:noProof/>
              </w:rPr>
              <w:t>3.01.444</w:t>
            </w:r>
            <w:r>
              <w:rPr>
                <w:noProof/>
                <w:webHidden/>
              </w:rPr>
              <w:tab/>
            </w:r>
            <w:r>
              <w:rPr>
                <w:noProof/>
                <w:webHidden/>
              </w:rPr>
              <w:fldChar w:fldCharType="begin"/>
            </w:r>
            <w:r>
              <w:rPr>
                <w:noProof/>
                <w:webHidden/>
              </w:rPr>
              <w:instrText xml:space="preserve"> PAGEREF _Toc473730782 \h </w:instrText>
            </w:r>
            <w:r>
              <w:rPr>
                <w:noProof/>
                <w:webHidden/>
              </w:rPr>
            </w:r>
            <w:r>
              <w:rPr>
                <w:noProof/>
                <w:webHidden/>
              </w:rPr>
              <w:fldChar w:fldCharType="separate"/>
            </w:r>
            <w:r w:rsidR="000F645E">
              <w:rPr>
                <w:noProof/>
                <w:webHidden/>
              </w:rPr>
              <w:t>14</w:t>
            </w:r>
            <w:r>
              <w:rPr>
                <w:noProof/>
                <w:webHidden/>
              </w:rPr>
              <w:fldChar w:fldCharType="end"/>
            </w:r>
          </w:hyperlink>
        </w:p>
        <w:p w14:paraId="2C1DD20F" w14:textId="77777777" w:rsidR="00762FAE" w:rsidRDefault="00762FAE">
          <w:pPr>
            <w:pStyle w:val="TOC3"/>
            <w:tabs>
              <w:tab w:val="right" w:leader="dot" w:pos="10790"/>
            </w:tabs>
            <w:rPr>
              <w:rFonts w:eastAsiaTheme="minorEastAsia" w:cstheme="minorBidi"/>
              <w:noProof/>
              <w:kern w:val="0"/>
              <w:lang w:eastAsia="en-US" w:bidi="ar-SA"/>
            </w:rPr>
          </w:pPr>
          <w:hyperlink w:anchor="_Toc473730783" w:history="1">
            <w:r w:rsidRPr="00681B77">
              <w:rPr>
                <w:rStyle w:val="Hyperlink"/>
                <w:noProof/>
              </w:rPr>
              <w:t>3.01.378</w:t>
            </w:r>
            <w:r>
              <w:rPr>
                <w:noProof/>
                <w:webHidden/>
              </w:rPr>
              <w:tab/>
            </w:r>
            <w:r>
              <w:rPr>
                <w:noProof/>
                <w:webHidden/>
              </w:rPr>
              <w:fldChar w:fldCharType="begin"/>
            </w:r>
            <w:r>
              <w:rPr>
                <w:noProof/>
                <w:webHidden/>
              </w:rPr>
              <w:instrText xml:space="preserve"> PAGEREF _Toc473730783 \h </w:instrText>
            </w:r>
            <w:r>
              <w:rPr>
                <w:noProof/>
                <w:webHidden/>
              </w:rPr>
            </w:r>
            <w:r>
              <w:rPr>
                <w:noProof/>
                <w:webHidden/>
              </w:rPr>
              <w:fldChar w:fldCharType="separate"/>
            </w:r>
            <w:r w:rsidR="000F645E">
              <w:rPr>
                <w:noProof/>
                <w:webHidden/>
              </w:rPr>
              <w:t>14</w:t>
            </w:r>
            <w:r>
              <w:rPr>
                <w:noProof/>
                <w:webHidden/>
              </w:rPr>
              <w:fldChar w:fldCharType="end"/>
            </w:r>
          </w:hyperlink>
        </w:p>
        <w:p w14:paraId="0F1049DA" w14:textId="77777777" w:rsidR="00762FAE" w:rsidRDefault="00762FAE">
          <w:pPr>
            <w:pStyle w:val="TOC3"/>
            <w:tabs>
              <w:tab w:val="right" w:leader="dot" w:pos="10790"/>
            </w:tabs>
            <w:rPr>
              <w:rFonts w:eastAsiaTheme="minorEastAsia" w:cstheme="minorBidi"/>
              <w:noProof/>
              <w:kern w:val="0"/>
              <w:lang w:eastAsia="en-US" w:bidi="ar-SA"/>
            </w:rPr>
          </w:pPr>
          <w:hyperlink w:anchor="_Toc473730784" w:history="1">
            <w:r w:rsidRPr="00681B77">
              <w:rPr>
                <w:rStyle w:val="Hyperlink"/>
                <w:noProof/>
              </w:rPr>
              <w:t>3.01.324</w:t>
            </w:r>
            <w:r>
              <w:rPr>
                <w:noProof/>
                <w:webHidden/>
              </w:rPr>
              <w:tab/>
            </w:r>
            <w:r>
              <w:rPr>
                <w:noProof/>
                <w:webHidden/>
              </w:rPr>
              <w:fldChar w:fldCharType="begin"/>
            </w:r>
            <w:r>
              <w:rPr>
                <w:noProof/>
                <w:webHidden/>
              </w:rPr>
              <w:instrText xml:space="preserve"> PAGEREF _Toc473730784 \h </w:instrText>
            </w:r>
            <w:r>
              <w:rPr>
                <w:noProof/>
                <w:webHidden/>
              </w:rPr>
            </w:r>
            <w:r>
              <w:rPr>
                <w:noProof/>
                <w:webHidden/>
              </w:rPr>
              <w:fldChar w:fldCharType="separate"/>
            </w:r>
            <w:r w:rsidR="000F645E">
              <w:rPr>
                <w:noProof/>
                <w:webHidden/>
              </w:rPr>
              <w:t>14</w:t>
            </w:r>
            <w:r>
              <w:rPr>
                <w:noProof/>
                <w:webHidden/>
              </w:rPr>
              <w:fldChar w:fldCharType="end"/>
            </w:r>
          </w:hyperlink>
        </w:p>
        <w:p w14:paraId="7EEDFB75" w14:textId="77777777" w:rsidR="00762FAE" w:rsidRDefault="00762FAE">
          <w:pPr>
            <w:pStyle w:val="TOC3"/>
            <w:tabs>
              <w:tab w:val="right" w:leader="dot" w:pos="10790"/>
            </w:tabs>
            <w:rPr>
              <w:rFonts w:eastAsiaTheme="minorEastAsia" w:cstheme="minorBidi"/>
              <w:noProof/>
              <w:kern w:val="0"/>
              <w:lang w:eastAsia="en-US" w:bidi="ar-SA"/>
            </w:rPr>
          </w:pPr>
          <w:hyperlink w:anchor="_Toc473730785" w:history="1">
            <w:r w:rsidRPr="00681B77">
              <w:rPr>
                <w:rStyle w:val="Hyperlink"/>
                <w:noProof/>
              </w:rPr>
              <w:t>3.01.159</w:t>
            </w:r>
            <w:r>
              <w:rPr>
                <w:noProof/>
                <w:webHidden/>
              </w:rPr>
              <w:tab/>
            </w:r>
            <w:r>
              <w:rPr>
                <w:noProof/>
                <w:webHidden/>
              </w:rPr>
              <w:fldChar w:fldCharType="begin"/>
            </w:r>
            <w:r>
              <w:rPr>
                <w:noProof/>
                <w:webHidden/>
              </w:rPr>
              <w:instrText xml:space="preserve"> PAGEREF _Toc473730785 \h </w:instrText>
            </w:r>
            <w:r>
              <w:rPr>
                <w:noProof/>
                <w:webHidden/>
              </w:rPr>
            </w:r>
            <w:r>
              <w:rPr>
                <w:noProof/>
                <w:webHidden/>
              </w:rPr>
              <w:fldChar w:fldCharType="separate"/>
            </w:r>
            <w:r w:rsidR="000F645E">
              <w:rPr>
                <w:noProof/>
                <w:webHidden/>
              </w:rPr>
              <w:t>15</w:t>
            </w:r>
            <w:r>
              <w:rPr>
                <w:noProof/>
                <w:webHidden/>
              </w:rPr>
              <w:fldChar w:fldCharType="end"/>
            </w:r>
          </w:hyperlink>
        </w:p>
        <w:p w14:paraId="0AD4B619" w14:textId="77777777" w:rsidR="00762FAE" w:rsidRDefault="00762FAE">
          <w:pPr>
            <w:pStyle w:val="TOC3"/>
            <w:tabs>
              <w:tab w:val="right" w:leader="dot" w:pos="10790"/>
            </w:tabs>
            <w:rPr>
              <w:rFonts w:eastAsiaTheme="minorEastAsia" w:cstheme="minorBidi"/>
              <w:noProof/>
              <w:kern w:val="0"/>
              <w:lang w:eastAsia="en-US" w:bidi="ar-SA"/>
            </w:rPr>
          </w:pPr>
          <w:hyperlink w:anchor="_Toc473730786" w:history="1">
            <w:r w:rsidRPr="00681B77">
              <w:rPr>
                <w:rStyle w:val="Hyperlink"/>
                <w:noProof/>
              </w:rPr>
              <w:t>3.01.102</w:t>
            </w:r>
            <w:r>
              <w:rPr>
                <w:noProof/>
                <w:webHidden/>
              </w:rPr>
              <w:tab/>
            </w:r>
            <w:r>
              <w:rPr>
                <w:noProof/>
                <w:webHidden/>
              </w:rPr>
              <w:fldChar w:fldCharType="begin"/>
            </w:r>
            <w:r>
              <w:rPr>
                <w:noProof/>
                <w:webHidden/>
              </w:rPr>
              <w:instrText xml:space="preserve"> PAGEREF _Toc473730786 \h </w:instrText>
            </w:r>
            <w:r>
              <w:rPr>
                <w:noProof/>
                <w:webHidden/>
              </w:rPr>
            </w:r>
            <w:r>
              <w:rPr>
                <w:noProof/>
                <w:webHidden/>
              </w:rPr>
              <w:fldChar w:fldCharType="separate"/>
            </w:r>
            <w:r w:rsidR="000F645E">
              <w:rPr>
                <w:noProof/>
                <w:webHidden/>
              </w:rPr>
              <w:t>15</w:t>
            </w:r>
            <w:r>
              <w:rPr>
                <w:noProof/>
                <w:webHidden/>
              </w:rPr>
              <w:fldChar w:fldCharType="end"/>
            </w:r>
          </w:hyperlink>
        </w:p>
        <w:p w14:paraId="1D5A9F3F" w14:textId="77777777" w:rsidR="00762FAE" w:rsidRDefault="00762FAE">
          <w:pPr>
            <w:pStyle w:val="TOC3"/>
            <w:tabs>
              <w:tab w:val="right" w:leader="dot" w:pos="10790"/>
            </w:tabs>
            <w:rPr>
              <w:rFonts w:eastAsiaTheme="minorEastAsia" w:cstheme="minorBidi"/>
              <w:noProof/>
              <w:kern w:val="0"/>
              <w:lang w:eastAsia="en-US" w:bidi="ar-SA"/>
            </w:rPr>
          </w:pPr>
          <w:hyperlink w:anchor="_Toc473730787" w:history="1">
            <w:r w:rsidRPr="00681B77">
              <w:rPr>
                <w:rStyle w:val="Hyperlink"/>
                <w:noProof/>
              </w:rPr>
              <w:t>3.00.18546</w:t>
            </w:r>
            <w:r>
              <w:rPr>
                <w:noProof/>
                <w:webHidden/>
              </w:rPr>
              <w:tab/>
            </w:r>
            <w:r>
              <w:rPr>
                <w:noProof/>
                <w:webHidden/>
              </w:rPr>
              <w:fldChar w:fldCharType="begin"/>
            </w:r>
            <w:r>
              <w:rPr>
                <w:noProof/>
                <w:webHidden/>
              </w:rPr>
              <w:instrText xml:space="preserve"> PAGEREF _Toc473730787 \h </w:instrText>
            </w:r>
            <w:r>
              <w:rPr>
                <w:noProof/>
                <w:webHidden/>
              </w:rPr>
            </w:r>
            <w:r>
              <w:rPr>
                <w:noProof/>
                <w:webHidden/>
              </w:rPr>
              <w:fldChar w:fldCharType="separate"/>
            </w:r>
            <w:r w:rsidR="000F645E">
              <w:rPr>
                <w:noProof/>
                <w:webHidden/>
              </w:rPr>
              <w:t>15</w:t>
            </w:r>
            <w:r>
              <w:rPr>
                <w:noProof/>
                <w:webHidden/>
              </w:rPr>
              <w:fldChar w:fldCharType="end"/>
            </w:r>
          </w:hyperlink>
        </w:p>
        <w:p w14:paraId="389BF646" w14:textId="77777777" w:rsidR="00762FAE" w:rsidRDefault="00762FAE">
          <w:pPr>
            <w:pStyle w:val="TOC3"/>
            <w:tabs>
              <w:tab w:val="right" w:leader="dot" w:pos="10790"/>
            </w:tabs>
            <w:rPr>
              <w:rFonts w:eastAsiaTheme="minorEastAsia" w:cstheme="minorBidi"/>
              <w:noProof/>
              <w:kern w:val="0"/>
              <w:lang w:eastAsia="en-US" w:bidi="ar-SA"/>
            </w:rPr>
          </w:pPr>
          <w:hyperlink w:anchor="_Toc473730788" w:history="1">
            <w:r w:rsidRPr="00681B77">
              <w:rPr>
                <w:rStyle w:val="Hyperlink"/>
                <w:noProof/>
              </w:rPr>
              <w:t>3.00.18440</w:t>
            </w:r>
            <w:r>
              <w:rPr>
                <w:noProof/>
                <w:webHidden/>
              </w:rPr>
              <w:tab/>
            </w:r>
            <w:r>
              <w:rPr>
                <w:noProof/>
                <w:webHidden/>
              </w:rPr>
              <w:fldChar w:fldCharType="begin"/>
            </w:r>
            <w:r>
              <w:rPr>
                <w:noProof/>
                <w:webHidden/>
              </w:rPr>
              <w:instrText xml:space="preserve"> PAGEREF _Toc473730788 \h </w:instrText>
            </w:r>
            <w:r>
              <w:rPr>
                <w:noProof/>
                <w:webHidden/>
              </w:rPr>
            </w:r>
            <w:r>
              <w:rPr>
                <w:noProof/>
                <w:webHidden/>
              </w:rPr>
              <w:fldChar w:fldCharType="separate"/>
            </w:r>
            <w:r w:rsidR="000F645E">
              <w:rPr>
                <w:noProof/>
                <w:webHidden/>
              </w:rPr>
              <w:t>15</w:t>
            </w:r>
            <w:r>
              <w:rPr>
                <w:noProof/>
                <w:webHidden/>
              </w:rPr>
              <w:fldChar w:fldCharType="end"/>
            </w:r>
          </w:hyperlink>
        </w:p>
        <w:p w14:paraId="5243B2B8" w14:textId="77777777" w:rsidR="00762FAE" w:rsidRDefault="00762FAE">
          <w:pPr>
            <w:pStyle w:val="TOC1"/>
            <w:tabs>
              <w:tab w:val="right" w:leader="dot" w:pos="10790"/>
            </w:tabs>
            <w:rPr>
              <w:rFonts w:eastAsiaTheme="minorEastAsia" w:cstheme="minorBidi"/>
              <w:b w:val="0"/>
              <w:noProof/>
              <w:kern w:val="0"/>
              <w:sz w:val="22"/>
              <w:szCs w:val="22"/>
              <w:lang w:eastAsia="en-US" w:bidi="ar-SA"/>
            </w:rPr>
          </w:pPr>
          <w:hyperlink w:anchor="_Toc473730789" w:history="1">
            <w:r w:rsidRPr="00681B77">
              <w:rPr>
                <w:rStyle w:val="Hyperlink"/>
                <w:noProof/>
              </w:rPr>
              <w:t>Appendix: Technical Notes</w:t>
            </w:r>
            <w:r>
              <w:rPr>
                <w:noProof/>
                <w:webHidden/>
              </w:rPr>
              <w:tab/>
            </w:r>
            <w:r>
              <w:rPr>
                <w:noProof/>
                <w:webHidden/>
              </w:rPr>
              <w:fldChar w:fldCharType="begin"/>
            </w:r>
            <w:r>
              <w:rPr>
                <w:noProof/>
                <w:webHidden/>
              </w:rPr>
              <w:instrText xml:space="preserve"> PAGEREF _Toc473730789 \h </w:instrText>
            </w:r>
            <w:r>
              <w:rPr>
                <w:noProof/>
                <w:webHidden/>
              </w:rPr>
            </w:r>
            <w:r>
              <w:rPr>
                <w:noProof/>
                <w:webHidden/>
              </w:rPr>
              <w:fldChar w:fldCharType="separate"/>
            </w:r>
            <w:r w:rsidR="000F645E">
              <w:rPr>
                <w:noProof/>
                <w:webHidden/>
              </w:rPr>
              <w:t>17</w:t>
            </w:r>
            <w:r>
              <w:rPr>
                <w:noProof/>
                <w:webHidden/>
              </w:rPr>
              <w:fldChar w:fldCharType="end"/>
            </w:r>
          </w:hyperlink>
        </w:p>
        <w:p w14:paraId="0A2C2E24" w14:textId="77777777" w:rsidR="00762FAE" w:rsidRDefault="00762FAE">
          <w:pPr>
            <w:pStyle w:val="TOC3"/>
            <w:tabs>
              <w:tab w:val="right" w:leader="dot" w:pos="10790"/>
            </w:tabs>
            <w:rPr>
              <w:rFonts w:eastAsiaTheme="minorEastAsia" w:cstheme="minorBidi"/>
              <w:noProof/>
              <w:kern w:val="0"/>
              <w:lang w:eastAsia="en-US" w:bidi="ar-SA"/>
            </w:rPr>
          </w:pPr>
          <w:hyperlink w:anchor="_Toc473730790" w:history="1">
            <w:r w:rsidRPr="00681B77">
              <w:rPr>
                <w:rStyle w:val="Hyperlink"/>
                <w:noProof/>
              </w:rPr>
              <w:t>Technical Note 1: NXT firmware reports successful upgrade but ICM version is wrong</w:t>
            </w:r>
            <w:r>
              <w:rPr>
                <w:noProof/>
                <w:webHidden/>
              </w:rPr>
              <w:tab/>
            </w:r>
            <w:r>
              <w:rPr>
                <w:noProof/>
                <w:webHidden/>
              </w:rPr>
              <w:fldChar w:fldCharType="begin"/>
            </w:r>
            <w:r>
              <w:rPr>
                <w:noProof/>
                <w:webHidden/>
              </w:rPr>
              <w:instrText xml:space="preserve"> PAGEREF _Toc473730790 \h </w:instrText>
            </w:r>
            <w:r>
              <w:rPr>
                <w:noProof/>
                <w:webHidden/>
              </w:rPr>
            </w:r>
            <w:r>
              <w:rPr>
                <w:noProof/>
                <w:webHidden/>
              </w:rPr>
              <w:fldChar w:fldCharType="separate"/>
            </w:r>
            <w:r w:rsidR="000F645E">
              <w:rPr>
                <w:noProof/>
                <w:webHidden/>
              </w:rPr>
              <w:t>17</w:t>
            </w:r>
            <w:r>
              <w:rPr>
                <w:noProof/>
                <w:webHidden/>
              </w:rPr>
              <w:fldChar w:fldCharType="end"/>
            </w:r>
          </w:hyperlink>
        </w:p>
        <w:p w14:paraId="7926D6B6" w14:textId="33607C58" w:rsidR="0058073A" w:rsidRDefault="003562DD" w:rsidP="0058073A">
          <w:pPr>
            <w:spacing w:line="360" w:lineRule="auto"/>
            <w:rPr>
              <w:noProof/>
            </w:rPr>
          </w:pPr>
          <w:r w:rsidRPr="006F30BB">
            <w:rPr>
              <w:rFonts w:asciiTheme="minorHAnsi" w:hAnsiTheme="minorHAnsi"/>
              <w:b/>
              <w:bCs/>
              <w:noProof/>
              <w:color w:val="000000" w:themeColor="text1"/>
            </w:rPr>
            <w:fldChar w:fldCharType="end"/>
          </w:r>
        </w:p>
      </w:sdtContent>
    </w:sdt>
    <w:p w14:paraId="27AD8DD7" w14:textId="77777777" w:rsidR="00841724" w:rsidRDefault="00841724">
      <w:pPr>
        <w:widowControl/>
        <w:suppressAutoHyphens w:val="0"/>
        <w:rPr>
          <w:rFonts w:asciiTheme="minorHAnsi" w:eastAsiaTheme="majorEastAsia" w:hAnsiTheme="minorHAnsi" w:cstheme="majorBidi"/>
          <w:b/>
          <w:bCs/>
          <w:color w:val="345A8A" w:themeColor="accent1" w:themeShade="B5"/>
          <w:sz w:val="32"/>
          <w:szCs w:val="32"/>
        </w:rPr>
      </w:pPr>
      <w:r>
        <w:rPr>
          <w:rFonts w:asciiTheme="minorHAnsi" w:hAnsiTheme="minorHAnsi"/>
        </w:rPr>
        <w:br w:type="page"/>
      </w:r>
    </w:p>
    <w:p w14:paraId="451D2ACC" w14:textId="0D80F7C2" w:rsidR="00A06717" w:rsidRPr="006F30BB" w:rsidRDefault="0058073A" w:rsidP="00591D3D">
      <w:pPr>
        <w:pStyle w:val="Heading1"/>
        <w:rPr>
          <w:rFonts w:asciiTheme="minorHAnsi" w:hAnsiTheme="minorHAnsi"/>
        </w:rPr>
      </w:pPr>
      <w:bookmarkStart w:id="1" w:name="_Toc473730733"/>
      <w:r>
        <w:rPr>
          <w:rFonts w:asciiTheme="minorHAnsi" w:hAnsiTheme="minorHAnsi"/>
        </w:rPr>
        <w:lastRenderedPageBreak/>
        <w:t>A</w:t>
      </w:r>
      <w:r w:rsidR="00A06717" w:rsidRPr="006F30BB">
        <w:rPr>
          <w:rFonts w:asciiTheme="minorHAnsi" w:hAnsiTheme="minorHAnsi"/>
        </w:rPr>
        <w:t>bout This Release</w:t>
      </w:r>
      <w:bookmarkEnd w:id="1"/>
    </w:p>
    <w:p w14:paraId="0AFFA004" w14:textId="77777777" w:rsidR="00A06717" w:rsidRPr="006F30BB" w:rsidRDefault="00A06717" w:rsidP="00A06717">
      <w:pPr>
        <w:pStyle w:val="Copyright"/>
        <w:jc w:val="both"/>
        <w:rPr>
          <w:rFonts w:asciiTheme="minorHAnsi" w:hAnsiTheme="minorHAnsi"/>
          <w:b/>
          <w:sz w:val="28"/>
          <w:szCs w:val="28"/>
        </w:rPr>
      </w:pPr>
    </w:p>
    <w:p w14:paraId="45381D54" w14:textId="2EE9D640" w:rsidR="00BA21D4" w:rsidRPr="006F30BB" w:rsidRDefault="00BA21D4" w:rsidP="00BA21D4">
      <w:pPr>
        <w:jc w:val="both"/>
        <w:rPr>
          <w:rFonts w:asciiTheme="minorHAnsi" w:eastAsia="Helvetica" w:hAnsiTheme="minorHAnsi" w:cs="Helvetica"/>
          <w:color w:val="000000"/>
          <w:lang w:val="en"/>
        </w:rPr>
      </w:pPr>
      <w:r w:rsidRPr="006F30BB">
        <w:rPr>
          <w:rFonts w:asciiTheme="minorHAnsi" w:eastAsia="Helvetica" w:hAnsiTheme="minorHAnsi" w:cs="Helvetica"/>
          <w:lang w:val="en"/>
        </w:rPr>
        <w:t xml:space="preserve">EyeLock NXT Firmware is an application used for </w:t>
      </w:r>
      <w:proofErr w:type="spellStart"/>
      <w:r w:rsidRPr="006F30BB">
        <w:rPr>
          <w:rFonts w:asciiTheme="minorHAnsi" w:eastAsia="Helvetica" w:hAnsiTheme="minorHAnsi" w:cs="Helvetica"/>
          <w:lang w:val="en"/>
        </w:rPr>
        <w:t>EyeLock’s</w:t>
      </w:r>
      <w:proofErr w:type="spellEnd"/>
      <w:r w:rsidRPr="006F30BB">
        <w:rPr>
          <w:rFonts w:asciiTheme="minorHAnsi" w:eastAsia="Helvetica" w:hAnsiTheme="minorHAnsi" w:cs="Helvetica"/>
          <w:lang w:val="en"/>
        </w:rPr>
        <w:t xml:space="preserve"> NXT devices.</w:t>
      </w:r>
    </w:p>
    <w:p w14:paraId="14C9E966" w14:textId="77777777" w:rsidR="00BA21D4" w:rsidRPr="006F30BB" w:rsidRDefault="00BA21D4" w:rsidP="00BA21D4">
      <w:pPr>
        <w:pStyle w:val="Copyright"/>
        <w:jc w:val="both"/>
        <w:rPr>
          <w:rFonts w:asciiTheme="minorHAnsi" w:hAnsiTheme="minorHAnsi"/>
          <w:sz w:val="24"/>
          <w:szCs w:val="24"/>
        </w:rPr>
      </w:pPr>
    </w:p>
    <w:p w14:paraId="5BCD2BCA" w14:textId="6FF3F169" w:rsidR="00BA21D4" w:rsidRDefault="00BA21D4" w:rsidP="00BA21D4">
      <w:pPr>
        <w:pStyle w:val="Copyright"/>
        <w:jc w:val="both"/>
        <w:rPr>
          <w:rFonts w:asciiTheme="minorHAnsi" w:hAnsiTheme="minorHAnsi"/>
          <w:sz w:val="24"/>
          <w:szCs w:val="24"/>
        </w:rPr>
      </w:pPr>
      <w:proofErr w:type="spellStart"/>
      <w:r w:rsidRPr="006F30BB">
        <w:rPr>
          <w:rFonts w:asciiTheme="minorHAnsi" w:hAnsiTheme="minorHAnsi"/>
          <w:sz w:val="24"/>
          <w:szCs w:val="24"/>
        </w:rPr>
        <w:t>WebConfig</w:t>
      </w:r>
      <w:proofErr w:type="spellEnd"/>
      <w:r w:rsidRPr="006F30BB">
        <w:rPr>
          <w:rFonts w:asciiTheme="minorHAnsi" w:hAnsiTheme="minorHAnsi"/>
          <w:sz w:val="24"/>
          <w:szCs w:val="24"/>
        </w:rPr>
        <w:t xml:space="preserve"> Tool is a web based application to configure, control and update the </w:t>
      </w:r>
      <w:proofErr w:type="spellStart"/>
      <w:r w:rsidRPr="006F30BB">
        <w:rPr>
          <w:rFonts w:asciiTheme="minorHAnsi" w:hAnsiTheme="minorHAnsi"/>
          <w:sz w:val="24"/>
          <w:szCs w:val="24"/>
        </w:rPr>
        <w:t>Eyelock’s</w:t>
      </w:r>
      <w:proofErr w:type="spellEnd"/>
      <w:r w:rsidRPr="006F30BB">
        <w:rPr>
          <w:rFonts w:asciiTheme="minorHAnsi" w:hAnsiTheme="minorHAnsi"/>
          <w:sz w:val="24"/>
          <w:szCs w:val="24"/>
        </w:rPr>
        <w:t xml:space="preserve"> NXT devices.</w:t>
      </w:r>
    </w:p>
    <w:p w14:paraId="1386C5F8" w14:textId="77777777" w:rsidR="008C0350" w:rsidRDefault="008C0350" w:rsidP="00BA21D4">
      <w:pPr>
        <w:pStyle w:val="Copyright"/>
        <w:jc w:val="both"/>
        <w:rPr>
          <w:rFonts w:asciiTheme="minorHAnsi" w:hAnsiTheme="minorHAnsi"/>
          <w:sz w:val="24"/>
          <w:szCs w:val="24"/>
        </w:rPr>
      </w:pPr>
    </w:p>
    <w:p w14:paraId="34656F78" w14:textId="77777777" w:rsidR="008C0350" w:rsidRPr="006F30BB" w:rsidRDefault="008C0350" w:rsidP="00BA21D4">
      <w:pPr>
        <w:pStyle w:val="Copyright"/>
        <w:jc w:val="both"/>
        <w:rPr>
          <w:rFonts w:asciiTheme="minorHAnsi" w:hAnsiTheme="minorHAnsi"/>
          <w:sz w:val="24"/>
          <w:szCs w:val="24"/>
        </w:rPr>
      </w:pPr>
    </w:p>
    <w:p w14:paraId="24249801" w14:textId="77777777" w:rsidR="00A06717" w:rsidRPr="006F30BB" w:rsidRDefault="00A06717" w:rsidP="00A06717">
      <w:pPr>
        <w:pStyle w:val="Copyright"/>
        <w:jc w:val="both"/>
        <w:rPr>
          <w:rFonts w:asciiTheme="minorHAnsi" w:hAnsiTheme="minorHAnsi"/>
          <w:sz w:val="24"/>
          <w:szCs w:val="24"/>
        </w:rPr>
      </w:pPr>
      <w:r w:rsidRPr="006F30BB">
        <w:rPr>
          <w:rFonts w:asciiTheme="minorHAnsi" w:hAnsiTheme="minorHAnsi"/>
          <w:sz w:val="24"/>
          <w:szCs w:val="24"/>
        </w:rPr>
        <w:br w:type="page"/>
      </w:r>
    </w:p>
    <w:p w14:paraId="2AE833A2" w14:textId="77777777" w:rsidR="00A06717" w:rsidRPr="006F30BB" w:rsidRDefault="00A06717" w:rsidP="00591D3D">
      <w:pPr>
        <w:pStyle w:val="Heading1"/>
        <w:rPr>
          <w:rFonts w:asciiTheme="minorHAnsi" w:hAnsiTheme="minorHAnsi"/>
        </w:rPr>
      </w:pPr>
      <w:bookmarkStart w:id="2" w:name="_Versioning"/>
      <w:bookmarkStart w:id="3" w:name="_Toc473730734"/>
      <w:bookmarkEnd w:id="2"/>
      <w:r w:rsidRPr="006F30BB">
        <w:rPr>
          <w:rFonts w:asciiTheme="minorHAnsi" w:hAnsiTheme="minorHAnsi"/>
        </w:rPr>
        <w:lastRenderedPageBreak/>
        <w:t>Versioning</w:t>
      </w:r>
      <w:bookmarkEnd w:id="3"/>
    </w:p>
    <w:p w14:paraId="29119C74" w14:textId="77777777" w:rsidR="00A06717" w:rsidRPr="006F30BB" w:rsidRDefault="00A06717" w:rsidP="00A06717">
      <w:pPr>
        <w:rPr>
          <w:rFonts w:asciiTheme="minorHAnsi" w:hAnsiTheme="minorHAnsi"/>
        </w:rPr>
      </w:pPr>
    </w:p>
    <w:p w14:paraId="124BD840" w14:textId="77777777" w:rsidR="00A06717" w:rsidRPr="006F30BB" w:rsidRDefault="006869CC" w:rsidP="00A06717">
      <w:pPr>
        <w:pStyle w:val="BodyText"/>
        <w:jc w:val="both"/>
        <w:rPr>
          <w:rFonts w:asciiTheme="minorHAnsi" w:hAnsiTheme="minorHAnsi"/>
          <w:b/>
          <w:bCs/>
          <w:color w:val="000000" w:themeColor="text1"/>
        </w:rPr>
      </w:pPr>
      <w:r w:rsidRPr="006F30BB">
        <w:rPr>
          <w:rFonts w:asciiTheme="minorHAnsi" w:hAnsiTheme="minorHAnsi"/>
          <w:color w:val="000000" w:themeColor="text1"/>
        </w:rPr>
        <w:t xml:space="preserve">The </w:t>
      </w:r>
      <w:r w:rsidR="00A06717" w:rsidRPr="006F30BB">
        <w:rPr>
          <w:rFonts w:asciiTheme="minorHAnsi" w:hAnsiTheme="minorHAnsi"/>
          <w:color w:val="000000" w:themeColor="text1"/>
        </w:rPr>
        <w:t>application uses the following version numbering scheme:</w:t>
      </w:r>
    </w:p>
    <w:p w14:paraId="02B3CBA5" w14:textId="77777777" w:rsidR="00A06717" w:rsidRPr="006F30BB" w:rsidRDefault="00A06717" w:rsidP="00A06717">
      <w:pPr>
        <w:pStyle w:val="BodyText"/>
        <w:ind w:left="1440"/>
        <w:jc w:val="both"/>
        <w:rPr>
          <w:rFonts w:asciiTheme="minorHAnsi" w:hAnsiTheme="minorHAnsi"/>
          <w:color w:val="000000" w:themeColor="text1"/>
        </w:rPr>
      </w:pPr>
      <w:proofErr w:type="spellStart"/>
      <w:r w:rsidRPr="006F30BB">
        <w:rPr>
          <w:rFonts w:asciiTheme="minorHAnsi" w:hAnsiTheme="minorHAnsi"/>
          <w:b/>
          <w:bCs/>
          <w:color w:val="000000" w:themeColor="text1"/>
        </w:rPr>
        <w:t>MajorRelease.MinorRelease</w:t>
      </w:r>
      <w:proofErr w:type="spellEnd"/>
      <w:r w:rsidRPr="006F30BB">
        <w:rPr>
          <w:rFonts w:asciiTheme="minorHAnsi" w:hAnsiTheme="minorHAnsi"/>
          <w:b/>
          <w:bCs/>
          <w:color w:val="000000" w:themeColor="text1"/>
        </w:rPr>
        <w:t xml:space="preserve"> .</w:t>
      </w:r>
      <w:proofErr w:type="spellStart"/>
      <w:r w:rsidRPr="006F30BB">
        <w:rPr>
          <w:rFonts w:asciiTheme="minorHAnsi" w:hAnsiTheme="minorHAnsi"/>
          <w:b/>
          <w:bCs/>
          <w:color w:val="000000" w:themeColor="text1"/>
        </w:rPr>
        <w:t>BuildNumber</w:t>
      </w:r>
      <w:proofErr w:type="spellEnd"/>
    </w:p>
    <w:p w14:paraId="46983BDA" w14:textId="77777777" w:rsidR="00A06717" w:rsidRPr="006F30BB" w:rsidRDefault="00A06717" w:rsidP="00A06717">
      <w:pPr>
        <w:pStyle w:val="BodyText"/>
        <w:jc w:val="both"/>
        <w:rPr>
          <w:rFonts w:asciiTheme="minorHAnsi" w:hAnsiTheme="minorHAnsi"/>
          <w:color w:val="000000" w:themeColor="text1"/>
        </w:rPr>
      </w:pPr>
      <w:r w:rsidRPr="006F30BB">
        <w:rPr>
          <w:rFonts w:asciiTheme="minorHAnsi" w:hAnsiTheme="minorHAnsi"/>
          <w:color w:val="000000" w:themeColor="text1"/>
        </w:rPr>
        <w:t xml:space="preserve">A </w:t>
      </w:r>
      <w:r w:rsidRPr="006F30BB">
        <w:rPr>
          <w:rFonts w:asciiTheme="minorHAnsi" w:hAnsiTheme="minorHAnsi"/>
          <w:b/>
          <w:bCs/>
          <w:i/>
          <w:iCs/>
          <w:color w:val="000000" w:themeColor="text1"/>
        </w:rPr>
        <w:t>major release</w:t>
      </w:r>
      <w:r w:rsidRPr="006F30BB">
        <w:rPr>
          <w:rFonts w:asciiTheme="minorHAnsi" w:hAnsiTheme="minorHAnsi"/>
          <w:color w:val="000000" w:themeColor="text1"/>
        </w:rPr>
        <w:t xml:space="preserve"> is a version of the EyeLock Software Application that includes the following:</w:t>
      </w:r>
    </w:p>
    <w:p w14:paraId="593CFBE7" w14:textId="77777777" w:rsidR="00A06717" w:rsidRPr="006F30BB" w:rsidRDefault="00A06717" w:rsidP="00A06717">
      <w:pPr>
        <w:pStyle w:val="BodyText"/>
        <w:numPr>
          <w:ilvl w:val="0"/>
          <w:numId w:val="1"/>
        </w:numPr>
        <w:jc w:val="both"/>
        <w:rPr>
          <w:rFonts w:asciiTheme="minorHAnsi" w:hAnsiTheme="minorHAnsi"/>
          <w:color w:val="000000" w:themeColor="text1"/>
        </w:rPr>
      </w:pPr>
      <w:r w:rsidRPr="006F30BB">
        <w:rPr>
          <w:rFonts w:asciiTheme="minorHAnsi" w:hAnsiTheme="minorHAnsi"/>
          <w:color w:val="000000" w:themeColor="text1"/>
        </w:rPr>
        <w:t xml:space="preserve">New or significant functionality, Hardware, Software Redesign in addition to bug fixes. </w:t>
      </w:r>
    </w:p>
    <w:p w14:paraId="1398B85E" w14:textId="77777777" w:rsidR="00A06717" w:rsidRPr="006F30BB" w:rsidRDefault="00A06717" w:rsidP="00A06717">
      <w:pPr>
        <w:pStyle w:val="BodyText"/>
        <w:jc w:val="both"/>
        <w:rPr>
          <w:rFonts w:asciiTheme="minorHAnsi" w:hAnsiTheme="minorHAnsi"/>
          <w:color w:val="000000" w:themeColor="text1"/>
        </w:rPr>
      </w:pPr>
      <w:r w:rsidRPr="006F30BB">
        <w:rPr>
          <w:rFonts w:asciiTheme="minorHAnsi" w:hAnsiTheme="minorHAnsi"/>
          <w:color w:val="000000" w:themeColor="text1"/>
        </w:rPr>
        <w:t xml:space="preserve">A </w:t>
      </w:r>
      <w:r w:rsidRPr="006F30BB">
        <w:rPr>
          <w:rFonts w:asciiTheme="minorHAnsi" w:hAnsiTheme="minorHAnsi"/>
          <w:b/>
          <w:bCs/>
          <w:i/>
          <w:iCs/>
          <w:color w:val="000000" w:themeColor="text1"/>
        </w:rPr>
        <w:t>minor release</w:t>
      </w:r>
      <w:r w:rsidRPr="006F30BB">
        <w:rPr>
          <w:rFonts w:asciiTheme="minorHAnsi" w:hAnsiTheme="minorHAnsi"/>
          <w:color w:val="000000" w:themeColor="text1"/>
        </w:rPr>
        <w:t xml:space="preserve"> is a version of the software that may include any combination of the following:</w:t>
      </w:r>
    </w:p>
    <w:p w14:paraId="64E5B3C1" w14:textId="77777777" w:rsidR="00A06717" w:rsidRPr="006F30BB" w:rsidRDefault="00A06717" w:rsidP="00D80F89">
      <w:pPr>
        <w:pStyle w:val="BodyText"/>
        <w:numPr>
          <w:ilvl w:val="0"/>
          <w:numId w:val="2"/>
        </w:numPr>
        <w:spacing w:after="60"/>
        <w:jc w:val="both"/>
        <w:rPr>
          <w:rFonts w:asciiTheme="minorHAnsi" w:hAnsiTheme="minorHAnsi"/>
          <w:color w:val="000000" w:themeColor="text1"/>
        </w:rPr>
      </w:pPr>
      <w:r w:rsidRPr="006F30BB">
        <w:rPr>
          <w:rFonts w:asciiTheme="minorHAnsi" w:hAnsiTheme="minorHAnsi"/>
          <w:color w:val="000000" w:themeColor="text1"/>
        </w:rPr>
        <w:t>Enhancements to existing features.</w:t>
      </w:r>
    </w:p>
    <w:p w14:paraId="5B2DE980" w14:textId="77777777" w:rsidR="00A06717" w:rsidRPr="006F30BB" w:rsidRDefault="00A06717" w:rsidP="00D80F89">
      <w:pPr>
        <w:pStyle w:val="BodyText"/>
        <w:numPr>
          <w:ilvl w:val="0"/>
          <w:numId w:val="2"/>
        </w:numPr>
        <w:spacing w:after="60"/>
        <w:jc w:val="both"/>
        <w:rPr>
          <w:rFonts w:asciiTheme="minorHAnsi" w:hAnsiTheme="minorHAnsi"/>
          <w:color w:val="000000" w:themeColor="text1"/>
        </w:rPr>
      </w:pPr>
      <w:r w:rsidRPr="006F30BB">
        <w:rPr>
          <w:rFonts w:asciiTheme="minorHAnsi" w:hAnsiTheme="minorHAnsi"/>
          <w:color w:val="000000" w:themeColor="text1"/>
        </w:rPr>
        <w:t>Minor additions in functionality.</w:t>
      </w:r>
    </w:p>
    <w:p w14:paraId="0B63AD0B" w14:textId="77777777" w:rsidR="00A06717" w:rsidRPr="006F30BB" w:rsidRDefault="00A06717" w:rsidP="00D80F89">
      <w:pPr>
        <w:pStyle w:val="BodyText"/>
        <w:numPr>
          <w:ilvl w:val="0"/>
          <w:numId w:val="2"/>
        </w:numPr>
        <w:spacing w:after="60"/>
        <w:jc w:val="both"/>
        <w:rPr>
          <w:rFonts w:asciiTheme="minorHAnsi" w:hAnsiTheme="minorHAnsi"/>
          <w:i/>
          <w:iCs/>
          <w:color w:val="000000" w:themeColor="text1"/>
        </w:rPr>
      </w:pPr>
      <w:r w:rsidRPr="006F30BB">
        <w:rPr>
          <w:rFonts w:asciiTheme="minorHAnsi" w:hAnsiTheme="minorHAnsi"/>
          <w:color w:val="000000" w:themeColor="text1"/>
        </w:rPr>
        <w:t>Bug fixes.</w:t>
      </w:r>
    </w:p>
    <w:p w14:paraId="09F234CC" w14:textId="77777777" w:rsidR="00A06717" w:rsidRPr="006F30BB" w:rsidRDefault="00A06717" w:rsidP="00A06717">
      <w:pPr>
        <w:pStyle w:val="BodyText"/>
        <w:jc w:val="both"/>
        <w:rPr>
          <w:rFonts w:asciiTheme="minorHAnsi" w:hAnsiTheme="minorHAnsi"/>
          <w:color w:val="000000" w:themeColor="text1"/>
        </w:rPr>
      </w:pPr>
      <w:r w:rsidRPr="006F30BB">
        <w:rPr>
          <w:rFonts w:asciiTheme="minorHAnsi" w:hAnsiTheme="minorHAnsi"/>
          <w:i/>
          <w:iCs/>
          <w:color w:val="000000" w:themeColor="text1"/>
        </w:rPr>
        <w:t>Build Number</w:t>
      </w:r>
      <w:r w:rsidRPr="006F30BB">
        <w:rPr>
          <w:rFonts w:asciiTheme="minorHAnsi" w:hAnsiTheme="minorHAnsi"/>
          <w:color w:val="000000" w:themeColor="text1"/>
        </w:rPr>
        <w:t xml:space="preserve"> is the number generated by our software Build management system to uniquely identify the source code used to generate a particular release version. </w:t>
      </w:r>
    </w:p>
    <w:p w14:paraId="2BE0399F" w14:textId="77777777" w:rsidR="00A06717" w:rsidRPr="006F30BB" w:rsidRDefault="00A06717" w:rsidP="00DF7E3D">
      <w:pPr>
        <w:pStyle w:val="Heading1"/>
        <w:rPr>
          <w:rFonts w:asciiTheme="minorHAnsi" w:hAnsiTheme="minorHAnsi"/>
        </w:rPr>
      </w:pPr>
      <w:bookmarkStart w:id="4" w:name="_Toc473730735"/>
      <w:r w:rsidRPr="006F30BB">
        <w:rPr>
          <w:rFonts w:asciiTheme="minorHAnsi" w:hAnsiTheme="minorHAnsi"/>
        </w:rPr>
        <w:t>Release Contents</w:t>
      </w:r>
      <w:bookmarkEnd w:id="4"/>
    </w:p>
    <w:p w14:paraId="540F557D" w14:textId="77777777" w:rsidR="006869CC" w:rsidRPr="006F30BB" w:rsidRDefault="006869CC" w:rsidP="006869CC">
      <w:pPr>
        <w:rPr>
          <w:rFonts w:asciiTheme="minorHAnsi" w:hAnsiTheme="minorHAnsi"/>
        </w:rPr>
      </w:pPr>
    </w:p>
    <w:p w14:paraId="627846EC" w14:textId="5F7F5ACE" w:rsidR="00A06717" w:rsidRPr="006F30BB" w:rsidRDefault="006869CC" w:rsidP="006869CC">
      <w:pPr>
        <w:pStyle w:val="BodyText"/>
        <w:jc w:val="both"/>
        <w:rPr>
          <w:rFonts w:asciiTheme="minorHAnsi" w:hAnsiTheme="minorHAnsi"/>
          <w:color w:val="000000" w:themeColor="text1"/>
        </w:rPr>
      </w:pPr>
      <w:r w:rsidRPr="006F30BB">
        <w:rPr>
          <w:rFonts w:asciiTheme="minorHAnsi" w:hAnsiTheme="minorHAnsi"/>
          <w:color w:val="000000" w:themeColor="text1"/>
        </w:rPr>
        <w:t xml:space="preserve">The </w:t>
      </w:r>
      <w:r w:rsidR="00A06717" w:rsidRPr="006F30BB">
        <w:rPr>
          <w:rFonts w:asciiTheme="minorHAnsi" w:hAnsiTheme="minorHAnsi"/>
          <w:color w:val="000000" w:themeColor="text1"/>
        </w:rPr>
        <w:t xml:space="preserve">release package contains </w:t>
      </w:r>
      <w:r w:rsidR="00BA21D4" w:rsidRPr="006F30BB">
        <w:rPr>
          <w:rFonts w:asciiTheme="minorHAnsi" w:hAnsiTheme="minorHAnsi"/>
          <w:color w:val="000000" w:themeColor="text1"/>
        </w:rPr>
        <w:t xml:space="preserve">firmware for NXT devices which includes the </w:t>
      </w:r>
      <w:proofErr w:type="spellStart"/>
      <w:r w:rsidR="00BA21D4" w:rsidRPr="006F30BB">
        <w:rPr>
          <w:rFonts w:asciiTheme="minorHAnsi" w:hAnsiTheme="minorHAnsi"/>
          <w:color w:val="000000" w:themeColor="text1"/>
        </w:rPr>
        <w:t>WebConfig</w:t>
      </w:r>
      <w:proofErr w:type="spellEnd"/>
      <w:r w:rsidR="00BA21D4" w:rsidRPr="006F30BB">
        <w:rPr>
          <w:rFonts w:asciiTheme="minorHAnsi" w:hAnsiTheme="minorHAnsi"/>
          <w:color w:val="000000" w:themeColor="text1"/>
        </w:rPr>
        <w:t xml:space="preserve"> Tool and the firmware for </w:t>
      </w:r>
      <w:proofErr w:type="spellStart"/>
      <w:r w:rsidR="00BA21D4" w:rsidRPr="006F30BB">
        <w:rPr>
          <w:rFonts w:asciiTheme="minorHAnsi" w:hAnsiTheme="minorHAnsi"/>
          <w:color w:val="000000" w:themeColor="text1"/>
        </w:rPr>
        <w:t>Eyelock’s</w:t>
      </w:r>
      <w:proofErr w:type="spellEnd"/>
      <w:r w:rsidR="00BA21D4" w:rsidRPr="006F30BB">
        <w:rPr>
          <w:rFonts w:asciiTheme="minorHAnsi" w:hAnsiTheme="minorHAnsi"/>
          <w:color w:val="000000" w:themeColor="text1"/>
        </w:rPr>
        <w:t xml:space="preserve"> ICM controller.</w:t>
      </w:r>
      <w:r w:rsidR="006F30BB">
        <w:rPr>
          <w:rFonts w:asciiTheme="minorHAnsi" w:hAnsiTheme="minorHAnsi"/>
          <w:color w:val="000000" w:themeColor="text1"/>
        </w:rPr>
        <w:t xml:space="preserve"> It also contains </w:t>
      </w:r>
      <w:proofErr w:type="spellStart"/>
      <w:r w:rsidR="006F30BB">
        <w:rPr>
          <w:rFonts w:asciiTheme="minorHAnsi" w:hAnsiTheme="minorHAnsi"/>
          <w:color w:val="000000" w:themeColor="text1"/>
        </w:rPr>
        <w:t>Eyenroll</w:t>
      </w:r>
      <w:proofErr w:type="spellEnd"/>
      <w:r w:rsidR="006F30BB">
        <w:rPr>
          <w:rFonts w:asciiTheme="minorHAnsi" w:hAnsiTheme="minorHAnsi"/>
          <w:color w:val="000000" w:themeColor="text1"/>
        </w:rPr>
        <w:t>, which is used for enrollment and database management.</w:t>
      </w:r>
    </w:p>
    <w:p w14:paraId="3B45A546" w14:textId="77777777" w:rsidR="006869CC" w:rsidRPr="006F30BB" w:rsidRDefault="006869CC" w:rsidP="00591D3D">
      <w:pPr>
        <w:pStyle w:val="Heading1"/>
        <w:rPr>
          <w:rFonts w:asciiTheme="minorHAnsi" w:hAnsiTheme="minorHAnsi"/>
        </w:rPr>
      </w:pPr>
      <w:bookmarkStart w:id="5" w:name="_Toc473730736"/>
      <w:r w:rsidRPr="006F30BB">
        <w:rPr>
          <w:rFonts w:asciiTheme="minorHAnsi" w:hAnsiTheme="minorHAnsi"/>
        </w:rPr>
        <w:t>Release Details</w:t>
      </w:r>
      <w:bookmarkEnd w:id="5"/>
    </w:p>
    <w:p w14:paraId="79E24A97" w14:textId="77777777" w:rsidR="006869CC" w:rsidRPr="006D4F53" w:rsidRDefault="006869CC" w:rsidP="006869CC">
      <w:pPr>
        <w:pStyle w:val="BodyText"/>
        <w:jc w:val="both"/>
        <w:rPr>
          <w:rFonts w:asciiTheme="minorHAnsi" w:hAnsiTheme="minorHAnsi"/>
          <w:b/>
          <w:color w:val="000000" w:themeColor="text1"/>
          <w:sz w:val="16"/>
          <w:szCs w:val="28"/>
        </w:rPr>
      </w:pPr>
    </w:p>
    <w:tbl>
      <w:tblPr>
        <w:tblW w:w="5000" w:type="pct"/>
        <w:tblLook w:val="0000" w:firstRow="0" w:lastRow="0" w:firstColumn="0" w:lastColumn="0" w:noHBand="0" w:noVBand="0"/>
      </w:tblPr>
      <w:tblGrid>
        <w:gridCol w:w="2400"/>
        <w:gridCol w:w="1936"/>
        <w:gridCol w:w="1942"/>
        <w:gridCol w:w="4512"/>
      </w:tblGrid>
      <w:tr w:rsidR="006869CC" w:rsidRPr="00A22682" w14:paraId="3AC65D14" w14:textId="77777777" w:rsidTr="00584A3D">
        <w:trPr>
          <w:trHeight w:val="317"/>
        </w:trPr>
        <w:tc>
          <w:tcPr>
            <w:tcW w:w="1112" w:type="pct"/>
            <w:tcBorders>
              <w:top w:val="single" w:sz="4" w:space="0" w:color="000000"/>
              <w:left w:val="single" w:sz="4" w:space="0" w:color="000000"/>
              <w:bottom w:val="single" w:sz="4" w:space="0" w:color="000000"/>
            </w:tcBorders>
            <w:shd w:val="clear" w:color="auto" w:fill="000000" w:themeFill="text1"/>
            <w:vAlign w:val="center"/>
          </w:tcPr>
          <w:p w14:paraId="79546CBA" w14:textId="5492044D" w:rsidR="006869CC" w:rsidRPr="006F30BB" w:rsidRDefault="002D6D97" w:rsidP="006869CC">
            <w:pPr>
              <w:rPr>
                <w:rFonts w:asciiTheme="minorHAnsi" w:hAnsiTheme="minorHAnsi"/>
                <w:b/>
                <w:color w:val="FFFFFF" w:themeColor="background1"/>
              </w:rPr>
            </w:pPr>
            <w:r w:rsidRPr="006F30BB">
              <w:rPr>
                <w:rFonts w:asciiTheme="minorHAnsi" w:hAnsiTheme="minorHAnsi"/>
                <w:b/>
                <w:color w:val="FFFFFF" w:themeColor="background1"/>
              </w:rPr>
              <w:t>Component</w:t>
            </w:r>
            <w:r w:rsidR="006869CC" w:rsidRPr="006F30BB">
              <w:rPr>
                <w:rFonts w:asciiTheme="minorHAnsi" w:hAnsiTheme="minorHAnsi"/>
                <w:b/>
                <w:color w:val="FFFFFF" w:themeColor="background1"/>
              </w:rPr>
              <w:t xml:space="preserve"> </w:t>
            </w:r>
          </w:p>
        </w:tc>
        <w:tc>
          <w:tcPr>
            <w:tcW w:w="897" w:type="pct"/>
            <w:tcBorders>
              <w:top w:val="single" w:sz="4" w:space="0" w:color="000000"/>
              <w:left w:val="single" w:sz="4" w:space="0" w:color="000000"/>
              <w:bottom w:val="single" w:sz="4" w:space="0" w:color="000000"/>
            </w:tcBorders>
            <w:shd w:val="clear" w:color="auto" w:fill="000000" w:themeFill="text1"/>
            <w:vAlign w:val="center"/>
          </w:tcPr>
          <w:p w14:paraId="36DC0EBC" w14:textId="6B3BE7C9" w:rsidR="006869CC" w:rsidRPr="006F30BB" w:rsidRDefault="00D80F89" w:rsidP="006869CC">
            <w:pPr>
              <w:rPr>
                <w:rFonts w:asciiTheme="minorHAnsi" w:hAnsiTheme="minorHAnsi"/>
                <w:b/>
                <w:color w:val="FFFFFF" w:themeColor="background1"/>
              </w:rPr>
            </w:pPr>
            <w:r>
              <w:rPr>
                <w:rFonts w:asciiTheme="minorHAnsi" w:hAnsiTheme="minorHAnsi"/>
                <w:b/>
                <w:color w:val="FFFFFF" w:themeColor="background1"/>
              </w:rPr>
              <w:t xml:space="preserve">SW </w:t>
            </w:r>
            <w:r w:rsidR="006869CC" w:rsidRPr="006F30BB">
              <w:rPr>
                <w:rFonts w:asciiTheme="minorHAnsi" w:hAnsiTheme="minorHAnsi"/>
                <w:b/>
                <w:color w:val="FFFFFF" w:themeColor="background1"/>
              </w:rPr>
              <w:t>Version</w:t>
            </w:r>
          </w:p>
        </w:tc>
        <w:tc>
          <w:tcPr>
            <w:tcW w:w="900" w:type="pct"/>
            <w:tcBorders>
              <w:top w:val="single" w:sz="4" w:space="0" w:color="000000"/>
              <w:left w:val="single" w:sz="4" w:space="0" w:color="000000"/>
              <w:bottom w:val="single" w:sz="4" w:space="0" w:color="000000"/>
            </w:tcBorders>
            <w:shd w:val="clear" w:color="auto" w:fill="000000" w:themeFill="text1"/>
            <w:vAlign w:val="center"/>
          </w:tcPr>
          <w:p w14:paraId="332E232E" w14:textId="43753FAA" w:rsidR="006869CC" w:rsidRPr="006F30BB" w:rsidRDefault="002D6D97" w:rsidP="006869CC">
            <w:pPr>
              <w:rPr>
                <w:rFonts w:asciiTheme="minorHAnsi" w:hAnsiTheme="minorHAnsi"/>
                <w:b/>
                <w:color w:val="FFFFFF" w:themeColor="background1"/>
              </w:rPr>
            </w:pPr>
            <w:r w:rsidRPr="006F30BB">
              <w:rPr>
                <w:rFonts w:asciiTheme="minorHAnsi" w:hAnsiTheme="minorHAnsi"/>
                <w:b/>
                <w:color w:val="FFFFFF" w:themeColor="background1"/>
              </w:rPr>
              <w:t>Hardware Version</w:t>
            </w:r>
          </w:p>
        </w:tc>
        <w:tc>
          <w:tcPr>
            <w:tcW w:w="2091" w:type="pct"/>
            <w:tcBorders>
              <w:top w:val="single" w:sz="4" w:space="0" w:color="000000"/>
              <w:left w:val="single" w:sz="4" w:space="0" w:color="000000"/>
              <w:bottom w:val="single" w:sz="4" w:space="0" w:color="000000"/>
              <w:right w:val="single" w:sz="4" w:space="0" w:color="000000"/>
            </w:tcBorders>
            <w:shd w:val="clear" w:color="auto" w:fill="000000" w:themeFill="text1"/>
            <w:vAlign w:val="center"/>
          </w:tcPr>
          <w:p w14:paraId="0C08703C" w14:textId="77777777" w:rsidR="006869CC" w:rsidRPr="006F30BB" w:rsidRDefault="006869CC" w:rsidP="006869CC">
            <w:pPr>
              <w:rPr>
                <w:rFonts w:asciiTheme="minorHAnsi" w:hAnsiTheme="minorHAnsi"/>
                <w:color w:val="FFFFFF" w:themeColor="background1"/>
              </w:rPr>
            </w:pPr>
            <w:r w:rsidRPr="006F30BB">
              <w:rPr>
                <w:rFonts w:asciiTheme="minorHAnsi" w:hAnsiTheme="minorHAnsi"/>
                <w:b/>
                <w:color w:val="FFFFFF" w:themeColor="background1"/>
              </w:rPr>
              <w:t>Comments</w:t>
            </w:r>
          </w:p>
        </w:tc>
      </w:tr>
      <w:tr w:rsidR="006869CC" w:rsidRPr="00A22682" w14:paraId="03A8C80D" w14:textId="77777777" w:rsidTr="00584A3D">
        <w:trPr>
          <w:trHeight w:val="317"/>
        </w:trPr>
        <w:tc>
          <w:tcPr>
            <w:tcW w:w="1112" w:type="pct"/>
            <w:tcBorders>
              <w:top w:val="single" w:sz="4" w:space="0" w:color="000000"/>
              <w:left w:val="single" w:sz="4" w:space="0" w:color="000000"/>
              <w:bottom w:val="single" w:sz="4" w:space="0" w:color="000000"/>
            </w:tcBorders>
            <w:shd w:val="clear" w:color="auto" w:fill="auto"/>
            <w:vAlign w:val="center"/>
          </w:tcPr>
          <w:p w14:paraId="66ED9357" w14:textId="0418266B" w:rsidR="006869CC" w:rsidRPr="006F30BB" w:rsidRDefault="002D6D97" w:rsidP="006869CC">
            <w:pPr>
              <w:snapToGrid w:val="0"/>
              <w:rPr>
                <w:rFonts w:asciiTheme="minorHAnsi" w:hAnsiTheme="minorHAnsi"/>
              </w:rPr>
            </w:pPr>
            <w:r w:rsidRPr="006F30BB">
              <w:rPr>
                <w:rFonts w:asciiTheme="minorHAnsi" w:hAnsiTheme="minorHAnsi"/>
              </w:rPr>
              <w:t>NXT</w:t>
            </w:r>
          </w:p>
        </w:tc>
        <w:tc>
          <w:tcPr>
            <w:tcW w:w="897" w:type="pct"/>
            <w:tcBorders>
              <w:top w:val="single" w:sz="4" w:space="0" w:color="000000"/>
              <w:left w:val="single" w:sz="4" w:space="0" w:color="000000"/>
              <w:bottom w:val="single" w:sz="4" w:space="0" w:color="000000"/>
            </w:tcBorders>
            <w:shd w:val="clear" w:color="auto" w:fill="auto"/>
            <w:vAlign w:val="center"/>
          </w:tcPr>
          <w:p w14:paraId="433A70F5" w14:textId="18D650CC" w:rsidR="006869CC" w:rsidRPr="006F30BB" w:rsidRDefault="00464A71" w:rsidP="002F7AFE">
            <w:pPr>
              <w:snapToGrid w:val="0"/>
              <w:rPr>
                <w:rFonts w:asciiTheme="minorHAnsi" w:hAnsiTheme="minorHAnsi"/>
              </w:rPr>
            </w:pPr>
            <w:r>
              <w:rPr>
                <w:rFonts w:asciiTheme="minorHAnsi" w:hAnsiTheme="minorHAnsi"/>
              </w:rPr>
              <w:t>5</w:t>
            </w:r>
            <w:r w:rsidR="00DC251F">
              <w:rPr>
                <w:rFonts w:asciiTheme="minorHAnsi" w:hAnsiTheme="minorHAnsi"/>
              </w:rPr>
              <w:t>.</w:t>
            </w:r>
            <w:r>
              <w:rPr>
                <w:rFonts w:asciiTheme="minorHAnsi" w:hAnsiTheme="minorHAnsi"/>
              </w:rPr>
              <w:t>0</w:t>
            </w:r>
            <w:r w:rsidR="00CF1575" w:rsidRPr="006F30BB">
              <w:rPr>
                <w:rFonts w:asciiTheme="minorHAnsi" w:hAnsiTheme="minorHAnsi"/>
              </w:rPr>
              <w:t>.</w:t>
            </w:r>
            <w:r>
              <w:rPr>
                <w:rFonts w:asciiTheme="minorHAnsi" w:hAnsiTheme="minorHAnsi"/>
              </w:rPr>
              <w:t>1551</w:t>
            </w:r>
          </w:p>
        </w:tc>
        <w:tc>
          <w:tcPr>
            <w:tcW w:w="900" w:type="pct"/>
            <w:tcBorders>
              <w:top w:val="single" w:sz="4" w:space="0" w:color="000000"/>
              <w:left w:val="single" w:sz="4" w:space="0" w:color="000000"/>
              <w:bottom w:val="single" w:sz="4" w:space="0" w:color="000000"/>
            </w:tcBorders>
            <w:shd w:val="clear" w:color="auto" w:fill="auto"/>
            <w:vAlign w:val="center"/>
          </w:tcPr>
          <w:p w14:paraId="340C469D" w14:textId="77777777" w:rsidR="006869CC" w:rsidRPr="006F30BB" w:rsidRDefault="006869CC" w:rsidP="006869CC">
            <w:pPr>
              <w:snapToGrid w:val="0"/>
              <w:rPr>
                <w:rFonts w:asciiTheme="minorHAnsi" w:hAnsiTheme="minorHAnsi"/>
              </w:rPr>
            </w:pPr>
          </w:p>
        </w:tc>
        <w:tc>
          <w:tcPr>
            <w:tcW w:w="20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5FDC62E" w14:textId="72196D60" w:rsidR="006869CC" w:rsidRPr="006F30BB" w:rsidRDefault="00B700A6" w:rsidP="006869CC">
            <w:pPr>
              <w:snapToGrid w:val="0"/>
              <w:rPr>
                <w:rFonts w:asciiTheme="minorHAnsi" w:hAnsiTheme="minorHAnsi"/>
              </w:rPr>
            </w:pPr>
            <w:r>
              <w:rPr>
                <w:rFonts w:asciiTheme="minorHAnsi" w:hAnsiTheme="minorHAnsi"/>
              </w:rPr>
              <w:t xml:space="preserve">General Acceptance </w:t>
            </w:r>
            <w:r w:rsidR="006F30BB">
              <w:rPr>
                <w:rFonts w:asciiTheme="minorHAnsi" w:hAnsiTheme="minorHAnsi"/>
              </w:rPr>
              <w:t>Maintenance</w:t>
            </w:r>
            <w:r w:rsidR="006F30BB" w:rsidRPr="006F30BB">
              <w:rPr>
                <w:rFonts w:asciiTheme="minorHAnsi" w:hAnsiTheme="minorHAnsi"/>
              </w:rPr>
              <w:t xml:space="preserve"> </w:t>
            </w:r>
            <w:r w:rsidR="002D6D97" w:rsidRPr="006F30BB">
              <w:rPr>
                <w:rFonts w:asciiTheme="minorHAnsi" w:hAnsiTheme="minorHAnsi"/>
              </w:rPr>
              <w:t>Release</w:t>
            </w:r>
          </w:p>
        </w:tc>
      </w:tr>
      <w:tr w:rsidR="00B700A6" w:rsidRPr="00A22682" w14:paraId="69F080EC" w14:textId="77777777" w:rsidTr="00584A3D">
        <w:trPr>
          <w:trHeight w:val="317"/>
        </w:trPr>
        <w:tc>
          <w:tcPr>
            <w:tcW w:w="1112" w:type="pct"/>
            <w:tcBorders>
              <w:top w:val="single" w:sz="4" w:space="0" w:color="000000"/>
              <w:left w:val="single" w:sz="4" w:space="0" w:color="000000"/>
              <w:bottom w:val="single" w:sz="4" w:space="0" w:color="000000"/>
            </w:tcBorders>
            <w:shd w:val="clear" w:color="auto" w:fill="auto"/>
            <w:vAlign w:val="center"/>
          </w:tcPr>
          <w:p w14:paraId="077EEAB4" w14:textId="73A58882" w:rsidR="00B700A6" w:rsidRPr="006F30BB" w:rsidRDefault="00B700A6" w:rsidP="00B700A6">
            <w:pPr>
              <w:snapToGrid w:val="0"/>
              <w:rPr>
                <w:rFonts w:asciiTheme="minorHAnsi" w:hAnsiTheme="minorHAnsi"/>
              </w:rPr>
            </w:pPr>
            <w:r w:rsidRPr="006F30BB">
              <w:rPr>
                <w:rFonts w:asciiTheme="minorHAnsi" w:hAnsiTheme="minorHAnsi"/>
              </w:rPr>
              <w:t>ICM</w:t>
            </w:r>
          </w:p>
        </w:tc>
        <w:tc>
          <w:tcPr>
            <w:tcW w:w="897" w:type="pct"/>
            <w:tcBorders>
              <w:top w:val="single" w:sz="4" w:space="0" w:color="000000"/>
              <w:left w:val="single" w:sz="4" w:space="0" w:color="000000"/>
              <w:bottom w:val="single" w:sz="4" w:space="0" w:color="000000"/>
            </w:tcBorders>
            <w:shd w:val="clear" w:color="auto" w:fill="auto"/>
            <w:vAlign w:val="center"/>
          </w:tcPr>
          <w:p w14:paraId="2AFEBEC1" w14:textId="4C57D25C" w:rsidR="00B700A6" w:rsidRPr="006F30BB" w:rsidRDefault="002F7AFE" w:rsidP="002F7AFE">
            <w:pPr>
              <w:snapToGrid w:val="0"/>
              <w:rPr>
                <w:rFonts w:asciiTheme="minorHAnsi" w:hAnsiTheme="minorHAnsi"/>
              </w:rPr>
            </w:pPr>
            <w:r>
              <w:rPr>
                <w:rFonts w:asciiTheme="minorHAnsi" w:hAnsiTheme="minorHAnsi"/>
              </w:rPr>
              <w:t>3.5</w:t>
            </w:r>
            <w:r w:rsidR="00B700A6" w:rsidRPr="006F30BB">
              <w:rPr>
                <w:rFonts w:asciiTheme="minorHAnsi" w:hAnsiTheme="minorHAnsi"/>
              </w:rPr>
              <w:t>.</w:t>
            </w:r>
            <w:r w:rsidR="0068332D">
              <w:rPr>
                <w:rFonts w:asciiTheme="minorHAnsi" w:hAnsiTheme="minorHAnsi"/>
              </w:rPr>
              <w:t>3</w:t>
            </w:r>
          </w:p>
        </w:tc>
        <w:tc>
          <w:tcPr>
            <w:tcW w:w="900" w:type="pct"/>
            <w:tcBorders>
              <w:top w:val="single" w:sz="4" w:space="0" w:color="000000"/>
              <w:left w:val="single" w:sz="4" w:space="0" w:color="000000"/>
              <w:bottom w:val="single" w:sz="4" w:space="0" w:color="000000"/>
            </w:tcBorders>
            <w:shd w:val="clear" w:color="auto" w:fill="auto"/>
            <w:vAlign w:val="center"/>
          </w:tcPr>
          <w:p w14:paraId="09E8B0E8" w14:textId="6D182658" w:rsidR="00B700A6" w:rsidRPr="006F30BB" w:rsidRDefault="00B700A6" w:rsidP="00B700A6">
            <w:pPr>
              <w:snapToGrid w:val="0"/>
              <w:rPr>
                <w:rFonts w:asciiTheme="minorHAnsi" w:hAnsiTheme="minorHAnsi"/>
              </w:rPr>
            </w:pPr>
            <w:r w:rsidRPr="006F30BB">
              <w:rPr>
                <w:rFonts w:asciiTheme="minorHAnsi" w:hAnsiTheme="minorHAnsi"/>
              </w:rPr>
              <w:t>71.42.a</w:t>
            </w:r>
          </w:p>
        </w:tc>
        <w:tc>
          <w:tcPr>
            <w:tcW w:w="20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ED77000" w14:textId="5314AFC0" w:rsidR="00B700A6" w:rsidRPr="006F30BB" w:rsidRDefault="00B700A6" w:rsidP="00B700A6">
            <w:pPr>
              <w:snapToGrid w:val="0"/>
              <w:rPr>
                <w:rFonts w:asciiTheme="minorHAnsi" w:hAnsiTheme="minorHAnsi"/>
              </w:rPr>
            </w:pPr>
            <w:r>
              <w:rPr>
                <w:rFonts w:asciiTheme="minorHAnsi" w:hAnsiTheme="minorHAnsi"/>
              </w:rPr>
              <w:t>General Acceptance Maintenance</w:t>
            </w:r>
            <w:r w:rsidRPr="006F30BB">
              <w:rPr>
                <w:rFonts w:asciiTheme="minorHAnsi" w:hAnsiTheme="minorHAnsi"/>
              </w:rPr>
              <w:t xml:space="preserve"> Release</w:t>
            </w:r>
          </w:p>
        </w:tc>
      </w:tr>
    </w:tbl>
    <w:p w14:paraId="3B6B7332" w14:textId="77777777" w:rsidR="006869CC" w:rsidRPr="006F30BB" w:rsidRDefault="006869CC" w:rsidP="00591D3D">
      <w:pPr>
        <w:pStyle w:val="Heading1"/>
        <w:rPr>
          <w:rFonts w:asciiTheme="minorHAnsi" w:hAnsiTheme="minorHAnsi"/>
        </w:rPr>
      </w:pPr>
      <w:bookmarkStart w:id="6" w:name="_Toc473730737"/>
      <w:r w:rsidRPr="006F30BB">
        <w:rPr>
          <w:rFonts w:asciiTheme="minorHAnsi" w:hAnsiTheme="minorHAnsi"/>
        </w:rPr>
        <w:t>Compatible Products</w:t>
      </w:r>
      <w:bookmarkEnd w:id="6"/>
    </w:p>
    <w:p w14:paraId="242F0AB3" w14:textId="77777777" w:rsidR="006869CC" w:rsidRPr="006D4F53" w:rsidRDefault="006869CC" w:rsidP="006869CC">
      <w:pPr>
        <w:pStyle w:val="BodyText"/>
        <w:jc w:val="both"/>
        <w:rPr>
          <w:rFonts w:asciiTheme="minorHAnsi" w:hAnsiTheme="minorHAnsi"/>
          <w:b/>
          <w:color w:val="000000" w:themeColor="text1"/>
          <w:sz w:val="16"/>
          <w:szCs w:val="28"/>
        </w:rPr>
      </w:pPr>
    </w:p>
    <w:tbl>
      <w:tblPr>
        <w:tblStyle w:val="TableGrid"/>
        <w:tblW w:w="0" w:type="auto"/>
        <w:tblLook w:val="04A0" w:firstRow="1" w:lastRow="0" w:firstColumn="1" w:lastColumn="0" w:noHBand="0" w:noVBand="1"/>
      </w:tblPr>
      <w:tblGrid>
        <w:gridCol w:w="2180"/>
        <w:gridCol w:w="2153"/>
        <w:gridCol w:w="2152"/>
        <w:gridCol w:w="2600"/>
        <w:gridCol w:w="1705"/>
      </w:tblGrid>
      <w:tr w:rsidR="006869CC" w:rsidRPr="00A22682" w14:paraId="0874BF40" w14:textId="77777777" w:rsidTr="00DC251F">
        <w:tc>
          <w:tcPr>
            <w:tcW w:w="2180" w:type="dxa"/>
            <w:shd w:val="clear" w:color="auto" w:fill="000000" w:themeFill="text1"/>
            <w:vAlign w:val="center"/>
          </w:tcPr>
          <w:p w14:paraId="3BBA3E15" w14:textId="77777777" w:rsidR="006869CC" w:rsidRPr="006F30BB" w:rsidRDefault="006869CC" w:rsidP="006869CC">
            <w:pPr>
              <w:pStyle w:val="BodyText"/>
              <w:rPr>
                <w:rFonts w:asciiTheme="minorHAnsi" w:hAnsiTheme="minorHAnsi"/>
                <w:b/>
                <w:color w:val="000000" w:themeColor="text1"/>
              </w:rPr>
            </w:pPr>
          </w:p>
        </w:tc>
        <w:tc>
          <w:tcPr>
            <w:tcW w:w="2153" w:type="dxa"/>
            <w:shd w:val="clear" w:color="auto" w:fill="000000" w:themeFill="text1"/>
            <w:vAlign w:val="center"/>
          </w:tcPr>
          <w:p w14:paraId="72EC8949" w14:textId="77777777" w:rsidR="006869CC" w:rsidRPr="006F30BB" w:rsidRDefault="006869CC" w:rsidP="006869CC">
            <w:pPr>
              <w:pStyle w:val="BodyText"/>
              <w:rPr>
                <w:rFonts w:asciiTheme="minorHAnsi" w:hAnsiTheme="minorHAnsi"/>
                <w:b/>
                <w:color w:val="000000" w:themeColor="text1"/>
              </w:rPr>
            </w:pPr>
          </w:p>
        </w:tc>
        <w:tc>
          <w:tcPr>
            <w:tcW w:w="2152" w:type="dxa"/>
            <w:shd w:val="clear" w:color="auto" w:fill="000000" w:themeFill="text1"/>
            <w:vAlign w:val="center"/>
          </w:tcPr>
          <w:p w14:paraId="775BB7AB" w14:textId="77777777" w:rsidR="006869CC" w:rsidRPr="006F30BB" w:rsidRDefault="006869CC" w:rsidP="006869CC">
            <w:pPr>
              <w:pStyle w:val="BodyText"/>
              <w:rPr>
                <w:rFonts w:asciiTheme="minorHAnsi" w:hAnsiTheme="minorHAnsi"/>
                <w:b/>
                <w:color w:val="000000" w:themeColor="text1"/>
              </w:rPr>
            </w:pPr>
          </w:p>
        </w:tc>
        <w:tc>
          <w:tcPr>
            <w:tcW w:w="2600" w:type="dxa"/>
            <w:shd w:val="clear" w:color="auto" w:fill="000000" w:themeFill="text1"/>
            <w:vAlign w:val="center"/>
          </w:tcPr>
          <w:p w14:paraId="14A20898" w14:textId="77777777" w:rsidR="006869CC" w:rsidRPr="006F30BB" w:rsidRDefault="006869CC" w:rsidP="006869CC">
            <w:pPr>
              <w:pStyle w:val="BodyText"/>
              <w:rPr>
                <w:rFonts w:asciiTheme="minorHAnsi" w:hAnsiTheme="minorHAnsi"/>
                <w:b/>
                <w:color w:val="000000" w:themeColor="text1"/>
              </w:rPr>
            </w:pPr>
          </w:p>
        </w:tc>
        <w:tc>
          <w:tcPr>
            <w:tcW w:w="1705" w:type="dxa"/>
            <w:shd w:val="clear" w:color="auto" w:fill="000000" w:themeFill="text1"/>
            <w:vAlign w:val="center"/>
          </w:tcPr>
          <w:p w14:paraId="2730713B" w14:textId="77777777" w:rsidR="006869CC" w:rsidRPr="006F30BB" w:rsidRDefault="006869CC" w:rsidP="006869CC">
            <w:pPr>
              <w:pStyle w:val="BodyText"/>
              <w:rPr>
                <w:rFonts w:asciiTheme="minorHAnsi" w:hAnsiTheme="minorHAnsi"/>
                <w:b/>
                <w:color w:val="000000" w:themeColor="text1"/>
              </w:rPr>
            </w:pPr>
          </w:p>
        </w:tc>
      </w:tr>
      <w:tr w:rsidR="00286E17" w:rsidRPr="00A22682" w14:paraId="7AB21B64" w14:textId="77777777" w:rsidTr="00DC251F">
        <w:trPr>
          <w:trHeight w:val="314"/>
        </w:trPr>
        <w:tc>
          <w:tcPr>
            <w:tcW w:w="2180" w:type="dxa"/>
            <w:vAlign w:val="center"/>
          </w:tcPr>
          <w:p w14:paraId="01D9B36D" w14:textId="076B0C09" w:rsidR="00286E17" w:rsidRPr="006F30BB" w:rsidRDefault="00286E17" w:rsidP="00286E17">
            <w:pPr>
              <w:pStyle w:val="BodyText"/>
              <w:rPr>
                <w:rFonts w:asciiTheme="minorHAnsi" w:hAnsiTheme="minorHAnsi"/>
                <w:color w:val="000000" w:themeColor="text1"/>
              </w:rPr>
            </w:pPr>
            <w:proofErr w:type="spellStart"/>
            <w:r>
              <w:rPr>
                <w:rFonts w:asciiTheme="minorHAnsi" w:hAnsiTheme="minorHAnsi"/>
                <w:color w:val="000000" w:themeColor="text1"/>
              </w:rPr>
              <w:t>n</w:t>
            </w:r>
            <w:r w:rsidRPr="006F30BB">
              <w:rPr>
                <w:rFonts w:asciiTheme="minorHAnsi" w:hAnsiTheme="minorHAnsi"/>
                <w:color w:val="000000" w:themeColor="text1"/>
              </w:rPr>
              <w:t>ano</w:t>
            </w:r>
            <w:proofErr w:type="spellEnd"/>
            <w:r>
              <w:rPr>
                <w:rFonts w:asciiTheme="minorHAnsi" w:hAnsiTheme="minorHAnsi"/>
                <w:color w:val="000000" w:themeColor="text1"/>
              </w:rPr>
              <w:t xml:space="preserve"> </w:t>
            </w:r>
            <w:r w:rsidRPr="006F30BB">
              <w:rPr>
                <w:rFonts w:asciiTheme="minorHAnsi" w:hAnsiTheme="minorHAnsi"/>
                <w:color w:val="000000" w:themeColor="text1"/>
              </w:rPr>
              <w:t>NXT</w:t>
            </w:r>
          </w:p>
        </w:tc>
        <w:tc>
          <w:tcPr>
            <w:tcW w:w="2153" w:type="dxa"/>
            <w:vAlign w:val="center"/>
          </w:tcPr>
          <w:p w14:paraId="17C5006B" w14:textId="25635562" w:rsidR="00286E17" w:rsidRPr="006F30BB" w:rsidRDefault="00286E17" w:rsidP="00286E17">
            <w:pPr>
              <w:pStyle w:val="BodyText"/>
              <w:rPr>
                <w:rFonts w:asciiTheme="minorHAnsi" w:hAnsiTheme="minorHAnsi"/>
                <w:color w:val="000000" w:themeColor="text1"/>
              </w:rPr>
            </w:pPr>
            <w:r>
              <w:rPr>
                <w:rFonts w:asciiTheme="minorHAnsi" w:hAnsiTheme="minorHAnsi"/>
                <w:color w:val="000000" w:themeColor="text1"/>
              </w:rPr>
              <w:t xml:space="preserve">Single Gang </w:t>
            </w:r>
            <w:r w:rsidR="005B4699">
              <w:rPr>
                <w:rFonts w:asciiTheme="minorHAnsi" w:hAnsiTheme="minorHAnsi"/>
                <w:color w:val="000000" w:themeColor="text1"/>
              </w:rPr>
              <w:t xml:space="preserve">&amp; Mullion </w:t>
            </w:r>
            <w:r>
              <w:rPr>
                <w:rFonts w:asciiTheme="minorHAnsi" w:hAnsiTheme="minorHAnsi"/>
                <w:color w:val="000000" w:themeColor="text1"/>
              </w:rPr>
              <w:t>Portable Template Reader</w:t>
            </w:r>
          </w:p>
        </w:tc>
        <w:tc>
          <w:tcPr>
            <w:tcW w:w="2152" w:type="dxa"/>
            <w:vAlign w:val="center"/>
          </w:tcPr>
          <w:p w14:paraId="7BADB59A" w14:textId="192BAD4C" w:rsidR="00286E17" w:rsidRPr="006F30BB" w:rsidRDefault="005B4699" w:rsidP="00286E17">
            <w:pPr>
              <w:pStyle w:val="BodyText"/>
              <w:rPr>
                <w:rFonts w:asciiTheme="minorHAnsi" w:hAnsiTheme="minorHAnsi"/>
                <w:color w:val="000000" w:themeColor="text1"/>
              </w:rPr>
            </w:pPr>
            <w:r>
              <w:rPr>
                <w:rFonts w:asciiTheme="minorHAnsi" w:hAnsiTheme="minorHAnsi"/>
                <w:color w:val="000000" w:themeColor="text1"/>
              </w:rPr>
              <w:t>Desktop Portable Template Reader/Writer</w:t>
            </w:r>
          </w:p>
        </w:tc>
        <w:tc>
          <w:tcPr>
            <w:tcW w:w="2600" w:type="dxa"/>
            <w:vAlign w:val="center"/>
          </w:tcPr>
          <w:p w14:paraId="521CD6A5" w14:textId="7D745238" w:rsidR="00286E17" w:rsidRPr="006F30BB" w:rsidRDefault="005B4699" w:rsidP="00286E17">
            <w:pPr>
              <w:pStyle w:val="BodyText"/>
              <w:rPr>
                <w:rFonts w:asciiTheme="minorHAnsi" w:hAnsiTheme="minorHAnsi"/>
                <w:color w:val="000000" w:themeColor="text1"/>
              </w:rPr>
            </w:pPr>
            <w:r>
              <w:rPr>
                <w:rFonts w:asciiTheme="minorHAnsi" w:hAnsiTheme="minorHAnsi"/>
                <w:color w:val="000000" w:themeColor="text1"/>
              </w:rPr>
              <w:t>Android app 1.2.8+ / iOS app 1.1.13+</w:t>
            </w:r>
          </w:p>
        </w:tc>
        <w:tc>
          <w:tcPr>
            <w:tcW w:w="1705" w:type="dxa"/>
            <w:vAlign w:val="center"/>
          </w:tcPr>
          <w:p w14:paraId="376361F7" w14:textId="07353B18" w:rsidR="00286E17" w:rsidRPr="006F30BB" w:rsidRDefault="00D80F89" w:rsidP="00286E17">
            <w:pPr>
              <w:pStyle w:val="BodyText"/>
              <w:rPr>
                <w:rFonts w:asciiTheme="minorHAnsi" w:hAnsiTheme="minorHAnsi"/>
                <w:color w:val="000000" w:themeColor="text1"/>
              </w:rPr>
            </w:pPr>
            <w:r>
              <w:rPr>
                <w:rFonts w:asciiTheme="minorHAnsi" w:hAnsiTheme="minorHAnsi"/>
                <w:color w:val="000000" w:themeColor="text1"/>
              </w:rPr>
              <w:t>EV1</w:t>
            </w:r>
            <w:r w:rsidR="007C459E">
              <w:rPr>
                <w:rFonts w:asciiTheme="minorHAnsi" w:hAnsiTheme="minorHAnsi"/>
                <w:color w:val="000000" w:themeColor="text1"/>
              </w:rPr>
              <w:t xml:space="preserve"> and EV2</w:t>
            </w:r>
            <w:r>
              <w:rPr>
                <w:rFonts w:asciiTheme="minorHAnsi" w:hAnsiTheme="minorHAnsi"/>
                <w:color w:val="000000" w:themeColor="text1"/>
              </w:rPr>
              <w:t xml:space="preserve"> Smart Cards</w:t>
            </w:r>
          </w:p>
        </w:tc>
      </w:tr>
      <w:tr w:rsidR="00D80F89" w:rsidRPr="00A22682" w14:paraId="3BFD218F" w14:textId="77777777" w:rsidTr="00DC251F">
        <w:trPr>
          <w:trHeight w:val="314"/>
        </w:trPr>
        <w:tc>
          <w:tcPr>
            <w:tcW w:w="2180" w:type="dxa"/>
            <w:vAlign w:val="center"/>
          </w:tcPr>
          <w:p w14:paraId="09FE720E" w14:textId="5DBD0AFC" w:rsidR="00D80F89" w:rsidRDefault="00D80F89" w:rsidP="002F7AFE">
            <w:pPr>
              <w:pStyle w:val="BodyText"/>
              <w:rPr>
                <w:rFonts w:asciiTheme="minorHAnsi" w:hAnsiTheme="minorHAnsi"/>
                <w:color w:val="000000" w:themeColor="text1"/>
              </w:rPr>
            </w:pPr>
            <w:r>
              <w:rPr>
                <w:rFonts w:asciiTheme="minorHAnsi" w:hAnsiTheme="minorHAnsi"/>
                <w:color w:val="000000" w:themeColor="text1"/>
              </w:rPr>
              <w:t xml:space="preserve">EyeLock Identity Suite (EIS) </w:t>
            </w:r>
            <w:r w:rsidR="00C65F98">
              <w:rPr>
                <w:rFonts w:asciiTheme="minorHAnsi" w:hAnsiTheme="minorHAnsi"/>
                <w:color w:val="000000" w:themeColor="text1"/>
              </w:rPr>
              <w:t>2.0</w:t>
            </w:r>
          </w:p>
        </w:tc>
        <w:tc>
          <w:tcPr>
            <w:tcW w:w="2153" w:type="dxa"/>
            <w:vAlign w:val="center"/>
          </w:tcPr>
          <w:p w14:paraId="016A4840" w14:textId="6B7D9A33" w:rsidR="00D80F89" w:rsidRDefault="00D80F89" w:rsidP="002F7AFE">
            <w:pPr>
              <w:pStyle w:val="BodyText"/>
              <w:rPr>
                <w:rFonts w:asciiTheme="minorHAnsi" w:hAnsiTheme="minorHAnsi"/>
                <w:color w:val="000000" w:themeColor="text1"/>
              </w:rPr>
            </w:pPr>
            <w:r>
              <w:rPr>
                <w:rFonts w:asciiTheme="minorHAnsi" w:hAnsiTheme="minorHAnsi"/>
                <w:color w:val="000000" w:themeColor="text1"/>
              </w:rPr>
              <w:t>Network Matcher 2.13</w:t>
            </w:r>
            <w:r w:rsidR="002F7AFE">
              <w:rPr>
                <w:rFonts w:asciiTheme="minorHAnsi" w:hAnsiTheme="minorHAnsi"/>
                <w:color w:val="000000" w:themeColor="text1"/>
              </w:rPr>
              <w:t>+</w:t>
            </w:r>
          </w:p>
        </w:tc>
        <w:tc>
          <w:tcPr>
            <w:tcW w:w="2152" w:type="dxa"/>
            <w:vAlign w:val="center"/>
          </w:tcPr>
          <w:p w14:paraId="65626576" w14:textId="14BAF71C" w:rsidR="00D80F89" w:rsidRDefault="002F7AFE" w:rsidP="002F7AFE">
            <w:pPr>
              <w:pStyle w:val="BodyText"/>
              <w:rPr>
                <w:rFonts w:asciiTheme="minorHAnsi" w:hAnsiTheme="minorHAnsi"/>
                <w:color w:val="000000" w:themeColor="text1"/>
              </w:rPr>
            </w:pPr>
            <w:r>
              <w:rPr>
                <w:rFonts w:asciiTheme="minorHAnsi" w:hAnsiTheme="minorHAnsi"/>
                <w:color w:val="000000" w:themeColor="text1"/>
              </w:rPr>
              <w:t xml:space="preserve">NXT SDK </w:t>
            </w:r>
            <w:r w:rsidR="00C65F98">
              <w:rPr>
                <w:rFonts w:asciiTheme="minorHAnsi" w:hAnsiTheme="minorHAnsi"/>
                <w:color w:val="000000" w:themeColor="text1"/>
              </w:rPr>
              <w:t>3.0</w:t>
            </w:r>
          </w:p>
        </w:tc>
        <w:tc>
          <w:tcPr>
            <w:tcW w:w="2600" w:type="dxa"/>
            <w:vAlign w:val="center"/>
          </w:tcPr>
          <w:p w14:paraId="0ADB5223" w14:textId="0E920B62" w:rsidR="00D80F89" w:rsidRDefault="007C459E" w:rsidP="001C1A62">
            <w:pPr>
              <w:pStyle w:val="BodyText"/>
              <w:rPr>
                <w:rFonts w:asciiTheme="minorHAnsi" w:hAnsiTheme="minorHAnsi"/>
                <w:color w:val="000000" w:themeColor="text1"/>
              </w:rPr>
            </w:pPr>
            <w:proofErr w:type="spellStart"/>
            <w:r>
              <w:rPr>
                <w:rFonts w:asciiTheme="minorHAnsi" w:hAnsiTheme="minorHAnsi"/>
                <w:color w:val="000000" w:themeColor="text1"/>
              </w:rPr>
              <w:t>Eyenroll</w:t>
            </w:r>
            <w:proofErr w:type="spellEnd"/>
            <w:r>
              <w:rPr>
                <w:rFonts w:asciiTheme="minorHAnsi" w:hAnsiTheme="minorHAnsi"/>
                <w:color w:val="000000" w:themeColor="text1"/>
              </w:rPr>
              <w:t xml:space="preserve"> 2.08+</w:t>
            </w:r>
            <w:r w:rsidR="00DC251F">
              <w:rPr>
                <w:rFonts w:asciiTheme="minorHAnsi" w:hAnsiTheme="minorHAnsi"/>
                <w:color w:val="000000" w:themeColor="text1"/>
              </w:rPr>
              <w:t xml:space="preserve"> / 2.13</w:t>
            </w:r>
            <w:r w:rsidR="008B793A">
              <w:rPr>
                <w:rFonts w:asciiTheme="minorHAnsi" w:hAnsiTheme="minorHAnsi"/>
                <w:color w:val="000000" w:themeColor="text1"/>
              </w:rPr>
              <w:t>+</w:t>
            </w:r>
            <w:r w:rsidR="00DC251F">
              <w:rPr>
                <w:rFonts w:asciiTheme="minorHAnsi" w:hAnsiTheme="minorHAnsi"/>
                <w:color w:val="000000" w:themeColor="text1"/>
              </w:rPr>
              <w:t xml:space="preserve"> for Portable Template</w:t>
            </w:r>
          </w:p>
        </w:tc>
        <w:tc>
          <w:tcPr>
            <w:tcW w:w="1705" w:type="dxa"/>
            <w:vAlign w:val="center"/>
          </w:tcPr>
          <w:p w14:paraId="1AEAC7BB" w14:textId="6CF2212A" w:rsidR="00D80F89" w:rsidRDefault="00D80F89" w:rsidP="00286E17">
            <w:pPr>
              <w:pStyle w:val="BodyText"/>
              <w:rPr>
                <w:rFonts w:asciiTheme="minorHAnsi" w:hAnsiTheme="minorHAnsi"/>
                <w:color w:val="000000" w:themeColor="text1"/>
              </w:rPr>
            </w:pPr>
          </w:p>
        </w:tc>
      </w:tr>
    </w:tbl>
    <w:p w14:paraId="39A93038" w14:textId="7A10BF03" w:rsidR="0063207F" w:rsidRPr="006F30BB" w:rsidRDefault="0063207F" w:rsidP="0063207F">
      <w:pPr>
        <w:pStyle w:val="Heading1"/>
        <w:rPr>
          <w:rFonts w:asciiTheme="minorHAnsi" w:hAnsiTheme="minorHAnsi"/>
        </w:rPr>
      </w:pPr>
      <w:bookmarkStart w:id="7" w:name="_Toc473730738"/>
      <w:r>
        <w:rPr>
          <w:rFonts w:asciiTheme="minorHAnsi" w:hAnsiTheme="minorHAnsi"/>
        </w:rPr>
        <w:lastRenderedPageBreak/>
        <w:t>Warnings</w:t>
      </w:r>
      <w:bookmarkEnd w:id="7"/>
    </w:p>
    <w:p w14:paraId="2AABAFD5" w14:textId="77777777" w:rsidR="0063207F" w:rsidRPr="006F30BB" w:rsidRDefault="0063207F" w:rsidP="0063207F">
      <w:pPr>
        <w:pStyle w:val="BodyText"/>
        <w:jc w:val="both"/>
        <w:rPr>
          <w:rFonts w:asciiTheme="minorHAnsi" w:hAnsiTheme="minorHAnsi"/>
          <w:b/>
          <w:color w:val="000000" w:themeColor="text1"/>
          <w:sz w:val="28"/>
          <w:szCs w:val="28"/>
        </w:rPr>
      </w:pPr>
    </w:p>
    <w:p w14:paraId="17854FE7" w14:textId="573FDE23" w:rsidR="0063207F" w:rsidRDefault="00CB417F" w:rsidP="0063207F">
      <w:pPr>
        <w:pStyle w:val="Heading3"/>
        <w:rPr>
          <w:rFonts w:asciiTheme="minorHAnsi" w:hAnsiTheme="minorHAnsi"/>
        </w:rPr>
      </w:pPr>
      <w:bookmarkStart w:id="8" w:name="_Toc473730739"/>
      <w:r>
        <w:rPr>
          <w:rFonts w:asciiTheme="minorHAnsi" w:hAnsiTheme="minorHAnsi"/>
        </w:rPr>
        <w:t>5.0</w:t>
      </w:r>
      <w:r w:rsidR="003C32D0">
        <w:rPr>
          <w:rFonts w:asciiTheme="minorHAnsi" w:hAnsiTheme="minorHAnsi"/>
        </w:rPr>
        <w:t>.</w:t>
      </w:r>
      <w:r>
        <w:rPr>
          <w:rFonts w:asciiTheme="minorHAnsi" w:hAnsiTheme="minorHAnsi"/>
        </w:rPr>
        <w:t>1551</w:t>
      </w:r>
      <w:bookmarkEnd w:id="8"/>
    </w:p>
    <w:p w14:paraId="1B0B8249" w14:textId="77777777" w:rsidR="0063207F" w:rsidRDefault="0063207F">
      <w:pPr>
        <w:widowControl/>
        <w:suppressAutoHyphens w:val="0"/>
        <w:rPr>
          <w:rFonts w:asciiTheme="minorHAnsi" w:hAnsiTheme="minorHAnsi"/>
        </w:rPr>
      </w:pPr>
    </w:p>
    <w:p w14:paraId="4E939118" w14:textId="3B6ADEB7" w:rsidR="0063207F" w:rsidRPr="00D24DD9" w:rsidRDefault="0034591C" w:rsidP="0063207F">
      <w:pPr>
        <w:pStyle w:val="ListParagraph"/>
        <w:numPr>
          <w:ilvl w:val="0"/>
          <w:numId w:val="22"/>
        </w:numPr>
        <w:rPr>
          <w:b/>
        </w:rPr>
      </w:pPr>
      <w:r>
        <w:rPr>
          <w:b/>
        </w:rPr>
        <w:t xml:space="preserve">If upgrading from a firmware version earlier than 3.3.944, users must first upgrade to either 3.3.944 </w:t>
      </w:r>
      <w:r w:rsidR="00C65F98">
        <w:rPr>
          <w:b/>
        </w:rPr>
        <w:t xml:space="preserve">or 4.0 prior to </w:t>
      </w:r>
      <w:r w:rsidR="00CB417F">
        <w:rPr>
          <w:b/>
        </w:rPr>
        <w:t>upgrading to 5.0</w:t>
      </w:r>
      <w:r w:rsidR="00852E8C">
        <w:rPr>
          <w:b/>
        </w:rPr>
        <w:t>.</w:t>
      </w:r>
    </w:p>
    <w:p w14:paraId="0E321406" w14:textId="77777777" w:rsidR="0063207F" w:rsidRDefault="0063207F" w:rsidP="0063207F">
      <w:pPr>
        <w:pStyle w:val="ListParagraph"/>
      </w:pPr>
    </w:p>
    <w:p w14:paraId="6984B74D" w14:textId="2CEDC6F3" w:rsidR="0094522A" w:rsidRDefault="0094522A" w:rsidP="0063207F">
      <w:pPr>
        <w:pStyle w:val="ListParagraph"/>
        <w:numPr>
          <w:ilvl w:val="0"/>
          <w:numId w:val="22"/>
        </w:numPr>
      </w:pPr>
      <w:proofErr w:type="spellStart"/>
      <w:r>
        <w:t>Eyenroll</w:t>
      </w:r>
      <w:proofErr w:type="spellEnd"/>
      <w:r>
        <w:t xml:space="preserve"> v2.13</w:t>
      </w:r>
      <w:r w:rsidR="000403CD">
        <w:t>+</w:t>
      </w:r>
      <w:r>
        <w:t xml:space="preserve"> and/or EIS v</w:t>
      </w:r>
      <w:r w:rsidR="00C65F98">
        <w:t>2.0</w:t>
      </w:r>
      <w:r>
        <w:t xml:space="preserve"> </w:t>
      </w:r>
      <w:r w:rsidR="006E4679">
        <w:t xml:space="preserve">are </w:t>
      </w:r>
      <w:r>
        <w:t>highly recommended for best performance</w:t>
      </w:r>
    </w:p>
    <w:p w14:paraId="3A2EF983" w14:textId="77777777" w:rsidR="0094522A" w:rsidRDefault="0094522A" w:rsidP="0094522A">
      <w:pPr>
        <w:pStyle w:val="ListParagraph"/>
      </w:pPr>
    </w:p>
    <w:p w14:paraId="2E3B7566" w14:textId="184B9E59" w:rsidR="00DC251F" w:rsidRDefault="00DC251F" w:rsidP="00DC251F">
      <w:pPr>
        <w:pStyle w:val="ListParagraph"/>
        <w:numPr>
          <w:ilvl w:val="0"/>
          <w:numId w:val="22"/>
        </w:numPr>
      </w:pPr>
      <w:r>
        <w:t xml:space="preserve">Java scripts must be enabled for </w:t>
      </w:r>
      <w:proofErr w:type="spellStart"/>
      <w:r>
        <w:t>webconfig</w:t>
      </w:r>
      <w:proofErr w:type="spellEnd"/>
      <w:r>
        <w:t xml:space="preserve"> to display in IE properly. Setting browser security to ‘high’ can have adverse effect on </w:t>
      </w:r>
      <w:proofErr w:type="spellStart"/>
      <w:r>
        <w:t>webconfig</w:t>
      </w:r>
      <w:proofErr w:type="spellEnd"/>
      <w:r>
        <w:t xml:space="preserve"> usability. Reduce settings to ‘medium-high’ or use another browser as an alternative.</w:t>
      </w:r>
    </w:p>
    <w:p w14:paraId="0AA2B3F8" w14:textId="77777777" w:rsidR="00DC251F" w:rsidRDefault="00DC251F" w:rsidP="00DC251F">
      <w:pPr>
        <w:pStyle w:val="ListParagraph"/>
      </w:pPr>
    </w:p>
    <w:p w14:paraId="3236D68A" w14:textId="469A5DA9" w:rsidR="0063207F" w:rsidRDefault="0063207F" w:rsidP="0063207F">
      <w:pPr>
        <w:pStyle w:val="ListParagraph"/>
        <w:numPr>
          <w:ilvl w:val="0"/>
          <w:numId w:val="22"/>
        </w:numPr>
      </w:pPr>
      <w:r w:rsidRPr="00BF0FBC">
        <w:t>If the device configured for F2F, some panels may report Reader Interface Offline even</w:t>
      </w:r>
      <w:r>
        <w:t xml:space="preserve"> </w:t>
      </w:r>
      <w:r w:rsidRPr="00BF0FBC">
        <w:t xml:space="preserve">when the device is connected, noticed on CASI </w:t>
      </w:r>
      <w:proofErr w:type="spellStart"/>
      <w:r w:rsidRPr="00BF0FBC">
        <w:t>DirectDoor</w:t>
      </w:r>
      <w:proofErr w:type="spellEnd"/>
      <w:r w:rsidRPr="00BF0FBC">
        <w:t xml:space="preserve"> v2.4.6, OnGuard 7.0 Enterprise Service</w:t>
      </w:r>
      <w:r>
        <w:t xml:space="preserve"> </w:t>
      </w:r>
      <w:r w:rsidRPr="00BF0FBC">
        <w:t>Pack 1</w:t>
      </w:r>
    </w:p>
    <w:p w14:paraId="7CD133FC" w14:textId="77777777" w:rsidR="0063207F" w:rsidRDefault="0063207F" w:rsidP="0063207F">
      <w:pPr>
        <w:pStyle w:val="ListParagraph"/>
      </w:pPr>
    </w:p>
    <w:p w14:paraId="34CF1420" w14:textId="77777777" w:rsidR="0063207F" w:rsidRDefault="0063207F" w:rsidP="00605F22">
      <w:pPr>
        <w:pStyle w:val="ListParagraph"/>
        <w:numPr>
          <w:ilvl w:val="0"/>
          <w:numId w:val="22"/>
        </w:numPr>
      </w:pPr>
      <w:r w:rsidRPr="00691380">
        <w:t xml:space="preserve">The authentication scheme “Iris or Card” is not supported </w:t>
      </w:r>
      <w:r>
        <w:t xml:space="preserve">by </w:t>
      </w:r>
      <w:r w:rsidRPr="00691380">
        <w:t>OSDP</w:t>
      </w:r>
    </w:p>
    <w:p w14:paraId="0743CD4B" w14:textId="77777777" w:rsidR="0063207F" w:rsidRDefault="0063207F" w:rsidP="00605F22">
      <w:pPr>
        <w:pStyle w:val="ListParagraph"/>
      </w:pPr>
    </w:p>
    <w:p w14:paraId="4F277C87" w14:textId="60F30C90" w:rsidR="0063207F" w:rsidRDefault="0063207F" w:rsidP="00605F22">
      <w:pPr>
        <w:pStyle w:val="ListParagraph"/>
        <w:numPr>
          <w:ilvl w:val="0"/>
          <w:numId w:val="22"/>
        </w:numPr>
      </w:pPr>
      <w:r>
        <w:t>Custom keys are not supported when using Network Matcher</w:t>
      </w:r>
    </w:p>
    <w:p w14:paraId="231B3C44" w14:textId="77777777" w:rsidR="00CF4C90" w:rsidRDefault="00CF4C90" w:rsidP="00CF4C90">
      <w:pPr>
        <w:pStyle w:val="ListParagraph"/>
      </w:pPr>
    </w:p>
    <w:p w14:paraId="0E995415" w14:textId="1B9AD613" w:rsidR="0063207F" w:rsidRDefault="0063207F" w:rsidP="00605F22">
      <w:pPr>
        <w:pStyle w:val="ListParagraph"/>
        <w:numPr>
          <w:ilvl w:val="0"/>
          <w:numId w:val="22"/>
        </w:numPr>
      </w:pPr>
      <w:r w:rsidRPr="0063207F">
        <w:t>When setting a static IP address, the installer must check the network for conflicts. There is no automatic validation.</w:t>
      </w:r>
    </w:p>
    <w:p w14:paraId="1E134669" w14:textId="27024E22" w:rsidR="0063207F" w:rsidRDefault="0063207F" w:rsidP="00605F22">
      <w:pPr>
        <w:pStyle w:val="ListParagraph"/>
      </w:pPr>
    </w:p>
    <w:p w14:paraId="1E7C4918" w14:textId="47118743" w:rsidR="00D073C8" w:rsidRDefault="00D073C8" w:rsidP="00D073C8">
      <w:pPr>
        <w:pStyle w:val="ListParagraph"/>
        <w:numPr>
          <w:ilvl w:val="0"/>
          <w:numId w:val="22"/>
        </w:numPr>
      </w:pPr>
      <w:r>
        <w:t xml:space="preserve">After changing any settings for Network Matcher in </w:t>
      </w:r>
      <w:proofErr w:type="spellStart"/>
      <w:r>
        <w:t>webconfig</w:t>
      </w:r>
      <w:proofErr w:type="spellEnd"/>
      <w:r>
        <w:t>, you must click save before the ‘Test NMWS’ button will operate properly.</w:t>
      </w:r>
      <w:r w:rsidR="00A379B4">
        <w:t xml:space="preserve"> Alternatively, a factory reset will allow the user to test the Network Matcher connection without hitting ‘save’.</w:t>
      </w:r>
    </w:p>
    <w:p w14:paraId="511D184A" w14:textId="77777777" w:rsidR="00D073C8" w:rsidRPr="0063207F" w:rsidRDefault="00D073C8" w:rsidP="00605F22">
      <w:pPr>
        <w:pStyle w:val="ListParagraph"/>
      </w:pPr>
    </w:p>
    <w:p w14:paraId="2B3B6FEA" w14:textId="77777777" w:rsidR="0063207F" w:rsidRPr="0063207F" w:rsidRDefault="0063207F" w:rsidP="00605F22">
      <w:pPr>
        <w:pStyle w:val="ListParagraph"/>
        <w:numPr>
          <w:ilvl w:val="0"/>
          <w:numId w:val="22"/>
        </w:numPr>
      </w:pPr>
      <w:r w:rsidRPr="0063207F">
        <w:t>In Portable Templates, holding a smartphone close to the portable template reader may trigger the Apple Pay or Android Pay application</w:t>
      </w:r>
    </w:p>
    <w:p w14:paraId="31E4F6AF" w14:textId="68415239" w:rsidR="0063207F" w:rsidRPr="00691380" w:rsidRDefault="0063207F" w:rsidP="0063207F">
      <w:pPr>
        <w:pStyle w:val="NormalIndent0"/>
        <w:ind w:left="0"/>
        <w:rPr>
          <w:rFonts w:asciiTheme="minorHAnsi" w:hAnsiTheme="minorHAnsi"/>
          <w:sz w:val="22"/>
          <w:szCs w:val="22"/>
        </w:rPr>
      </w:pPr>
    </w:p>
    <w:p w14:paraId="303576D6" w14:textId="435B279D" w:rsidR="0063207F" w:rsidRDefault="0063207F">
      <w:pPr>
        <w:widowControl/>
        <w:suppressAutoHyphens w:val="0"/>
        <w:rPr>
          <w:rFonts w:asciiTheme="minorHAnsi" w:eastAsiaTheme="majorEastAsia" w:hAnsiTheme="minorHAnsi" w:cstheme="majorBidi"/>
          <w:b/>
          <w:bCs/>
          <w:color w:val="345A8A" w:themeColor="accent1" w:themeShade="B5"/>
          <w:sz w:val="32"/>
          <w:szCs w:val="32"/>
        </w:rPr>
      </w:pPr>
      <w:r>
        <w:rPr>
          <w:rFonts w:asciiTheme="minorHAnsi" w:hAnsiTheme="minorHAnsi"/>
        </w:rPr>
        <w:br w:type="page"/>
      </w:r>
    </w:p>
    <w:p w14:paraId="72CCDDAC" w14:textId="03BACC1F" w:rsidR="00053EFE" w:rsidRPr="006F30BB" w:rsidRDefault="00053EFE" w:rsidP="00053EFE">
      <w:pPr>
        <w:pStyle w:val="Heading1"/>
        <w:rPr>
          <w:rFonts w:asciiTheme="minorHAnsi" w:hAnsiTheme="minorHAnsi"/>
        </w:rPr>
      </w:pPr>
      <w:bookmarkStart w:id="9" w:name="_Toc473730740"/>
      <w:r w:rsidRPr="006F30BB">
        <w:rPr>
          <w:rFonts w:asciiTheme="minorHAnsi" w:hAnsiTheme="minorHAnsi"/>
        </w:rPr>
        <w:lastRenderedPageBreak/>
        <w:t>Known Issues</w:t>
      </w:r>
      <w:bookmarkEnd w:id="9"/>
    </w:p>
    <w:p w14:paraId="38611588" w14:textId="77777777" w:rsidR="00053EFE" w:rsidRPr="006F30BB" w:rsidRDefault="00053EFE" w:rsidP="00053EFE">
      <w:pPr>
        <w:pStyle w:val="BodyText"/>
        <w:jc w:val="both"/>
        <w:rPr>
          <w:rFonts w:asciiTheme="minorHAnsi" w:hAnsiTheme="minorHAnsi"/>
          <w:b/>
          <w:color w:val="000000" w:themeColor="text1"/>
          <w:sz w:val="28"/>
          <w:szCs w:val="28"/>
        </w:rPr>
      </w:pPr>
    </w:p>
    <w:p w14:paraId="4D2C37C7" w14:textId="7E22230C" w:rsidR="0068332D" w:rsidRDefault="00CB417F" w:rsidP="0068332D">
      <w:pPr>
        <w:pStyle w:val="Heading3"/>
        <w:rPr>
          <w:rFonts w:asciiTheme="minorHAnsi" w:hAnsiTheme="minorHAnsi"/>
        </w:rPr>
      </w:pPr>
      <w:bookmarkStart w:id="10" w:name="_Toc473730741"/>
      <w:r>
        <w:rPr>
          <w:rFonts w:asciiTheme="minorHAnsi" w:hAnsiTheme="minorHAnsi"/>
        </w:rPr>
        <w:t>5.0.1551</w:t>
      </w:r>
      <w:bookmarkEnd w:id="10"/>
    </w:p>
    <w:p w14:paraId="29188A7F" w14:textId="77777777" w:rsidR="00A22682" w:rsidRPr="008A1D3F" w:rsidRDefault="00A22682" w:rsidP="006F30BB"/>
    <w:p w14:paraId="578318DE" w14:textId="6A7DF7D5" w:rsidR="00057462" w:rsidRDefault="00057462" w:rsidP="00D24DD9">
      <w:pPr>
        <w:pStyle w:val="ListParagraph"/>
        <w:numPr>
          <w:ilvl w:val="0"/>
          <w:numId w:val="22"/>
        </w:numPr>
      </w:pPr>
      <w:r>
        <w:t xml:space="preserve">When switching between NXT LED control and ACS LED control, it is best practice to reboot the device after. The device may encounter intermittent undesired LED sequences if the device is not rebooted. </w:t>
      </w:r>
      <w:r w:rsidR="00DC251F">
        <w:t>A similar experience may be encountered when switching between single and dual authentication.</w:t>
      </w:r>
    </w:p>
    <w:p w14:paraId="159C9326" w14:textId="77777777" w:rsidR="003C32D0" w:rsidRDefault="003C32D0" w:rsidP="003C32D0">
      <w:pPr>
        <w:pStyle w:val="ListParagraph"/>
      </w:pPr>
    </w:p>
    <w:p w14:paraId="28AD116A" w14:textId="0460C31B" w:rsidR="00122FB2" w:rsidRPr="006446AC" w:rsidRDefault="006446AC" w:rsidP="00D24DD9">
      <w:pPr>
        <w:pStyle w:val="ListParagraph"/>
        <w:numPr>
          <w:ilvl w:val="0"/>
          <w:numId w:val="22"/>
        </w:numPr>
      </w:pPr>
      <w:r w:rsidRPr="006446AC">
        <w:t xml:space="preserve">Iris or Card mode using PAC protocol may require a soft reboot (via </w:t>
      </w:r>
      <w:proofErr w:type="spellStart"/>
      <w:r w:rsidRPr="006446AC">
        <w:t>Webconfig</w:t>
      </w:r>
      <w:proofErr w:type="spellEnd"/>
      <w:r w:rsidRPr="006446AC">
        <w:t>) before it will authenticate users</w:t>
      </w:r>
    </w:p>
    <w:p w14:paraId="2F7024E3" w14:textId="77777777" w:rsidR="002F7AFE" w:rsidRDefault="002F7AFE" w:rsidP="00605F22">
      <w:pPr>
        <w:pStyle w:val="ListParagraph"/>
      </w:pPr>
    </w:p>
    <w:p w14:paraId="3C4788D6" w14:textId="66EABCE3" w:rsidR="00425A98" w:rsidRDefault="00425A98" w:rsidP="00425A98">
      <w:pPr>
        <w:pStyle w:val="ListParagraph"/>
        <w:numPr>
          <w:ilvl w:val="0"/>
          <w:numId w:val="22"/>
        </w:numPr>
      </w:pPr>
      <w:r>
        <w:t>In Portable Template mode, the NXT may stop responding to template transfers, if the iris wait time is too low; as a work around change the minimum to 60 seconds.</w:t>
      </w:r>
      <w:r w:rsidR="003C32D0">
        <w:t xml:space="preserve"> If the problem persists, close the app and try to authenticate again.</w:t>
      </w:r>
    </w:p>
    <w:p w14:paraId="606EB244" w14:textId="77777777" w:rsidR="005A41A8" w:rsidRDefault="005A41A8" w:rsidP="005A41A8">
      <w:pPr>
        <w:pStyle w:val="ListParagraph"/>
      </w:pPr>
    </w:p>
    <w:p w14:paraId="565D329F" w14:textId="08D11D16" w:rsidR="005A41A8" w:rsidRDefault="005A41A8" w:rsidP="00425A98">
      <w:pPr>
        <w:pStyle w:val="ListParagraph"/>
        <w:numPr>
          <w:ilvl w:val="0"/>
          <w:numId w:val="22"/>
        </w:numPr>
      </w:pPr>
      <w:r>
        <w:t>When changing the device name, users must reboot for the change to take effect. Failure to reboot may result in a lost host name.</w:t>
      </w:r>
    </w:p>
    <w:p w14:paraId="5F1875EE" w14:textId="4A30C6AF" w:rsidR="00425A98" w:rsidRDefault="00425A98" w:rsidP="00425A98">
      <w:pPr>
        <w:pStyle w:val="ListParagraph"/>
      </w:pPr>
    </w:p>
    <w:p w14:paraId="6D330919" w14:textId="77777777" w:rsidR="008A72F3" w:rsidRDefault="008A72F3" w:rsidP="008A72F3">
      <w:pPr>
        <w:pStyle w:val="ListParagraph"/>
      </w:pPr>
    </w:p>
    <w:p w14:paraId="1E3A819A" w14:textId="77777777" w:rsidR="0063207F" w:rsidRPr="00605F22" w:rsidRDefault="0063207F" w:rsidP="00605F22">
      <w:pPr>
        <w:pStyle w:val="ListParagraph"/>
      </w:pPr>
    </w:p>
    <w:p w14:paraId="2B151DE6" w14:textId="129E8F14" w:rsidR="00FE4550" w:rsidRDefault="00FE4550">
      <w:pPr>
        <w:widowControl/>
        <w:suppressAutoHyphens w:val="0"/>
      </w:pPr>
      <w:r>
        <w:br w:type="page"/>
      </w:r>
    </w:p>
    <w:p w14:paraId="133DC062" w14:textId="4AF3FE5C" w:rsidR="006869CC" w:rsidRPr="006F30BB" w:rsidRDefault="006869CC" w:rsidP="006556F8">
      <w:pPr>
        <w:pStyle w:val="Heading1"/>
        <w:rPr>
          <w:rFonts w:asciiTheme="minorHAnsi" w:hAnsiTheme="minorHAnsi"/>
        </w:rPr>
      </w:pPr>
      <w:bookmarkStart w:id="11" w:name="_Toc473730742"/>
      <w:r w:rsidRPr="006F30BB">
        <w:rPr>
          <w:rFonts w:asciiTheme="minorHAnsi" w:hAnsiTheme="minorHAnsi"/>
        </w:rPr>
        <w:lastRenderedPageBreak/>
        <w:t>New Feature and Enhancements</w:t>
      </w:r>
      <w:r w:rsidR="00024FB0" w:rsidRPr="006F30BB">
        <w:rPr>
          <w:rFonts w:asciiTheme="minorHAnsi" w:hAnsiTheme="minorHAnsi"/>
        </w:rPr>
        <w:t xml:space="preserve"> - Firmware</w:t>
      </w:r>
      <w:bookmarkEnd w:id="11"/>
    </w:p>
    <w:p w14:paraId="38F6AFF3" w14:textId="196F76E2" w:rsidR="00464A71" w:rsidRDefault="00464A71" w:rsidP="00464A71">
      <w:pPr>
        <w:pStyle w:val="Heading3"/>
      </w:pPr>
      <w:bookmarkStart w:id="12" w:name="_Toc420774258"/>
      <w:bookmarkStart w:id="13" w:name="_Toc473730743"/>
      <w:r>
        <w:t>5.0.1551</w:t>
      </w:r>
      <w:bookmarkEnd w:id="13"/>
    </w:p>
    <w:p w14:paraId="6AC8CF52" w14:textId="040DFEA6" w:rsidR="00464A71" w:rsidRDefault="00464A71" w:rsidP="00464A71">
      <w:pPr>
        <w:pStyle w:val="ListParagraph"/>
        <w:numPr>
          <w:ilvl w:val="0"/>
          <w:numId w:val="22"/>
        </w:numPr>
      </w:pPr>
      <w:r>
        <w:t>Improvement LED control and ACS signaling.</w:t>
      </w:r>
    </w:p>
    <w:p w14:paraId="2575FB50" w14:textId="3206885B" w:rsidR="0068332D" w:rsidRDefault="0068332D" w:rsidP="0068332D">
      <w:pPr>
        <w:pStyle w:val="Heading3"/>
      </w:pPr>
      <w:bookmarkStart w:id="14" w:name="_Toc473730744"/>
      <w:r>
        <w:t>4.3.1429</w:t>
      </w:r>
      <w:bookmarkEnd w:id="14"/>
    </w:p>
    <w:p w14:paraId="3A36E1DD" w14:textId="36B87A9E" w:rsidR="0068332D" w:rsidRDefault="0068332D" w:rsidP="0068332D">
      <w:pPr>
        <w:pStyle w:val="ListParagraph"/>
        <w:numPr>
          <w:ilvl w:val="0"/>
          <w:numId w:val="22"/>
        </w:numPr>
      </w:pPr>
      <w:r>
        <w:t>Improvement to the upgrade module. Now uses the same mechanism as EIS.</w:t>
      </w:r>
    </w:p>
    <w:p w14:paraId="051C6E52" w14:textId="01FFC626" w:rsidR="00C65F98" w:rsidRDefault="00C65F98" w:rsidP="00C65F98">
      <w:pPr>
        <w:pStyle w:val="Heading3"/>
      </w:pPr>
      <w:bookmarkStart w:id="15" w:name="_Toc473730745"/>
      <w:r>
        <w:t>4.2.1390</w:t>
      </w:r>
      <w:bookmarkEnd w:id="15"/>
    </w:p>
    <w:p w14:paraId="2EC105C6" w14:textId="3974E743" w:rsidR="00C65F98" w:rsidRDefault="00C65F98" w:rsidP="00C65F98">
      <w:pPr>
        <w:pStyle w:val="ListParagraph"/>
        <w:numPr>
          <w:ilvl w:val="0"/>
          <w:numId w:val="22"/>
        </w:numPr>
      </w:pPr>
      <w:proofErr w:type="spellStart"/>
      <w:r>
        <w:t>Webconfig</w:t>
      </w:r>
      <w:proofErr w:type="spellEnd"/>
      <w:r>
        <w:t xml:space="preserve"> now has enhanced password strength requirements when changing away from defaults</w:t>
      </w:r>
    </w:p>
    <w:p w14:paraId="3928A67F" w14:textId="39FC6A43" w:rsidR="0034591C" w:rsidRDefault="0034591C" w:rsidP="0034591C">
      <w:pPr>
        <w:pStyle w:val="Heading3"/>
      </w:pPr>
      <w:bookmarkStart w:id="16" w:name="_Toc473730746"/>
      <w:r>
        <w:t>4.1.13</w:t>
      </w:r>
      <w:r w:rsidR="00F96FA0">
        <w:t>60</w:t>
      </w:r>
      <w:bookmarkEnd w:id="16"/>
    </w:p>
    <w:p w14:paraId="6C703EBB" w14:textId="01E70DB9" w:rsidR="0034591C" w:rsidRDefault="0034591C" w:rsidP="0034591C">
      <w:pPr>
        <w:pStyle w:val="ListParagraph"/>
        <w:numPr>
          <w:ilvl w:val="0"/>
          <w:numId w:val="22"/>
        </w:numPr>
      </w:pPr>
      <w:r>
        <w:t>Portable template software versions will now show when enabled</w:t>
      </w:r>
    </w:p>
    <w:p w14:paraId="18061534" w14:textId="6932957D" w:rsidR="0034591C" w:rsidRDefault="0034591C" w:rsidP="0034591C">
      <w:pPr>
        <w:pStyle w:val="ListParagraph"/>
        <w:numPr>
          <w:ilvl w:val="0"/>
          <w:numId w:val="22"/>
        </w:numPr>
      </w:pPr>
      <w:r>
        <w:t xml:space="preserve">Ability to upgrade portable template wall reader firmware </w:t>
      </w:r>
    </w:p>
    <w:p w14:paraId="19EB18B6" w14:textId="5F7D7EA4" w:rsidR="005B4699" w:rsidRDefault="005B4699" w:rsidP="005B4699">
      <w:pPr>
        <w:pStyle w:val="Heading3"/>
      </w:pPr>
      <w:bookmarkStart w:id="17" w:name="_Toc473730747"/>
      <w:r>
        <w:t>4.0.1297</w:t>
      </w:r>
      <w:bookmarkEnd w:id="17"/>
    </w:p>
    <w:p w14:paraId="6B1FC286" w14:textId="711893AB" w:rsidR="005B4699" w:rsidRDefault="005B4699" w:rsidP="005B4699">
      <w:pPr>
        <w:pStyle w:val="ListParagraph"/>
        <w:numPr>
          <w:ilvl w:val="0"/>
          <w:numId w:val="22"/>
        </w:numPr>
      </w:pPr>
      <w:r>
        <w:t>‘Check Parity Bit’ feature has been deprecated. The firmware will always check the parity bits.</w:t>
      </w:r>
    </w:p>
    <w:p w14:paraId="76AF470C" w14:textId="1707F66E" w:rsidR="0063207F" w:rsidRDefault="0063207F" w:rsidP="0063207F">
      <w:pPr>
        <w:pStyle w:val="Heading3"/>
      </w:pPr>
      <w:bookmarkStart w:id="18" w:name="_Toc473730748"/>
      <w:r>
        <w:t>3.06.1260</w:t>
      </w:r>
      <w:bookmarkEnd w:id="18"/>
    </w:p>
    <w:p w14:paraId="2E75E7DC" w14:textId="60C21584" w:rsidR="0063207F" w:rsidRDefault="0063207F" w:rsidP="0063207F">
      <w:pPr>
        <w:pStyle w:val="ListParagraph"/>
        <w:numPr>
          <w:ilvl w:val="0"/>
          <w:numId w:val="22"/>
        </w:numPr>
      </w:pPr>
      <w:r>
        <w:t>Mandatory security fixes</w:t>
      </w:r>
    </w:p>
    <w:p w14:paraId="263A7C5C" w14:textId="1F906C3D" w:rsidR="002F7AFE" w:rsidRDefault="002F7AFE" w:rsidP="002F7AFE">
      <w:pPr>
        <w:pStyle w:val="Heading3"/>
      </w:pPr>
      <w:bookmarkStart w:id="19" w:name="_Toc473730749"/>
      <w:r>
        <w:t>3.05.11</w:t>
      </w:r>
      <w:r w:rsidR="006D3D42">
        <w:t>9</w:t>
      </w:r>
      <w:r w:rsidR="00FF0552">
        <w:t>3</w:t>
      </w:r>
      <w:bookmarkEnd w:id="19"/>
    </w:p>
    <w:p w14:paraId="2CC19DCE" w14:textId="0E878E64" w:rsidR="002F7AFE" w:rsidRDefault="002F7AFE" w:rsidP="002F7AFE">
      <w:pPr>
        <w:pStyle w:val="ListParagraph"/>
        <w:numPr>
          <w:ilvl w:val="0"/>
          <w:numId w:val="22"/>
        </w:numPr>
      </w:pPr>
      <w:r>
        <w:t>Support for TLS 1.2 communication</w:t>
      </w:r>
      <w:r w:rsidR="00751F5B">
        <w:t xml:space="preserve"> (Requires EIS v1.2 or greater, or </w:t>
      </w:r>
      <w:proofErr w:type="spellStart"/>
      <w:r w:rsidR="00751F5B">
        <w:t>Eyenroll</w:t>
      </w:r>
      <w:proofErr w:type="spellEnd"/>
      <w:r w:rsidR="00751F5B">
        <w:t xml:space="preserve"> v2.1</w:t>
      </w:r>
      <w:r w:rsidR="007C459E">
        <w:t>2</w:t>
      </w:r>
      <w:r w:rsidR="00751F5B">
        <w:t>)</w:t>
      </w:r>
    </w:p>
    <w:p w14:paraId="2AE20D90" w14:textId="270BEAAD" w:rsidR="002F7AFE" w:rsidRDefault="002F7AFE" w:rsidP="002F7AFE">
      <w:pPr>
        <w:pStyle w:val="ListParagraph"/>
        <w:numPr>
          <w:ilvl w:val="0"/>
          <w:numId w:val="22"/>
        </w:numPr>
      </w:pPr>
      <w:r>
        <w:t>Ability to write to Lenel logs in an integrated environment (</w:t>
      </w:r>
      <w:r w:rsidR="00E33C67">
        <w:t>R</w:t>
      </w:r>
      <w:r>
        <w:t>equire</w:t>
      </w:r>
      <w:r w:rsidR="00E33C67">
        <w:t>s</w:t>
      </w:r>
      <w:r>
        <w:t xml:space="preserve"> EIS </w:t>
      </w:r>
      <w:r w:rsidR="00751F5B">
        <w:t>v</w:t>
      </w:r>
      <w:r>
        <w:t>1.2</w:t>
      </w:r>
      <w:r w:rsidR="00E33C67">
        <w:t xml:space="preserve"> or greater</w:t>
      </w:r>
      <w:r>
        <w:t>)</w:t>
      </w:r>
    </w:p>
    <w:p w14:paraId="72AF15B6" w14:textId="7042DD8A" w:rsidR="00D24DD9" w:rsidRDefault="00D24DD9" w:rsidP="00406794">
      <w:pPr>
        <w:pStyle w:val="Heading3"/>
      </w:pPr>
      <w:bookmarkStart w:id="20" w:name="_Toc473730750"/>
      <w:r>
        <w:t>3.04.1108</w:t>
      </w:r>
      <w:bookmarkEnd w:id="20"/>
    </w:p>
    <w:p w14:paraId="76E8E73F" w14:textId="5F9BB30E" w:rsidR="00D24DD9" w:rsidRDefault="00D24DD9" w:rsidP="00D24DD9">
      <w:pPr>
        <w:pStyle w:val="ListParagraph"/>
        <w:numPr>
          <w:ilvl w:val="0"/>
          <w:numId w:val="22"/>
        </w:numPr>
      </w:pPr>
      <w:r>
        <w:t>Portable Template</w:t>
      </w:r>
    </w:p>
    <w:p w14:paraId="12CD0DEB" w14:textId="4FC6C5E0" w:rsidR="00D24DD9" w:rsidRDefault="00D24DD9" w:rsidP="00D24DD9">
      <w:pPr>
        <w:pStyle w:val="ListParagraph"/>
        <w:numPr>
          <w:ilvl w:val="1"/>
          <w:numId w:val="22"/>
        </w:numPr>
        <w:ind w:left="1800"/>
      </w:pPr>
      <w:r>
        <w:t>Ability to set portable template timer</w:t>
      </w:r>
      <w:r w:rsidR="00A93241">
        <w:t xml:space="preserve"> in </w:t>
      </w:r>
      <w:proofErr w:type="spellStart"/>
      <w:r w:rsidR="00A93241">
        <w:t>webconfig</w:t>
      </w:r>
      <w:proofErr w:type="spellEnd"/>
    </w:p>
    <w:p w14:paraId="0EAB7B2F" w14:textId="17A201D6" w:rsidR="00D24DD9" w:rsidRDefault="00D24DD9" w:rsidP="00D24DD9">
      <w:pPr>
        <w:pStyle w:val="ListParagraph"/>
        <w:numPr>
          <w:ilvl w:val="1"/>
          <w:numId w:val="22"/>
        </w:numPr>
        <w:ind w:left="1800"/>
      </w:pPr>
      <w:r>
        <w:t xml:space="preserve">Ability to set portable template mode </w:t>
      </w:r>
      <w:r w:rsidR="00A93241">
        <w:t xml:space="preserve">in </w:t>
      </w:r>
      <w:proofErr w:type="spellStart"/>
      <w:r w:rsidR="00A93241">
        <w:t>webconfig</w:t>
      </w:r>
      <w:proofErr w:type="spellEnd"/>
      <w:r w:rsidR="00A93241">
        <w:t xml:space="preserve"> </w:t>
      </w:r>
      <w:r>
        <w:t>(EV1 and three mobile modes)</w:t>
      </w:r>
    </w:p>
    <w:p w14:paraId="3390388B" w14:textId="3ED60955" w:rsidR="00286E17" w:rsidRDefault="00286E17" w:rsidP="00D24DD9">
      <w:pPr>
        <w:pStyle w:val="ListParagraph"/>
        <w:numPr>
          <w:ilvl w:val="1"/>
          <w:numId w:val="22"/>
        </w:numPr>
        <w:ind w:left="1800"/>
      </w:pPr>
      <w:r>
        <w:t>Ability to set custom certificate for added security</w:t>
      </w:r>
    </w:p>
    <w:p w14:paraId="1BC0D562" w14:textId="538C7146" w:rsidR="00A93241" w:rsidRDefault="00A93241" w:rsidP="00D24DD9">
      <w:pPr>
        <w:pStyle w:val="ListParagraph"/>
        <w:numPr>
          <w:ilvl w:val="1"/>
          <w:numId w:val="22"/>
        </w:numPr>
        <w:ind w:left="1800"/>
      </w:pPr>
      <w:r>
        <w:t>Ability to process multiple mobile templates</w:t>
      </w:r>
    </w:p>
    <w:p w14:paraId="195603E0" w14:textId="4D56AFF2" w:rsidR="00A93241" w:rsidRDefault="00A93241" w:rsidP="00A93241">
      <w:pPr>
        <w:pStyle w:val="ListParagraph"/>
        <w:numPr>
          <w:ilvl w:val="0"/>
          <w:numId w:val="22"/>
        </w:numPr>
      </w:pPr>
      <w:r>
        <w:t>Pass through mode (Ability to authenticate with Card OR Iris)</w:t>
      </w:r>
    </w:p>
    <w:p w14:paraId="511583FE" w14:textId="47342143" w:rsidR="00D80F89" w:rsidRDefault="00D80F89" w:rsidP="00A93241">
      <w:pPr>
        <w:pStyle w:val="ListParagraph"/>
        <w:numPr>
          <w:ilvl w:val="0"/>
          <w:numId w:val="22"/>
        </w:numPr>
      </w:pPr>
      <w:r>
        <w:t xml:space="preserve">Compatibility with </w:t>
      </w:r>
      <w:r w:rsidR="00965C48">
        <w:t xml:space="preserve">NXT SDK in C and C++ for </w:t>
      </w:r>
      <w:r>
        <w:t>Linux (</w:t>
      </w:r>
      <w:r w:rsidR="001C1A62">
        <w:t xml:space="preserve">Requires </w:t>
      </w:r>
      <w:r>
        <w:t>SDK v2.2 or greater)</w:t>
      </w:r>
    </w:p>
    <w:p w14:paraId="1A5516C1" w14:textId="77777777" w:rsidR="00A93241" w:rsidRDefault="00A93241" w:rsidP="00A93241">
      <w:pPr>
        <w:pStyle w:val="ListParagraph"/>
      </w:pPr>
    </w:p>
    <w:p w14:paraId="663CC0EC" w14:textId="577A1710" w:rsidR="00A578A5" w:rsidRDefault="00A578A5" w:rsidP="00406794">
      <w:pPr>
        <w:pStyle w:val="Heading3"/>
      </w:pPr>
      <w:bookmarkStart w:id="21" w:name="_Toc473730751"/>
      <w:r>
        <w:t>3.03.</w:t>
      </w:r>
      <w:r w:rsidR="001B09AC">
        <w:t>944</w:t>
      </w:r>
      <w:bookmarkEnd w:id="21"/>
    </w:p>
    <w:p w14:paraId="4730B223" w14:textId="28AE3640" w:rsidR="00A578A5" w:rsidRDefault="001B09AC" w:rsidP="00A578A5">
      <w:pPr>
        <w:pStyle w:val="ListParagraph"/>
        <w:numPr>
          <w:ilvl w:val="0"/>
          <w:numId w:val="22"/>
        </w:numPr>
      </w:pPr>
      <w:r>
        <w:t>The firmware supports features in Network Matcher v2.13</w:t>
      </w:r>
      <w:r w:rsidR="00D80F89">
        <w:t xml:space="preserve"> (or greater)</w:t>
      </w:r>
      <w:r>
        <w:t xml:space="preserve"> and </w:t>
      </w:r>
      <w:r w:rsidR="00D80F89">
        <w:t xml:space="preserve">EIS </w:t>
      </w:r>
      <w:r>
        <w:t>v1.0</w:t>
      </w:r>
      <w:r w:rsidR="00D80F89">
        <w:t xml:space="preserve"> (or greater)</w:t>
      </w:r>
      <w:r>
        <w:t xml:space="preserve"> that enables recognition of multiple card formats in one installation</w:t>
      </w:r>
    </w:p>
    <w:p w14:paraId="01D3AE70" w14:textId="13EF11BC" w:rsidR="001B09AC" w:rsidRDefault="001B09AC" w:rsidP="00A578A5">
      <w:pPr>
        <w:pStyle w:val="ListParagraph"/>
        <w:numPr>
          <w:ilvl w:val="0"/>
          <w:numId w:val="22"/>
        </w:numPr>
      </w:pPr>
      <w:r>
        <w:t>The firmware is now fully compatible with version NXT SDK v2.1 or greater.</w:t>
      </w:r>
    </w:p>
    <w:p w14:paraId="1B3366F3" w14:textId="0B5847B3" w:rsidR="00707AE0" w:rsidRDefault="00707AE0" w:rsidP="00707AE0">
      <w:pPr>
        <w:pStyle w:val="ListParagraph"/>
        <w:numPr>
          <w:ilvl w:val="0"/>
          <w:numId w:val="22"/>
        </w:numPr>
      </w:pPr>
      <w:r>
        <w:t>Expanded negative match logging capabilities</w:t>
      </w:r>
    </w:p>
    <w:p w14:paraId="391429CB" w14:textId="77777777" w:rsidR="00707AE0" w:rsidRDefault="00707AE0" w:rsidP="00707AE0">
      <w:pPr>
        <w:pStyle w:val="ListParagraph"/>
      </w:pPr>
    </w:p>
    <w:p w14:paraId="50188348" w14:textId="2835017B" w:rsidR="001B09AC" w:rsidRDefault="001B09AC" w:rsidP="001B09AC">
      <w:pPr>
        <w:pStyle w:val="Heading3"/>
      </w:pPr>
      <w:bookmarkStart w:id="22" w:name="_Toc473730752"/>
      <w:r>
        <w:lastRenderedPageBreak/>
        <w:t>3.03.899</w:t>
      </w:r>
      <w:bookmarkEnd w:id="22"/>
    </w:p>
    <w:p w14:paraId="28ADA238" w14:textId="14C412D6" w:rsidR="001B09AC" w:rsidRPr="001B09AC" w:rsidRDefault="00707AE0" w:rsidP="00707AE0">
      <w:pPr>
        <w:pStyle w:val="ListParagraph"/>
        <w:numPr>
          <w:ilvl w:val="0"/>
          <w:numId w:val="22"/>
        </w:numPr>
      </w:pPr>
      <w:r>
        <w:t xml:space="preserve">None </w:t>
      </w:r>
    </w:p>
    <w:p w14:paraId="24552C38" w14:textId="10144FA7" w:rsidR="00756198" w:rsidRDefault="00756198" w:rsidP="00406794">
      <w:pPr>
        <w:pStyle w:val="Heading3"/>
      </w:pPr>
      <w:bookmarkStart w:id="23" w:name="_Toc473730753"/>
      <w:r>
        <w:t>3.02.824</w:t>
      </w:r>
      <w:bookmarkEnd w:id="23"/>
    </w:p>
    <w:p w14:paraId="5D4A8D1C" w14:textId="481C333B" w:rsidR="00756198" w:rsidRDefault="00756198" w:rsidP="00756198">
      <w:pPr>
        <w:pStyle w:val="ListParagraph"/>
        <w:numPr>
          <w:ilvl w:val="0"/>
          <w:numId w:val="22"/>
        </w:numPr>
      </w:pPr>
      <w:r>
        <w:t>OSDP Mode</w:t>
      </w:r>
    </w:p>
    <w:p w14:paraId="55CA2C8E" w14:textId="6FA7AAD7" w:rsidR="00756198" w:rsidRDefault="00756198" w:rsidP="00756198">
      <w:pPr>
        <w:pStyle w:val="ListParagraph"/>
        <w:numPr>
          <w:ilvl w:val="0"/>
          <w:numId w:val="22"/>
        </w:numPr>
      </w:pPr>
      <w:r>
        <w:t>F2F Supervised and Unsupervised</w:t>
      </w:r>
    </w:p>
    <w:p w14:paraId="1CB1E4EA" w14:textId="758B3D58" w:rsidR="00756198" w:rsidRDefault="00756198" w:rsidP="00756198">
      <w:pPr>
        <w:pStyle w:val="ListParagraph"/>
        <w:numPr>
          <w:ilvl w:val="0"/>
          <w:numId w:val="22"/>
        </w:numPr>
      </w:pPr>
      <w:r>
        <w:t>Key Management</w:t>
      </w:r>
    </w:p>
    <w:p w14:paraId="3CF747D3" w14:textId="37F26651" w:rsidR="00756198" w:rsidRDefault="00BF0FBC" w:rsidP="00756198">
      <w:pPr>
        <w:pStyle w:val="ListParagraph"/>
        <w:numPr>
          <w:ilvl w:val="0"/>
          <w:numId w:val="22"/>
        </w:numPr>
      </w:pPr>
      <w:r>
        <w:t>Improvement to tamper UI</w:t>
      </w:r>
    </w:p>
    <w:p w14:paraId="3BF199A4" w14:textId="6929BC6F" w:rsidR="00406794" w:rsidRPr="002C3B8E" w:rsidRDefault="00406794" w:rsidP="00406794">
      <w:pPr>
        <w:pStyle w:val="Heading3"/>
      </w:pPr>
      <w:bookmarkStart w:id="24" w:name="_Toc473730754"/>
      <w:r>
        <w:t>3.01.646</w:t>
      </w:r>
      <w:bookmarkEnd w:id="24"/>
    </w:p>
    <w:p w14:paraId="438F884B" w14:textId="746C7FAF" w:rsidR="00C26204" w:rsidRDefault="00C26204" w:rsidP="00406794">
      <w:pPr>
        <w:pStyle w:val="ListParagraph"/>
        <w:numPr>
          <w:ilvl w:val="0"/>
          <w:numId w:val="20"/>
        </w:numPr>
        <w:spacing w:after="0" w:line="240" w:lineRule="auto"/>
        <w:ind w:left="720"/>
        <w:rPr>
          <w:rFonts w:cs="Helvetica"/>
        </w:rPr>
      </w:pPr>
      <w:r>
        <w:rPr>
          <w:rFonts w:cs="Helvetica"/>
        </w:rPr>
        <w:t>Added Device ID and Model in network match message</w:t>
      </w:r>
    </w:p>
    <w:p w14:paraId="3648BFAF" w14:textId="0C7A5054" w:rsidR="00EA3EE4" w:rsidRPr="002C3B8E" w:rsidRDefault="00EA3EE4" w:rsidP="00EA3EE4">
      <w:pPr>
        <w:pStyle w:val="Heading3"/>
      </w:pPr>
      <w:bookmarkStart w:id="25" w:name="_Toc473730755"/>
      <w:r>
        <w:t>3.01.581</w:t>
      </w:r>
      <w:bookmarkEnd w:id="25"/>
    </w:p>
    <w:p w14:paraId="1FEE5EF7" w14:textId="77777777" w:rsidR="00EA3EE4" w:rsidRPr="006F30BB" w:rsidRDefault="00EA3EE4" w:rsidP="00EA3EE4">
      <w:pPr>
        <w:pStyle w:val="ListParagraph"/>
        <w:numPr>
          <w:ilvl w:val="0"/>
          <w:numId w:val="20"/>
        </w:numPr>
        <w:spacing w:after="0" w:line="240" w:lineRule="auto"/>
        <w:ind w:left="720"/>
        <w:rPr>
          <w:rFonts w:cs="Helvetica"/>
        </w:rPr>
      </w:pPr>
      <w:r>
        <w:rPr>
          <w:rFonts w:cs="Helvetica"/>
        </w:rPr>
        <w:t>None</w:t>
      </w:r>
    </w:p>
    <w:p w14:paraId="6CDCACB1" w14:textId="77777777" w:rsidR="00B75714" w:rsidRPr="002C3B8E" w:rsidRDefault="00B75714" w:rsidP="00B75714">
      <w:pPr>
        <w:pStyle w:val="Heading3"/>
      </w:pPr>
      <w:bookmarkStart w:id="26" w:name="_Toc473730756"/>
      <w:r>
        <w:t>3.01.538</w:t>
      </w:r>
      <w:bookmarkEnd w:id="12"/>
      <w:bookmarkEnd w:id="26"/>
    </w:p>
    <w:p w14:paraId="68D9FEC1" w14:textId="1A09E2C3" w:rsidR="00B75714" w:rsidRPr="006F30BB" w:rsidRDefault="00815560" w:rsidP="006F30BB">
      <w:pPr>
        <w:pStyle w:val="ListParagraph"/>
        <w:numPr>
          <w:ilvl w:val="0"/>
          <w:numId w:val="20"/>
        </w:numPr>
        <w:spacing w:after="0" w:line="240" w:lineRule="auto"/>
        <w:ind w:left="720"/>
        <w:rPr>
          <w:rFonts w:cs="Helvetica"/>
        </w:rPr>
      </w:pPr>
      <w:r>
        <w:rPr>
          <w:rFonts w:cs="Helvetica"/>
        </w:rPr>
        <w:t>None</w:t>
      </w:r>
    </w:p>
    <w:p w14:paraId="0E0F2714" w14:textId="77777777" w:rsidR="00B75714" w:rsidRPr="002C3B8E" w:rsidRDefault="00B75714" w:rsidP="00B75714">
      <w:pPr>
        <w:pStyle w:val="Heading3"/>
      </w:pPr>
      <w:bookmarkStart w:id="27" w:name="_Toc420774259"/>
      <w:bookmarkStart w:id="28" w:name="_Toc473730757"/>
      <w:r>
        <w:t>3.01</w:t>
      </w:r>
      <w:r w:rsidRPr="002C3B8E">
        <w:t>.</w:t>
      </w:r>
      <w:r>
        <w:t>468</w:t>
      </w:r>
      <w:bookmarkEnd w:id="27"/>
      <w:bookmarkEnd w:id="28"/>
    </w:p>
    <w:p w14:paraId="765AF27E" w14:textId="77777777" w:rsidR="00B75714" w:rsidRPr="006F30BB" w:rsidRDefault="00B75714" w:rsidP="006F30BB">
      <w:pPr>
        <w:pStyle w:val="ListParagraph"/>
        <w:numPr>
          <w:ilvl w:val="0"/>
          <w:numId w:val="20"/>
        </w:numPr>
        <w:spacing w:after="0" w:line="240" w:lineRule="auto"/>
        <w:ind w:left="720"/>
        <w:rPr>
          <w:rFonts w:cs="Helvetica"/>
        </w:rPr>
      </w:pPr>
      <w:r w:rsidRPr="006F30BB">
        <w:rPr>
          <w:rFonts w:cs="Helvetica"/>
        </w:rPr>
        <w:t>Added database update events in log</w:t>
      </w:r>
    </w:p>
    <w:p w14:paraId="1A15CFE0" w14:textId="08F818A6" w:rsidR="00B75714" w:rsidRPr="006F30BB" w:rsidRDefault="00B75714" w:rsidP="006F30BB">
      <w:pPr>
        <w:pStyle w:val="ListParagraph"/>
        <w:numPr>
          <w:ilvl w:val="0"/>
          <w:numId w:val="20"/>
        </w:numPr>
        <w:spacing w:after="0" w:line="240" w:lineRule="auto"/>
        <w:ind w:left="720"/>
        <w:rPr>
          <w:rFonts w:cs="Helvetica"/>
        </w:rPr>
      </w:pPr>
      <w:r>
        <w:rPr>
          <w:rFonts w:cs="Helvetica"/>
        </w:rPr>
        <w:t>Fix to white LED in dual authentication</w:t>
      </w:r>
    </w:p>
    <w:p w14:paraId="51D480D7" w14:textId="77777777" w:rsidR="00B75714" w:rsidRPr="0005281F" w:rsidRDefault="00B75714" w:rsidP="00B75714">
      <w:pPr>
        <w:pStyle w:val="Heading3"/>
      </w:pPr>
      <w:bookmarkStart w:id="29" w:name="_Toc420774260"/>
      <w:bookmarkStart w:id="30" w:name="_Toc473730758"/>
      <w:r w:rsidRPr="0005281F">
        <w:t>3.01.444</w:t>
      </w:r>
      <w:bookmarkEnd w:id="29"/>
      <w:bookmarkEnd w:id="30"/>
    </w:p>
    <w:p w14:paraId="605FA859" w14:textId="3850583B" w:rsidR="00B75714" w:rsidRPr="006F30BB" w:rsidRDefault="00B75714" w:rsidP="006F30BB">
      <w:pPr>
        <w:pStyle w:val="ListParagraph"/>
        <w:numPr>
          <w:ilvl w:val="0"/>
          <w:numId w:val="20"/>
        </w:numPr>
        <w:spacing w:after="0" w:line="240" w:lineRule="auto"/>
        <w:ind w:left="720"/>
        <w:rPr>
          <w:rFonts w:cs="Helvetica"/>
        </w:rPr>
      </w:pPr>
      <w:r w:rsidRPr="006F30BB">
        <w:rPr>
          <w:rFonts w:cs="Helvetica"/>
        </w:rPr>
        <w:t>Improved ICM update process</w:t>
      </w:r>
    </w:p>
    <w:p w14:paraId="50CA3BEB" w14:textId="4AE16D7B" w:rsidR="00B75714" w:rsidRDefault="00B75714" w:rsidP="006F30BB">
      <w:pPr>
        <w:pStyle w:val="ListParagraph"/>
        <w:numPr>
          <w:ilvl w:val="0"/>
          <w:numId w:val="20"/>
        </w:numPr>
        <w:spacing w:after="0" w:line="240" w:lineRule="auto"/>
        <w:ind w:left="720"/>
        <w:rPr>
          <w:rFonts w:cs="Helvetica"/>
        </w:rPr>
      </w:pPr>
      <w:r w:rsidRPr="006F30BB">
        <w:rPr>
          <w:rFonts w:cs="Helvetica"/>
        </w:rPr>
        <w:t>Update</w:t>
      </w:r>
      <w:r>
        <w:rPr>
          <w:rFonts w:cs="Helvetica"/>
        </w:rPr>
        <w:t>d</w:t>
      </w:r>
      <w:r w:rsidRPr="006F30BB">
        <w:rPr>
          <w:rFonts w:cs="Helvetica"/>
        </w:rPr>
        <w:t xml:space="preserve"> tool tip</w:t>
      </w:r>
      <w:r>
        <w:rPr>
          <w:rFonts w:cs="Helvetica"/>
        </w:rPr>
        <w:t>s</w:t>
      </w:r>
    </w:p>
    <w:p w14:paraId="66C3B918" w14:textId="7DA0B5F1" w:rsidR="00815560" w:rsidRPr="006F30BB" w:rsidRDefault="00815560" w:rsidP="006F30BB">
      <w:pPr>
        <w:pStyle w:val="ListParagraph"/>
        <w:numPr>
          <w:ilvl w:val="0"/>
          <w:numId w:val="20"/>
        </w:numPr>
        <w:spacing w:after="0" w:line="240" w:lineRule="auto"/>
        <w:ind w:left="720"/>
        <w:rPr>
          <w:rFonts w:cs="Helvetica"/>
        </w:rPr>
      </w:pPr>
      <w:r>
        <w:rPr>
          <w:rFonts w:cs="Helvetica"/>
        </w:rPr>
        <w:t>Improved log-out process</w:t>
      </w:r>
    </w:p>
    <w:p w14:paraId="79697B30" w14:textId="77777777" w:rsidR="00B75714" w:rsidRPr="002C3B8E" w:rsidRDefault="00B75714" w:rsidP="00B75714">
      <w:pPr>
        <w:pStyle w:val="Heading3"/>
      </w:pPr>
      <w:bookmarkStart w:id="31" w:name="_Toc420774261"/>
      <w:bookmarkStart w:id="32" w:name="_Toc473730759"/>
      <w:r>
        <w:t>3.01</w:t>
      </w:r>
      <w:r w:rsidRPr="002C3B8E">
        <w:t>.</w:t>
      </w:r>
      <w:r>
        <w:t>378</w:t>
      </w:r>
      <w:bookmarkEnd w:id="31"/>
      <w:bookmarkEnd w:id="32"/>
    </w:p>
    <w:p w14:paraId="0868E24B" w14:textId="7F450C9E" w:rsidR="00B75714" w:rsidRPr="006F30BB" w:rsidRDefault="00B75714" w:rsidP="006F30BB">
      <w:pPr>
        <w:pStyle w:val="ListParagraph"/>
        <w:numPr>
          <w:ilvl w:val="0"/>
          <w:numId w:val="20"/>
        </w:numPr>
        <w:spacing w:after="0" w:line="240" w:lineRule="auto"/>
        <w:ind w:left="720"/>
        <w:rPr>
          <w:rFonts w:cs="Helvetica"/>
        </w:rPr>
      </w:pPr>
      <w:r w:rsidRPr="006F30BB">
        <w:rPr>
          <w:rFonts w:cs="Helvetica"/>
        </w:rPr>
        <w:t>Device Temperature detection</w:t>
      </w:r>
    </w:p>
    <w:p w14:paraId="3ABDFF7C" w14:textId="069C9B58" w:rsidR="00B75714" w:rsidRPr="006F30BB" w:rsidRDefault="00B75714" w:rsidP="006F30BB">
      <w:pPr>
        <w:pStyle w:val="ListParagraph"/>
        <w:numPr>
          <w:ilvl w:val="0"/>
          <w:numId w:val="20"/>
        </w:numPr>
        <w:spacing w:after="0" w:line="240" w:lineRule="auto"/>
        <w:ind w:left="720"/>
        <w:rPr>
          <w:rFonts w:cs="Helvetica"/>
        </w:rPr>
      </w:pPr>
      <w:r w:rsidRPr="006F30BB">
        <w:rPr>
          <w:rFonts w:cs="Helvetica"/>
        </w:rPr>
        <w:t>IR LEDs PWM control for calibration</w:t>
      </w:r>
    </w:p>
    <w:p w14:paraId="25FF0048" w14:textId="1DA96536" w:rsidR="00B75714" w:rsidRPr="006F30BB" w:rsidRDefault="00B75714" w:rsidP="006F30BB">
      <w:pPr>
        <w:pStyle w:val="ListParagraph"/>
        <w:numPr>
          <w:ilvl w:val="0"/>
          <w:numId w:val="20"/>
        </w:numPr>
        <w:spacing w:after="0" w:line="240" w:lineRule="auto"/>
        <w:ind w:left="720"/>
        <w:rPr>
          <w:rFonts w:cs="Helvetica"/>
        </w:rPr>
      </w:pPr>
      <w:r w:rsidRPr="006F30BB">
        <w:rPr>
          <w:rFonts w:cs="Helvetica"/>
        </w:rPr>
        <w:t xml:space="preserve">Intrusion tamper alarm </w:t>
      </w:r>
    </w:p>
    <w:p w14:paraId="42BA8187" w14:textId="77777777" w:rsidR="00B75714" w:rsidRPr="002C3B8E" w:rsidRDefault="00B75714" w:rsidP="00B75714">
      <w:pPr>
        <w:pStyle w:val="Heading3"/>
      </w:pPr>
      <w:bookmarkStart w:id="33" w:name="_Toc420774262"/>
      <w:bookmarkStart w:id="34" w:name="_Toc473730760"/>
      <w:r>
        <w:t>3.01</w:t>
      </w:r>
      <w:r w:rsidRPr="002C3B8E">
        <w:t>.</w:t>
      </w:r>
      <w:r>
        <w:t>324</w:t>
      </w:r>
      <w:bookmarkEnd w:id="33"/>
      <w:bookmarkEnd w:id="34"/>
    </w:p>
    <w:p w14:paraId="0807FACD" w14:textId="5BEC91FC" w:rsidR="00B75714" w:rsidRPr="006F30BB" w:rsidRDefault="00B75714" w:rsidP="006F30BB">
      <w:pPr>
        <w:pStyle w:val="ListParagraph"/>
        <w:numPr>
          <w:ilvl w:val="0"/>
          <w:numId w:val="20"/>
        </w:numPr>
        <w:spacing w:after="0" w:line="240" w:lineRule="auto"/>
        <w:ind w:left="720"/>
        <w:rPr>
          <w:rFonts w:cs="Helvetica"/>
        </w:rPr>
      </w:pPr>
      <w:r w:rsidRPr="006F30BB">
        <w:rPr>
          <w:rFonts w:cs="Helvetica"/>
        </w:rPr>
        <w:t>Version number displays in restore points</w:t>
      </w:r>
    </w:p>
    <w:p w14:paraId="352D4D62" w14:textId="4531E63E" w:rsidR="00B75714" w:rsidRPr="006F30BB" w:rsidRDefault="00B75714" w:rsidP="006F30BB">
      <w:pPr>
        <w:pStyle w:val="ListParagraph"/>
        <w:numPr>
          <w:ilvl w:val="0"/>
          <w:numId w:val="20"/>
        </w:numPr>
        <w:spacing w:after="0" w:line="240" w:lineRule="auto"/>
        <w:ind w:left="720"/>
        <w:rPr>
          <w:rFonts w:cs="Helvetica"/>
        </w:rPr>
      </w:pPr>
      <w:r w:rsidRPr="006F30BB">
        <w:rPr>
          <w:rFonts w:cs="Helvetica"/>
        </w:rPr>
        <w:t>Manual time sync</w:t>
      </w:r>
    </w:p>
    <w:p w14:paraId="11F90268" w14:textId="060863A0" w:rsidR="007376D7" w:rsidRPr="006F30BB" w:rsidRDefault="007376D7" w:rsidP="007376D7">
      <w:pPr>
        <w:pStyle w:val="Heading3"/>
        <w:rPr>
          <w:rFonts w:asciiTheme="minorHAnsi" w:hAnsiTheme="minorHAnsi"/>
        </w:rPr>
      </w:pPr>
      <w:bookmarkStart w:id="35" w:name="_Toc473730761"/>
      <w:r w:rsidRPr="006F30BB">
        <w:rPr>
          <w:rFonts w:asciiTheme="minorHAnsi" w:hAnsiTheme="minorHAnsi"/>
        </w:rPr>
        <w:t>3.01.15</w:t>
      </w:r>
      <w:r w:rsidR="00B130CB" w:rsidRPr="006F30BB">
        <w:rPr>
          <w:rFonts w:asciiTheme="minorHAnsi" w:hAnsiTheme="minorHAnsi"/>
        </w:rPr>
        <w:t>9</w:t>
      </w:r>
      <w:bookmarkEnd w:id="35"/>
    </w:p>
    <w:p w14:paraId="65E91056" w14:textId="167593BA" w:rsidR="008F45DB" w:rsidRPr="006F30BB" w:rsidRDefault="008F45DB" w:rsidP="006F30BB">
      <w:pPr>
        <w:pStyle w:val="ListParagraph"/>
        <w:numPr>
          <w:ilvl w:val="0"/>
          <w:numId w:val="20"/>
        </w:numPr>
        <w:spacing w:after="0" w:line="240" w:lineRule="auto"/>
        <w:ind w:left="720"/>
        <w:rPr>
          <w:rFonts w:cs="Helvetica"/>
        </w:rPr>
      </w:pPr>
      <w:r w:rsidRPr="006F30BB">
        <w:rPr>
          <w:rFonts w:cs="Helvetica"/>
        </w:rPr>
        <w:t>Firmware and ICM update as a % complete bar</w:t>
      </w:r>
    </w:p>
    <w:p w14:paraId="00858856" w14:textId="6E0E93A6" w:rsidR="00584A3D" w:rsidRPr="006F30BB" w:rsidRDefault="00584A3D" w:rsidP="00584A3D">
      <w:pPr>
        <w:pStyle w:val="Heading3"/>
        <w:rPr>
          <w:rFonts w:asciiTheme="minorHAnsi" w:hAnsiTheme="minorHAnsi"/>
        </w:rPr>
      </w:pPr>
      <w:bookmarkStart w:id="36" w:name="_Toc473730762"/>
      <w:r w:rsidRPr="006F30BB">
        <w:rPr>
          <w:rFonts w:asciiTheme="minorHAnsi" w:hAnsiTheme="minorHAnsi"/>
        </w:rPr>
        <w:t>3.01.</w:t>
      </w:r>
      <w:r w:rsidR="00CF1575" w:rsidRPr="006F30BB">
        <w:rPr>
          <w:rFonts w:asciiTheme="minorHAnsi" w:hAnsiTheme="minorHAnsi"/>
        </w:rPr>
        <w:t>102</w:t>
      </w:r>
      <w:bookmarkEnd w:id="36"/>
    </w:p>
    <w:p w14:paraId="37F57B4A" w14:textId="6F105311" w:rsidR="00391225" w:rsidRPr="006F30BB" w:rsidRDefault="00584A3D" w:rsidP="006F30BB">
      <w:pPr>
        <w:pStyle w:val="NormalIndent0"/>
        <w:numPr>
          <w:ilvl w:val="0"/>
          <w:numId w:val="3"/>
        </w:numPr>
        <w:ind w:left="720"/>
        <w:rPr>
          <w:rFonts w:asciiTheme="minorHAnsi" w:hAnsiTheme="minorHAnsi"/>
          <w:color w:val="000000" w:themeColor="text1"/>
          <w:sz w:val="22"/>
          <w:szCs w:val="22"/>
        </w:rPr>
      </w:pPr>
      <w:r w:rsidRPr="006F30BB">
        <w:rPr>
          <w:rFonts w:asciiTheme="minorHAnsi" w:hAnsiTheme="minorHAnsi"/>
          <w:color w:val="000000" w:themeColor="text1"/>
          <w:sz w:val="22"/>
          <w:szCs w:val="22"/>
        </w:rPr>
        <w:t>Support F2F Dual Authentication</w:t>
      </w:r>
    </w:p>
    <w:p w14:paraId="30045932" w14:textId="07285993" w:rsidR="001F64CE" w:rsidRPr="006F30BB" w:rsidRDefault="001F64CE" w:rsidP="001F64CE">
      <w:pPr>
        <w:pStyle w:val="Heading3"/>
        <w:rPr>
          <w:rFonts w:asciiTheme="minorHAnsi" w:hAnsiTheme="minorHAnsi"/>
        </w:rPr>
      </w:pPr>
      <w:bookmarkStart w:id="37" w:name="_Toc473730763"/>
      <w:r w:rsidRPr="006F30BB">
        <w:rPr>
          <w:rFonts w:asciiTheme="minorHAnsi" w:hAnsiTheme="minorHAnsi"/>
        </w:rPr>
        <w:t>3.00.18546</w:t>
      </w:r>
      <w:bookmarkEnd w:id="37"/>
    </w:p>
    <w:p w14:paraId="11D4E93C" w14:textId="5DBE854A" w:rsidR="001F64CE" w:rsidRPr="006F30BB" w:rsidRDefault="001F64CE" w:rsidP="006F30BB">
      <w:pPr>
        <w:pStyle w:val="NormalIndent0"/>
        <w:numPr>
          <w:ilvl w:val="0"/>
          <w:numId w:val="3"/>
        </w:numPr>
        <w:ind w:left="720"/>
        <w:rPr>
          <w:rFonts w:asciiTheme="minorHAnsi" w:hAnsiTheme="minorHAnsi"/>
          <w:color w:val="000000" w:themeColor="text1"/>
          <w:sz w:val="22"/>
          <w:szCs w:val="22"/>
        </w:rPr>
      </w:pPr>
      <w:r w:rsidRPr="006F30BB">
        <w:rPr>
          <w:rFonts w:asciiTheme="minorHAnsi" w:hAnsiTheme="minorHAnsi"/>
          <w:color w:val="000000" w:themeColor="text1"/>
          <w:sz w:val="22"/>
          <w:szCs w:val="22"/>
        </w:rPr>
        <w:t>Support NXT ACS test</w:t>
      </w:r>
      <w:r w:rsidR="00506111" w:rsidRPr="006F30BB">
        <w:rPr>
          <w:rFonts w:asciiTheme="minorHAnsi" w:hAnsiTheme="minorHAnsi"/>
          <w:color w:val="000000" w:themeColor="text1"/>
          <w:sz w:val="22"/>
          <w:szCs w:val="22"/>
        </w:rPr>
        <w:t xml:space="preserve"> and denied  ACS configuration</w:t>
      </w:r>
    </w:p>
    <w:p w14:paraId="33E9F525" w14:textId="4A3BCA3C" w:rsidR="00D17211" w:rsidRPr="006F30BB" w:rsidRDefault="00D17211" w:rsidP="00D17211">
      <w:pPr>
        <w:pStyle w:val="Heading3"/>
        <w:rPr>
          <w:rFonts w:asciiTheme="minorHAnsi" w:hAnsiTheme="minorHAnsi"/>
        </w:rPr>
      </w:pPr>
      <w:bookmarkStart w:id="38" w:name="_Toc473730764"/>
      <w:r w:rsidRPr="006F30BB">
        <w:rPr>
          <w:rFonts w:asciiTheme="minorHAnsi" w:hAnsiTheme="minorHAnsi"/>
        </w:rPr>
        <w:lastRenderedPageBreak/>
        <w:t>3.00.18</w:t>
      </w:r>
      <w:r w:rsidR="00FC0F98" w:rsidRPr="006F30BB">
        <w:rPr>
          <w:rFonts w:asciiTheme="minorHAnsi" w:hAnsiTheme="minorHAnsi"/>
        </w:rPr>
        <w:t>440</w:t>
      </w:r>
      <w:bookmarkEnd w:id="38"/>
    </w:p>
    <w:p w14:paraId="73A44655" w14:textId="545F64E2" w:rsidR="00D17211" w:rsidRPr="006F30BB" w:rsidRDefault="00FC0F98" w:rsidP="006F30BB">
      <w:pPr>
        <w:pStyle w:val="NormalIndent0"/>
        <w:numPr>
          <w:ilvl w:val="0"/>
          <w:numId w:val="3"/>
        </w:numPr>
        <w:ind w:left="720"/>
        <w:rPr>
          <w:rFonts w:asciiTheme="minorHAnsi" w:hAnsiTheme="minorHAnsi"/>
          <w:color w:val="000000" w:themeColor="text1"/>
          <w:sz w:val="22"/>
          <w:szCs w:val="22"/>
        </w:rPr>
      </w:pPr>
      <w:r w:rsidRPr="006F30BB">
        <w:rPr>
          <w:rFonts w:asciiTheme="minorHAnsi" w:hAnsiTheme="minorHAnsi"/>
          <w:color w:val="000000" w:themeColor="text1"/>
          <w:sz w:val="22"/>
          <w:szCs w:val="22"/>
        </w:rPr>
        <w:t>Support NXT Native SDK</w:t>
      </w:r>
    </w:p>
    <w:p w14:paraId="430A228E" w14:textId="77777777" w:rsidR="006869CC" w:rsidRPr="006F30BB" w:rsidRDefault="006869CC" w:rsidP="006869CC">
      <w:pPr>
        <w:pStyle w:val="BodyText"/>
        <w:jc w:val="both"/>
        <w:rPr>
          <w:rFonts w:asciiTheme="minorHAnsi" w:hAnsiTheme="minorHAnsi"/>
          <w:b/>
          <w:color w:val="000000" w:themeColor="text1"/>
          <w:sz w:val="28"/>
          <w:szCs w:val="28"/>
        </w:rPr>
      </w:pPr>
    </w:p>
    <w:p w14:paraId="532D59B8" w14:textId="0FB450C5" w:rsidR="006869CC" w:rsidRPr="006F30BB" w:rsidRDefault="005A4570" w:rsidP="00D964C7">
      <w:pPr>
        <w:pStyle w:val="Heading3"/>
        <w:rPr>
          <w:rFonts w:asciiTheme="minorHAnsi" w:hAnsiTheme="minorHAnsi"/>
        </w:rPr>
      </w:pPr>
      <w:bookmarkStart w:id="39" w:name="_Toc473730765"/>
      <w:r w:rsidRPr="006F30BB">
        <w:rPr>
          <w:rFonts w:asciiTheme="minorHAnsi" w:hAnsiTheme="minorHAnsi"/>
        </w:rPr>
        <w:t>3.00</w:t>
      </w:r>
      <w:r w:rsidR="006869CC" w:rsidRPr="006F30BB">
        <w:rPr>
          <w:rFonts w:asciiTheme="minorHAnsi" w:hAnsiTheme="minorHAnsi"/>
        </w:rPr>
        <w:t>.</w:t>
      </w:r>
      <w:r w:rsidRPr="006F30BB">
        <w:rPr>
          <w:rFonts w:asciiTheme="minorHAnsi" w:hAnsiTheme="minorHAnsi"/>
        </w:rPr>
        <w:t>18019</w:t>
      </w:r>
      <w:bookmarkEnd w:id="39"/>
    </w:p>
    <w:p w14:paraId="0DD7DA30" w14:textId="30AD94CF" w:rsidR="006869CC" w:rsidRPr="006F30BB" w:rsidRDefault="005A39A4" w:rsidP="006F30BB">
      <w:pPr>
        <w:pStyle w:val="NormalIndent0"/>
        <w:numPr>
          <w:ilvl w:val="0"/>
          <w:numId w:val="3"/>
        </w:numPr>
        <w:ind w:left="720"/>
        <w:rPr>
          <w:rFonts w:asciiTheme="minorHAnsi" w:hAnsiTheme="minorHAnsi"/>
          <w:color w:val="000000" w:themeColor="text1"/>
          <w:sz w:val="22"/>
          <w:szCs w:val="22"/>
        </w:rPr>
      </w:pPr>
      <w:r w:rsidRPr="006F30BB">
        <w:rPr>
          <w:rFonts w:asciiTheme="minorHAnsi" w:hAnsiTheme="minorHAnsi"/>
          <w:color w:val="000000" w:themeColor="text1"/>
          <w:sz w:val="22"/>
          <w:szCs w:val="22"/>
        </w:rPr>
        <w:t xml:space="preserve">Beta Release of firmware for </w:t>
      </w:r>
      <w:r w:rsidR="00F9256C" w:rsidRPr="006F30BB">
        <w:rPr>
          <w:rFonts w:asciiTheme="minorHAnsi" w:hAnsiTheme="minorHAnsi"/>
          <w:color w:val="000000" w:themeColor="text1"/>
          <w:sz w:val="22"/>
          <w:szCs w:val="22"/>
        </w:rPr>
        <w:t>EyeLock</w:t>
      </w:r>
      <w:r w:rsidRPr="006F30BB">
        <w:rPr>
          <w:rFonts w:asciiTheme="minorHAnsi" w:hAnsiTheme="minorHAnsi"/>
          <w:color w:val="000000" w:themeColor="text1"/>
          <w:sz w:val="22"/>
          <w:szCs w:val="22"/>
        </w:rPr>
        <w:t xml:space="preserve"> NXT devices</w:t>
      </w:r>
    </w:p>
    <w:p w14:paraId="37AF56CF" w14:textId="0E328C7D" w:rsidR="005A39A4" w:rsidRPr="006F30BB" w:rsidRDefault="005A39A4" w:rsidP="006F30BB">
      <w:pPr>
        <w:pStyle w:val="NormalIndent0"/>
        <w:numPr>
          <w:ilvl w:val="0"/>
          <w:numId w:val="3"/>
        </w:numPr>
        <w:ind w:left="720"/>
        <w:rPr>
          <w:rFonts w:asciiTheme="minorHAnsi" w:hAnsiTheme="minorHAnsi"/>
          <w:color w:val="000000" w:themeColor="text1"/>
          <w:sz w:val="22"/>
          <w:szCs w:val="22"/>
        </w:rPr>
      </w:pPr>
      <w:r w:rsidRPr="006F30BB">
        <w:rPr>
          <w:rFonts w:asciiTheme="minorHAnsi" w:hAnsiTheme="minorHAnsi"/>
          <w:color w:val="000000" w:themeColor="text1"/>
          <w:sz w:val="22"/>
          <w:szCs w:val="22"/>
        </w:rPr>
        <w:t>Web based configuration tool</w:t>
      </w:r>
    </w:p>
    <w:p w14:paraId="56A67551" w14:textId="44444F3B" w:rsidR="00BD0E9B" w:rsidRPr="006F30BB" w:rsidRDefault="00BD0E9B" w:rsidP="006F30BB">
      <w:pPr>
        <w:pStyle w:val="NormalIndent0"/>
        <w:numPr>
          <w:ilvl w:val="0"/>
          <w:numId w:val="3"/>
        </w:numPr>
        <w:ind w:left="720"/>
        <w:rPr>
          <w:rFonts w:asciiTheme="minorHAnsi" w:hAnsiTheme="minorHAnsi"/>
          <w:color w:val="000000" w:themeColor="text1"/>
          <w:sz w:val="22"/>
          <w:szCs w:val="22"/>
        </w:rPr>
      </w:pPr>
      <w:r w:rsidRPr="006F30BB">
        <w:rPr>
          <w:rFonts w:asciiTheme="minorHAnsi" w:hAnsiTheme="minorHAnsi"/>
          <w:color w:val="000000" w:themeColor="text1"/>
          <w:sz w:val="22"/>
          <w:szCs w:val="22"/>
        </w:rPr>
        <w:t>Single IP address per device</w:t>
      </w:r>
    </w:p>
    <w:p w14:paraId="33E5C2C8" w14:textId="0BA070A4" w:rsidR="00BD0E9B" w:rsidRPr="006F30BB" w:rsidRDefault="005A39A4" w:rsidP="006F30BB">
      <w:pPr>
        <w:pStyle w:val="NormalIndent0"/>
        <w:numPr>
          <w:ilvl w:val="0"/>
          <w:numId w:val="3"/>
        </w:numPr>
        <w:ind w:left="720"/>
        <w:rPr>
          <w:rFonts w:asciiTheme="minorHAnsi" w:hAnsiTheme="minorHAnsi"/>
          <w:color w:val="000000" w:themeColor="text1"/>
          <w:sz w:val="22"/>
          <w:szCs w:val="22"/>
        </w:rPr>
      </w:pPr>
      <w:r w:rsidRPr="006F30BB">
        <w:rPr>
          <w:rFonts w:asciiTheme="minorHAnsi" w:hAnsiTheme="minorHAnsi"/>
          <w:color w:val="000000" w:themeColor="text1"/>
          <w:sz w:val="22"/>
          <w:szCs w:val="22"/>
        </w:rPr>
        <w:t xml:space="preserve">Supports </w:t>
      </w:r>
      <w:r w:rsidR="00F9256C" w:rsidRPr="006F30BB">
        <w:rPr>
          <w:rFonts w:asciiTheme="minorHAnsi" w:hAnsiTheme="minorHAnsi"/>
          <w:color w:val="000000" w:themeColor="text1"/>
          <w:sz w:val="22"/>
          <w:szCs w:val="22"/>
        </w:rPr>
        <w:t>up to</w:t>
      </w:r>
      <w:r w:rsidR="00D152C8" w:rsidRPr="006F30BB">
        <w:rPr>
          <w:rFonts w:asciiTheme="minorHAnsi" w:hAnsiTheme="minorHAnsi"/>
          <w:color w:val="000000" w:themeColor="text1"/>
          <w:sz w:val="22"/>
          <w:szCs w:val="22"/>
        </w:rPr>
        <w:t xml:space="preserve"> </w:t>
      </w:r>
      <w:r w:rsidRPr="006F30BB">
        <w:rPr>
          <w:rFonts w:asciiTheme="minorHAnsi" w:hAnsiTheme="minorHAnsi"/>
          <w:color w:val="000000" w:themeColor="text1"/>
          <w:sz w:val="22"/>
          <w:szCs w:val="22"/>
        </w:rPr>
        <w:t xml:space="preserve">20,000 user </w:t>
      </w:r>
      <w:r w:rsidR="00F9256C" w:rsidRPr="006F30BB">
        <w:rPr>
          <w:rFonts w:asciiTheme="minorHAnsi" w:hAnsiTheme="minorHAnsi"/>
          <w:color w:val="000000" w:themeColor="text1"/>
          <w:sz w:val="22"/>
          <w:szCs w:val="22"/>
        </w:rPr>
        <w:t xml:space="preserve">in-memory </w:t>
      </w:r>
      <w:r w:rsidRPr="006F30BB">
        <w:rPr>
          <w:rFonts w:asciiTheme="minorHAnsi" w:hAnsiTheme="minorHAnsi"/>
          <w:color w:val="000000" w:themeColor="text1"/>
          <w:sz w:val="22"/>
          <w:szCs w:val="22"/>
        </w:rPr>
        <w:t>database</w:t>
      </w:r>
    </w:p>
    <w:p w14:paraId="362A154D" w14:textId="250DEDC4" w:rsidR="00F9256C" w:rsidRPr="006F30BB" w:rsidRDefault="00F9256C" w:rsidP="006F30BB">
      <w:pPr>
        <w:pStyle w:val="NormalIndent0"/>
        <w:numPr>
          <w:ilvl w:val="0"/>
          <w:numId w:val="3"/>
        </w:numPr>
        <w:ind w:left="720"/>
        <w:rPr>
          <w:rFonts w:asciiTheme="minorHAnsi" w:hAnsiTheme="minorHAnsi"/>
          <w:color w:val="000000" w:themeColor="text1"/>
          <w:sz w:val="22"/>
          <w:szCs w:val="22"/>
        </w:rPr>
      </w:pPr>
      <w:r w:rsidRPr="006F30BB">
        <w:rPr>
          <w:rFonts w:asciiTheme="minorHAnsi" w:hAnsiTheme="minorHAnsi"/>
          <w:color w:val="000000" w:themeColor="text1"/>
          <w:sz w:val="22"/>
          <w:szCs w:val="22"/>
        </w:rPr>
        <w:t>Supports incremental user record update</w:t>
      </w:r>
    </w:p>
    <w:p w14:paraId="6A0F83E5" w14:textId="226735CC" w:rsidR="009059F9" w:rsidRPr="006F30BB" w:rsidRDefault="009059F9" w:rsidP="006F30BB">
      <w:pPr>
        <w:pStyle w:val="NormalIndent0"/>
        <w:numPr>
          <w:ilvl w:val="0"/>
          <w:numId w:val="3"/>
        </w:numPr>
        <w:ind w:left="720"/>
        <w:rPr>
          <w:rFonts w:asciiTheme="minorHAnsi" w:hAnsiTheme="minorHAnsi"/>
          <w:color w:val="000000" w:themeColor="text1"/>
          <w:sz w:val="22"/>
          <w:szCs w:val="22"/>
        </w:rPr>
      </w:pPr>
      <w:r w:rsidRPr="006F30BB">
        <w:rPr>
          <w:rFonts w:asciiTheme="minorHAnsi" w:hAnsiTheme="minorHAnsi"/>
          <w:color w:val="000000" w:themeColor="text1"/>
          <w:sz w:val="22"/>
          <w:szCs w:val="22"/>
        </w:rPr>
        <w:t>Ability to display last 5</w:t>
      </w:r>
      <w:r w:rsidR="00053EFE" w:rsidRPr="006F30BB">
        <w:rPr>
          <w:rFonts w:asciiTheme="minorHAnsi" w:hAnsiTheme="minorHAnsi"/>
          <w:color w:val="000000" w:themeColor="text1"/>
          <w:sz w:val="22"/>
          <w:szCs w:val="22"/>
        </w:rPr>
        <w:t>,</w:t>
      </w:r>
      <w:r w:rsidRPr="006F30BB">
        <w:rPr>
          <w:rFonts w:asciiTheme="minorHAnsi" w:hAnsiTheme="minorHAnsi"/>
          <w:color w:val="000000" w:themeColor="text1"/>
          <w:sz w:val="22"/>
          <w:szCs w:val="22"/>
        </w:rPr>
        <w:t>000 events</w:t>
      </w:r>
    </w:p>
    <w:p w14:paraId="76ECAB3C" w14:textId="6C87926C" w:rsidR="009059F9" w:rsidRPr="006F30BB" w:rsidRDefault="009059F9" w:rsidP="006F30BB">
      <w:pPr>
        <w:pStyle w:val="NormalIndent0"/>
        <w:numPr>
          <w:ilvl w:val="0"/>
          <w:numId w:val="3"/>
        </w:numPr>
        <w:ind w:left="720"/>
        <w:rPr>
          <w:rFonts w:asciiTheme="minorHAnsi" w:hAnsiTheme="minorHAnsi"/>
          <w:color w:val="000000" w:themeColor="text1"/>
          <w:sz w:val="22"/>
          <w:szCs w:val="22"/>
        </w:rPr>
      </w:pPr>
      <w:r w:rsidRPr="006F30BB">
        <w:rPr>
          <w:rFonts w:asciiTheme="minorHAnsi" w:hAnsiTheme="minorHAnsi"/>
          <w:color w:val="000000" w:themeColor="text1"/>
          <w:sz w:val="22"/>
          <w:szCs w:val="22"/>
        </w:rPr>
        <w:t>Supports persistent logs for troubleshooting</w:t>
      </w:r>
    </w:p>
    <w:p w14:paraId="2886CCEC" w14:textId="54B38C91" w:rsidR="00107C71" w:rsidRPr="006F30BB" w:rsidRDefault="00107C71" w:rsidP="006F30BB">
      <w:pPr>
        <w:pStyle w:val="NormalIndent0"/>
        <w:numPr>
          <w:ilvl w:val="0"/>
          <w:numId w:val="3"/>
        </w:numPr>
        <w:ind w:left="720"/>
        <w:rPr>
          <w:rFonts w:asciiTheme="minorHAnsi" w:hAnsiTheme="minorHAnsi"/>
          <w:color w:val="000000" w:themeColor="text1"/>
          <w:sz w:val="22"/>
          <w:szCs w:val="22"/>
        </w:rPr>
      </w:pPr>
      <w:r w:rsidRPr="006F30BB">
        <w:rPr>
          <w:rFonts w:asciiTheme="minorHAnsi" w:hAnsiTheme="minorHAnsi"/>
          <w:color w:val="000000" w:themeColor="text1"/>
          <w:sz w:val="22"/>
          <w:szCs w:val="22"/>
        </w:rPr>
        <w:t xml:space="preserve">Support industry standard and user configurable Access Control protocols like </w:t>
      </w:r>
      <w:proofErr w:type="spellStart"/>
      <w:r w:rsidR="00053EFE" w:rsidRPr="006F30BB">
        <w:rPr>
          <w:rFonts w:asciiTheme="minorHAnsi" w:hAnsiTheme="minorHAnsi"/>
          <w:color w:val="000000" w:themeColor="text1"/>
          <w:sz w:val="22"/>
          <w:szCs w:val="22"/>
        </w:rPr>
        <w:t>Wiegand</w:t>
      </w:r>
      <w:proofErr w:type="spellEnd"/>
      <w:r w:rsidRPr="006F30BB">
        <w:rPr>
          <w:rFonts w:asciiTheme="minorHAnsi" w:hAnsiTheme="minorHAnsi"/>
          <w:color w:val="000000" w:themeColor="text1"/>
          <w:sz w:val="22"/>
          <w:szCs w:val="22"/>
        </w:rPr>
        <w:t xml:space="preserve">, PAC and </w:t>
      </w:r>
      <w:r w:rsidR="00053EFE" w:rsidRPr="006F30BB">
        <w:rPr>
          <w:rFonts w:asciiTheme="minorHAnsi" w:hAnsiTheme="minorHAnsi"/>
          <w:color w:val="000000" w:themeColor="text1"/>
          <w:sz w:val="22"/>
          <w:szCs w:val="22"/>
        </w:rPr>
        <w:t>F2F,</w:t>
      </w:r>
      <w:r w:rsidRPr="006F30BB">
        <w:rPr>
          <w:rFonts w:asciiTheme="minorHAnsi" w:hAnsiTheme="minorHAnsi"/>
          <w:color w:val="000000" w:themeColor="text1"/>
          <w:sz w:val="22"/>
          <w:szCs w:val="22"/>
        </w:rPr>
        <w:t xml:space="preserve"> </w:t>
      </w:r>
      <w:proofErr w:type="spellStart"/>
      <w:r w:rsidRPr="006F30BB">
        <w:rPr>
          <w:rFonts w:asciiTheme="minorHAnsi" w:hAnsiTheme="minorHAnsi"/>
          <w:color w:val="000000" w:themeColor="text1"/>
          <w:sz w:val="22"/>
          <w:szCs w:val="22"/>
        </w:rPr>
        <w:t>etc</w:t>
      </w:r>
      <w:proofErr w:type="spellEnd"/>
    </w:p>
    <w:p w14:paraId="70F495DB" w14:textId="07247577" w:rsidR="00BD0E9B" w:rsidRPr="006F30BB" w:rsidRDefault="00BD0E9B" w:rsidP="006F30BB">
      <w:pPr>
        <w:pStyle w:val="NormalIndent0"/>
        <w:numPr>
          <w:ilvl w:val="0"/>
          <w:numId w:val="3"/>
        </w:numPr>
        <w:ind w:left="720"/>
        <w:rPr>
          <w:rFonts w:asciiTheme="minorHAnsi" w:hAnsiTheme="minorHAnsi"/>
          <w:color w:val="000000" w:themeColor="text1"/>
          <w:sz w:val="22"/>
          <w:szCs w:val="22"/>
        </w:rPr>
      </w:pPr>
      <w:r w:rsidRPr="006F30BB">
        <w:rPr>
          <w:rFonts w:asciiTheme="minorHAnsi" w:hAnsiTheme="minorHAnsi"/>
          <w:color w:val="000000" w:themeColor="text1"/>
          <w:sz w:val="22"/>
          <w:szCs w:val="22"/>
        </w:rPr>
        <w:t>Dual Authentication</w:t>
      </w:r>
    </w:p>
    <w:p w14:paraId="7225DA2F" w14:textId="1CBB1818" w:rsidR="00BD0E9B" w:rsidRPr="006F30BB" w:rsidRDefault="00BD0E9B" w:rsidP="006F30BB">
      <w:pPr>
        <w:pStyle w:val="NormalIndent0"/>
        <w:numPr>
          <w:ilvl w:val="0"/>
          <w:numId w:val="3"/>
        </w:numPr>
        <w:ind w:left="720"/>
        <w:rPr>
          <w:rFonts w:asciiTheme="minorHAnsi" w:hAnsiTheme="minorHAnsi"/>
          <w:color w:val="000000" w:themeColor="text1"/>
          <w:sz w:val="22"/>
          <w:szCs w:val="22"/>
        </w:rPr>
      </w:pPr>
      <w:r w:rsidRPr="006F30BB">
        <w:rPr>
          <w:rFonts w:asciiTheme="minorHAnsi" w:hAnsiTheme="minorHAnsi"/>
          <w:color w:val="000000" w:themeColor="text1"/>
          <w:sz w:val="22"/>
          <w:szCs w:val="22"/>
        </w:rPr>
        <w:t>Tamper detection</w:t>
      </w:r>
    </w:p>
    <w:p w14:paraId="1B56598F" w14:textId="50981D98" w:rsidR="00E36A24" w:rsidRPr="006F30BB" w:rsidRDefault="00E36A24" w:rsidP="006F30BB">
      <w:pPr>
        <w:pStyle w:val="NormalIndent0"/>
        <w:numPr>
          <w:ilvl w:val="0"/>
          <w:numId w:val="3"/>
        </w:numPr>
        <w:ind w:left="720"/>
        <w:rPr>
          <w:rFonts w:asciiTheme="minorHAnsi" w:hAnsiTheme="minorHAnsi"/>
          <w:color w:val="000000" w:themeColor="text1"/>
          <w:sz w:val="22"/>
          <w:szCs w:val="22"/>
        </w:rPr>
      </w:pPr>
      <w:r w:rsidRPr="006F30BB">
        <w:rPr>
          <w:rFonts w:asciiTheme="minorHAnsi" w:hAnsiTheme="minorHAnsi"/>
          <w:color w:val="000000" w:themeColor="text1"/>
          <w:sz w:val="22"/>
          <w:szCs w:val="22"/>
        </w:rPr>
        <w:t>Ability to control / drive the LED / Sounder inputs on Access Control Panels</w:t>
      </w:r>
    </w:p>
    <w:p w14:paraId="0507E7DA" w14:textId="2C5D0BAF" w:rsidR="00E36A24" w:rsidRPr="006F30BB" w:rsidRDefault="00E36A24" w:rsidP="006F30BB">
      <w:pPr>
        <w:pStyle w:val="NormalIndent0"/>
        <w:numPr>
          <w:ilvl w:val="0"/>
          <w:numId w:val="3"/>
        </w:numPr>
        <w:ind w:left="720"/>
        <w:rPr>
          <w:rFonts w:asciiTheme="minorHAnsi" w:hAnsiTheme="minorHAnsi"/>
          <w:color w:val="000000" w:themeColor="text1"/>
          <w:sz w:val="22"/>
          <w:szCs w:val="22"/>
        </w:rPr>
      </w:pPr>
      <w:r w:rsidRPr="006F30BB">
        <w:rPr>
          <w:rFonts w:asciiTheme="minorHAnsi" w:hAnsiTheme="minorHAnsi"/>
          <w:color w:val="000000" w:themeColor="text1"/>
          <w:sz w:val="22"/>
          <w:szCs w:val="22"/>
        </w:rPr>
        <w:t>Supports field upgrades for ICM</w:t>
      </w:r>
    </w:p>
    <w:p w14:paraId="6E8E84B7" w14:textId="08960874" w:rsidR="00A23D9D" w:rsidRPr="006F30BB" w:rsidRDefault="00A23D9D" w:rsidP="006F30BB">
      <w:pPr>
        <w:pStyle w:val="NormalIndent0"/>
        <w:numPr>
          <w:ilvl w:val="0"/>
          <w:numId w:val="3"/>
        </w:numPr>
        <w:ind w:left="720"/>
        <w:rPr>
          <w:rFonts w:asciiTheme="minorHAnsi" w:hAnsiTheme="minorHAnsi"/>
          <w:color w:val="000000" w:themeColor="text1"/>
        </w:rPr>
      </w:pPr>
      <w:r w:rsidRPr="006F30BB">
        <w:rPr>
          <w:rFonts w:asciiTheme="minorHAnsi" w:hAnsiTheme="minorHAnsi"/>
          <w:color w:val="000000" w:themeColor="text1"/>
          <w:sz w:val="22"/>
          <w:szCs w:val="22"/>
        </w:rPr>
        <w:t>Ability to factory reset</w:t>
      </w:r>
    </w:p>
    <w:p w14:paraId="63CD9187" w14:textId="179671CF" w:rsidR="00053EFE" w:rsidRPr="006F30BB" w:rsidRDefault="00053EFE">
      <w:pPr>
        <w:widowControl/>
        <w:suppressAutoHyphens w:val="0"/>
        <w:rPr>
          <w:rFonts w:asciiTheme="minorHAnsi" w:hAnsiTheme="minorHAnsi"/>
          <w:b/>
          <w:color w:val="000000" w:themeColor="text1"/>
          <w:sz w:val="28"/>
          <w:szCs w:val="28"/>
        </w:rPr>
      </w:pPr>
      <w:r w:rsidRPr="006F30BB">
        <w:rPr>
          <w:rFonts w:asciiTheme="minorHAnsi" w:hAnsiTheme="minorHAnsi"/>
          <w:b/>
          <w:color w:val="000000" w:themeColor="text1"/>
          <w:sz w:val="28"/>
          <w:szCs w:val="28"/>
        </w:rPr>
        <w:br w:type="page"/>
      </w:r>
    </w:p>
    <w:p w14:paraId="6054CB3F" w14:textId="0D71FE65" w:rsidR="002C3B8E" w:rsidRPr="006F30BB" w:rsidRDefault="002C3B8E" w:rsidP="006556F8">
      <w:pPr>
        <w:pStyle w:val="Heading1"/>
        <w:rPr>
          <w:rFonts w:asciiTheme="minorHAnsi" w:hAnsiTheme="minorHAnsi"/>
        </w:rPr>
      </w:pPr>
      <w:bookmarkStart w:id="40" w:name="_Toc473730766"/>
      <w:r w:rsidRPr="006F30BB">
        <w:rPr>
          <w:rFonts w:asciiTheme="minorHAnsi" w:hAnsiTheme="minorHAnsi"/>
        </w:rPr>
        <w:lastRenderedPageBreak/>
        <w:t>Problem</w:t>
      </w:r>
      <w:r w:rsidR="004C35F0" w:rsidRPr="006F30BB">
        <w:rPr>
          <w:rFonts w:asciiTheme="minorHAnsi" w:hAnsiTheme="minorHAnsi"/>
        </w:rPr>
        <w:t>s</w:t>
      </w:r>
      <w:r w:rsidRPr="006F30BB">
        <w:rPr>
          <w:rFonts w:asciiTheme="minorHAnsi" w:hAnsiTheme="minorHAnsi"/>
        </w:rPr>
        <w:t xml:space="preserve"> Fixed</w:t>
      </w:r>
      <w:r w:rsidR="00024FB0" w:rsidRPr="006F30BB">
        <w:rPr>
          <w:rFonts w:asciiTheme="minorHAnsi" w:hAnsiTheme="minorHAnsi"/>
        </w:rPr>
        <w:t xml:space="preserve"> - Firmware</w:t>
      </w:r>
      <w:bookmarkEnd w:id="40"/>
    </w:p>
    <w:p w14:paraId="30061C9C" w14:textId="77777777" w:rsidR="002C3B8E" w:rsidRDefault="002C3B8E" w:rsidP="006869CC">
      <w:pPr>
        <w:pStyle w:val="BodyText"/>
        <w:jc w:val="both"/>
        <w:rPr>
          <w:rFonts w:asciiTheme="minorHAnsi" w:hAnsiTheme="minorHAnsi"/>
          <w:b/>
          <w:color w:val="000000" w:themeColor="text1"/>
          <w:sz w:val="28"/>
          <w:szCs w:val="28"/>
        </w:rPr>
      </w:pPr>
    </w:p>
    <w:p w14:paraId="62B32F29" w14:textId="1A4E9B17" w:rsidR="00195707" w:rsidRDefault="00195707" w:rsidP="00195707">
      <w:pPr>
        <w:pStyle w:val="Heading3"/>
      </w:pPr>
      <w:bookmarkStart w:id="41" w:name="_Toc473730767"/>
      <w:r>
        <w:t>5.0.1551</w:t>
      </w:r>
      <w:bookmarkEnd w:id="41"/>
    </w:p>
    <w:p w14:paraId="372006D7" w14:textId="6CB25C45" w:rsidR="00195707" w:rsidRDefault="00195707" w:rsidP="0068332D">
      <w:pPr>
        <w:pStyle w:val="ListParagraph"/>
        <w:numPr>
          <w:ilvl w:val="0"/>
          <w:numId w:val="22"/>
        </w:numPr>
      </w:pPr>
      <w:r>
        <w:t xml:space="preserve">Fixed an issue with OSDP </w:t>
      </w:r>
      <w:r w:rsidRPr="005565B6">
        <w:t>not send</w:t>
      </w:r>
      <w:r>
        <w:t>ing</w:t>
      </w:r>
      <w:r w:rsidRPr="005565B6">
        <w:t xml:space="preserve"> the correct facility code</w:t>
      </w:r>
    </w:p>
    <w:p w14:paraId="14405833" w14:textId="171DC6EE" w:rsidR="00195707" w:rsidRDefault="00195707" w:rsidP="0068332D">
      <w:pPr>
        <w:pStyle w:val="ListParagraph"/>
        <w:numPr>
          <w:ilvl w:val="0"/>
          <w:numId w:val="22"/>
        </w:numPr>
      </w:pPr>
      <w:r>
        <w:t xml:space="preserve">Fixed an issue with </w:t>
      </w:r>
      <w:r w:rsidR="00CB417F">
        <w:t>wrong display</w:t>
      </w:r>
      <w:r>
        <w:t xml:space="preserve"> of test / denied card data on web </w:t>
      </w:r>
      <w:proofErr w:type="spellStart"/>
      <w:r>
        <w:t>ui</w:t>
      </w:r>
      <w:proofErr w:type="spellEnd"/>
      <w:r>
        <w:t>.</w:t>
      </w:r>
    </w:p>
    <w:p w14:paraId="37993288" w14:textId="0B345849" w:rsidR="00CB417F" w:rsidRDefault="00CB417F" w:rsidP="0068332D">
      <w:pPr>
        <w:pStyle w:val="ListParagraph"/>
        <w:numPr>
          <w:ilvl w:val="0"/>
          <w:numId w:val="22"/>
        </w:numPr>
      </w:pPr>
      <w:r>
        <w:t>Fixed an issue with RED LED control.</w:t>
      </w:r>
    </w:p>
    <w:p w14:paraId="3DAA22DC" w14:textId="407C08FF" w:rsidR="0068332D" w:rsidRDefault="0068332D" w:rsidP="0068332D">
      <w:pPr>
        <w:pStyle w:val="Heading3"/>
      </w:pPr>
      <w:bookmarkStart w:id="42" w:name="_Toc473730768"/>
      <w:r>
        <w:t>4.3.1429</w:t>
      </w:r>
      <w:bookmarkEnd w:id="42"/>
    </w:p>
    <w:p w14:paraId="2C8BD264" w14:textId="1FF03F89" w:rsidR="008D232D" w:rsidRDefault="00455DE6" w:rsidP="0068332D">
      <w:pPr>
        <w:pStyle w:val="ListParagraph"/>
        <w:numPr>
          <w:ilvl w:val="0"/>
          <w:numId w:val="22"/>
        </w:numPr>
      </w:pPr>
      <w:r>
        <w:t>Fixed an</w:t>
      </w:r>
      <w:r w:rsidR="008D232D">
        <w:t xml:space="preserve"> issue introduced in 4.2 where password is reset to the default after upgrading</w:t>
      </w:r>
    </w:p>
    <w:p w14:paraId="7EE67078" w14:textId="58DD861E" w:rsidR="008D232D" w:rsidRDefault="00455DE6" w:rsidP="0068332D">
      <w:pPr>
        <w:pStyle w:val="ListParagraph"/>
        <w:numPr>
          <w:ilvl w:val="0"/>
          <w:numId w:val="22"/>
        </w:numPr>
      </w:pPr>
      <w:r>
        <w:t xml:space="preserve">Fixed </w:t>
      </w:r>
      <w:r w:rsidR="008D232D">
        <w:t xml:space="preserve">an issue where changing the device name in </w:t>
      </w:r>
      <w:proofErr w:type="spellStart"/>
      <w:r w:rsidR="008D232D">
        <w:t>webconfig</w:t>
      </w:r>
      <w:proofErr w:type="spellEnd"/>
      <w:r w:rsidR="008D232D">
        <w:t xml:space="preserve"> would render the device inaccessible and could only be fixed with a power cycle</w:t>
      </w:r>
    </w:p>
    <w:p w14:paraId="724354F1" w14:textId="2A0327A0" w:rsidR="008D232D" w:rsidRDefault="00455DE6" w:rsidP="0068332D">
      <w:pPr>
        <w:pStyle w:val="ListParagraph"/>
        <w:numPr>
          <w:ilvl w:val="0"/>
          <w:numId w:val="22"/>
        </w:numPr>
      </w:pPr>
      <w:r>
        <w:t xml:space="preserve">Fixed an </w:t>
      </w:r>
      <w:r w:rsidR="008D232D">
        <w:t>issue where the card data was not always sent when using F2F</w:t>
      </w:r>
    </w:p>
    <w:p w14:paraId="702BC3EB" w14:textId="41F86B90" w:rsidR="008D232D" w:rsidRDefault="008D232D" w:rsidP="0068332D">
      <w:pPr>
        <w:pStyle w:val="ListParagraph"/>
        <w:numPr>
          <w:ilvl w:val="0"/>
          <w:numId w:val="22"/>
        </w:numPr>
      </w:pPr>
      <w:r>
        <w:t xml:space="preserve">Fix where simultaneous access to the database from </w:t>
      </w:r>
      <w:proofErr w:type="spellStart"/>
      <w:r>
        <w:t>webconfig</w:t>
      </w:r>
      <w:proofErr w:type="spellEnd"/>
      <w:r>
        <w:t xml:space="preserve"> and the SDK would result in an error</w:t>
      </w:r>
    </w:p>
    <w:p w14:paraId="0D443B99" w14:textId="11AB3563" w:rsidR="008D232D" w:rsidRDefault="008D232D" w:rsidP="0068332D">
      <w:pPr>
        <w:pStyle w:val="ListParagraph"/>
        <w:numPr>
          <w:ilvl w:val="0"/>
          <w:numId w:val="22"/>
        </w:numPr>
      </w:pPr>
      <w:r>
        <w:t>Fix to the SDK layer where the relay would not trigger</w:t>
      </w:r>
    </w:p>
    <w:p w14:paraId="43081788" w14:textId="72E31908" w:rsidR="0068332D" w:rsidRDefault="0068332D" w:rsidP="0068332D">
      <w:pPr>
        <w:pStyle w:val="ListParagraph"/>
        <w:numPr>
          <w:ilvl w:val="0"/>
          <w:numId w:val="22"/>
        </w:numPr>
      </w:pPr>
      <w:r>
        <w:t>General UI improvements</w:t>
      </w:r>
    </w:p>
    <w:p w14:paraId="5552B0AD" w14:textId="77777777" w:rsidR="0068332D" w:rsidRDefault="0068332D" w:rsidP="008D232D">
      <w:pPr>
        <w:pStyle w:val="ListParagraph"/>
      </w:pPr>
    </w:p>
    <w:p w14:paraId="6AC3E65C" w14:textId="4C5B39D7" w:rsidR="00C65F98" w:rsidRDefault="00C65F98" w:rsidP="00C65F98">
      <w:pPr>
        <w:pStyle w:val="Heading3"/>
      </w:pPr>
      <w:bookmarkStart w:id="43" w:name="_Toc473730769"/>
      <w:r>
        <w:t>4.2.1390</w:t>
      </w:r>
      <w:bookmarkEnd w:id="43"/>
    </w:p>
    <w:p w14:paraId="78694B55" w14:textId="4BCF82CD" w:rsidR="00C65F98" w:rsidRDefault="00C65F98" w:rsidP="00C65F98">
      <w:pPr>
        <w:pStyle w:val="ListParagraph"/>
        <w:numPr>
          <w:ilvl w:val="0"/>
          <w:numId w:val="22"/>
        </w:numPr>
      </w:pPr>
      <w:r>
        <w:t>Fixed a slight delay between the point of authentication and unlocking the door when using F2F protocol</w:t>
      </w:r>
    </w:p>
    <w:p w14:paraId="72D9CCAF" w14:textId="3423E3D9" w:rsidR="00C65F98" w:rsidRDefault="00C65F98" w:rsidP="00C65F98">
      <w:pPr>
        <w:pStyle w:val="ListParagraph"/>
        <w:numPr>
          <w:ilvl w:val="0"/>
          <w:numId w:val="22"/>
        </w:numPr>
      </w:pPr>
      <w:r>
        <w:t>Fix to the upgrade when using the admin account and admin updates are enabled</w:t>
      </w:r>
    </w:p>
    <w:p w14:paraId="5FE8C124" w14:textId="01E6C8F5" w:rsidR="00C65F98" w:rsidRDefault="00C65F98" w:rsidP="00C65F98">
      <w:pPr>
        <w:pStyle w:val="ListParagraph"/>
        <w:numPr>
          <w:ilvl w:val="0"/>
          <w:numId w:val="22"/>
        </w:numPr>
      </w:pPr>
      <w:r>
        <w:t>Fix to the restore when using the admin account and admin updates are enabled</w:t>
      </w:r>
    </w:p>
    <w:p w14:paraId="0DB8194D" w14:textId="118C87D9" w:rsidR="00C65F98" w:rsidRDefault="00C65F98" w:rsidP="00C65F98">
      <w:pPr>
        <w:pStyle w:val="ListParagraph"/>
        <w:numPr>
          <w:ilvl w:val="0"/>
          <w:numId w:val="22"/>
        </w:numPr>
      </w:pPr>
      <w:r>
        <w:t>Fixed an issue where ‘Force TLS 1.2’ was not preserved upon firmware upgrade</w:t>
      </w:r>
    </w:p>
    <w:p w14:paraId="5744378B" w14:textId="35B92A2E" w:rsidR="00C65F98" w:rsidRDefault="00C65F98" w:rsidP="00C65F98">
      <w:pPr>
        <w:pStyle w:val="ListParagraph"/>
        <w:numPr>
          <w:ilvl w:val="0"/>
          <w:numId w:val="22"/>
        </w:numPr>
      </w:pPr>
      <w:r>
        <w:t>Fixed threading issues to optimize incremental updates for large scale installations</w:t>
      </w:r>
    </w:p>
    <w:p w14:paraId="1B93FDDB" w14:textId="0400ACCE" w:rsidR="008A72F3" w:rsidRDefault="008A72F3" w:rsidP="008A72F3">
      <w:pPr>
        <w:pStyle w:val="ListParagraph"/>
        <w:numPr>
          <w:ilvl w:val="0"/>
          <w:numId w:val="22"/>
        </w:numPr>
      </w:pPr>
      <w:r>
        <w:t>Fixed an issue where c</w:t>
      </w:r>
      <w:r w:rsidRPr="008A72F3">
        <w:t>licking save without selecting a authentication scheme (ACS tab) will change the setting from "Iris only" to "Iris or Card"</w:t>
      </w:r>
    </w:p>
    <w:p w14:paraId="2DD58A00" w14:textId="5FFB8627" w:rsidR="0034591C" w:rsidRDefault="0034591C" w:rsidP="0034591C">
      <w:pPr>
        <w:pStyle w:val="Heading3"/>
      </w:pPr>
      <w:bookmarkStart w:id="44" w:name="_Toc473730770"/>
      <w:r>
        <w:t>4.1.13</w:t>
      </w:r>
      <w:r w:rsidR="00F96FA0">
        <w:t>60</w:t>
      </w:r>
      <w:bookmarkEnd w:id="44"/>
    </w:p>
    <w:p w14:paraId="28DFB9DE" w14:textId="33ACE858" w:rsidR="0034591C" w:rsidRDefault="0034591C" w:rsidP="0034591C">
      <w:pPr>
        <w:pStyle w:val="ListParagraph"/>
        <w:numPr>
          <w:ilvl w:val="0"/>
          <w:numId w:val="22"/>
        </w:numPr>
      </w:pPr>
      <w:r>
        <w:t>Fixed an issue where portable template mode wouldn’t allow setting the access denied and test facility code after enabling portable template mode.</w:t>
      </w:r>
    </w:p>
    <w:p w14:paraId="0B5A34D0" w14:textId="4F48BD63" w:rsidR="0034591C" w:rsidRDefault="0034591C" w:rsidP="0034591C">
      <w:pPr>
        <w:pStyle w:val="ListParagraph"/>
        <w:numPr>
          <w:ilvl w:val="0"/>
          <w:numId w:val="22"/>
        </w:numPr>
      </w:pPr>
      <w:r>
        <w:t>Fixed an issue where the NXT would reboot under certain environmental conditions</w:t>
      </w:r>
    </w:p>
    <w:p w14:paraId="35AC5359" w14:textId="4F8E8060" w:rsidR="005B4699" w:rsidRDefault="005B4699" w:rsidP="005B4699">
      <w:pPr>
        <w:pStyle w:val="Heading3"/>
      </w:pPr>
      <w:bookmarkStart w:id="45" w:name="_Toc473730771"/>
      <w:r>
        <w:t>4.0.1297</w:t>
      </w:r>
      <w:bookmarkEnd w:id="45"/>
    </w:p>
    <w:p w14:paraId="2F065DC4" w14:textId="162432B6" w:rsidR="005B4699" w:rsidRDefault="005B4699" w:rsidP="005B4699">
      <w:pPr>
        <w:pStyle w:val="ListParagraph"/>
        <w:numPr>
          <w:ilvl w:val="0"/>
          <w:numId w:val="22"/>
        </w:numPr>
      </w:pPr>
      <w:r>
        <w:t>Fixed an issue where the card reader LED would not stay green for the appropriate length of time</w:t>
      </w:r>
    </w:p>
    <w:p w14:paraId="05BA397A" w14:textId="49987428" w:rsidR="005B4699" w:rsidRDefault="005B4699" w:rsidP="005B4699">
      <w:pPr>
        <w:pStyle w:val="ListParagraph"/>
        <w:numPr>
          <w:ilvl w:val="0"/>
          <w:numId w:val="22"/>
        </w:numPr>
      </w:pPr>
      <w:r>
        <w:t>Fixed an issue where the static IP address wasn’t preserved upon upgrading</w:t>
      </w:r>
    </w:p>
    <w:p w14:paraId="78ACF7A6" w14:textId="4E3FB33A" w:rsidR="005B4699" w:rsidRDefault="005B4699" w:rsidP="005B4699">
      <w:pPr>
        <w:pStyle w:val="ListParagraph"/>
        <w:numPr>
          <w:ilvl w:val="0"/>
          <w:numId w:val="22"/>
        </w:numPr>
      </w:pPr>
      <w:r>
        <w:t>Fixed the ‘Test NMWS’ button</w:t>
      </w:r>
    </w:p>
    <w:p w14:paraId="7CCBA2D7" w14:textId="7E837F04" w:rsidR="005B4699" w:rsidRDefault="005B4699" w:rsidP="005B4699">
      <w:pPr>
        <w:pStyle w:val="ListParagraph"/>
        <w:numPr>
          <w:ilvl w:val="0"/>
          <w:numId w:val="22"/>
        </w:numPr>
      </w:pPr>
      <w:r>
        <w:t xml:space="preserve">Fixed incompatibility with </w:t>
      </w:r>
      <w:proofErr w:type="spellStart"/>
      <w:r>
        <w:t>Wiegand</w:t>
      </w:r>
      <w:proofErr w:type="spellEnd"/>
      <w:r>
        <w:t xml:space="preserve"> formats other than 26 bit</w:t>
      </w:r>
    </w:p>
    <w:p w14:paraId="15ACC473" w14:textId="313CE43A" w:rsidR="005B4699" w:rsidRDefault="005B4699" w:rsidP="005B4699">
      <w:pPr>
        <w:pStyle w:val="ListParagraph"/>
        <w:numPr>
          <w:ilvl w:val="0"/>
          <w:numId w:val="22"/>
        </w:numPr>
      </w:pPr>
      <w:r>
        <w:t xml:space="preserve">Fixed issue where </w:t>
      </w:r>
      <w:proofErr w:type="spellStart"/>
      <w:r>
        <w:t>webconfig</w:t>
      </w:r>
      <w:proofErr w:type="spellEnd"/>
      <w:r>
        <w:t xml:space="preserve"> would hang at restore</w:t>
      </w:r>
    </w:p>
    <w:p w14:paraId="080C6488" w14:textId="335A845B" w:rsidR="005B4699" w:rsidRDefault="005B4699" w:rsidP="005B4699">
      <w:pPr>
        <w:pStyle w:val="ListParagraph"/>
        <w:numPr>
          <w:ilvl w:val="0"/>
          <w:numId w:val="22"/>
        </w:numPr>
      </w:pPr>
      <w:r>
        <w:t>Minor security fixes</w:t>
      </w:r>
    </w:p>
    <w:p w14:paraId="662B6203" w14:textId="2BA5A52A" w:rsidR="0063207F" w:rsidRDefault="0063207F" w:rsidP="0063207F">
      <w:pPr>
        <w:pStyle w:val="Heading3"/>
      </w:pPr>
      <w:bookmarkStart w:id="46" w:name="_Toc473730772"/>
      <w:r>
        <w:lastRenderedPageBreak/>
        <w:t>3.06.1260</w:t>
      </w:r>
      <w:bookmarkEnd w:id="46"/>
    </w:p>
    <w:p w14:paraId="470C8F7C" w14:textId="77777777" w:rsidR="0063207F" w:rsidRPr="0063207F" w:rsidRDefault="0063207F" w:rsidP="0063207F">
      <w:pPr>
        <w:pStyle w:val="ListParagraph"/>
        <w:numPr>
          <w:ilvl w:val="0"/>
          <w:numId w:val="22"/>
        </w:numPr>
      </w:pPr>
      <w:r w:rsidRPr="0063207F">
        <w:t>Fixed issue where Static IP address did not save</w:t>
      </w:r>
    </w:p>
    <w:p w14:paraId="10B1B7E6" w14:textId="77777777" w:rsidR="0063207F" w:rsidRDefault="0063207F" w:rsidP="0063207F">
      <w:pPr>
        <w:pStyle w:val="ListParagraph"/>
        <w:numPr>
          <w:ilvl w:val="0"/>
          <w:numId w:val="22"/>
        </w:numPr>
      </w:pPr>
      <w:r w:rsidRPr="0063207F">
        <w:t>Fixed incorrect error message when changing password</w:t>
      </w:r>
      <w:r>
        <w:t xml:space="preserve"> </w:t>
      </w:r>
    </w:p>
    <w:p w14:paraId="5EAA98A3" w14:textId="2CCB5CBE" w:rsidR="002F7AFE" w:rsidRDefault="002F7AFE" w:rsidP="0063207F">
      <w:pPr>
        <w:pStyle w:val="Heading3"/>
      </w:pPr>
      <w:bookmarkStart w:id="47" w:name="_Toc473730773"/>
      <w:r>
        <w:t>3.05.11</w:t>
      </w:r>
      <w:r w:rsidR="006D3D42">
        <w:t>9</w:t>
      </w:r>
      <w:r w:rsidR="00FF0552">
        <w:t>3</w:t>
      </w:r>
      <w:bookmarkEnd w:id="47"/>
    </w:p>
    <w:p w14:paraId="51AE8ABE" w14:textId="26037DD5" w:rsidR="002F7AFE" w:rsidRDefault="002F7AFE" w:rsidP="002F7AFE">
      <w:pPr>
        <w:pStyle w:val="ListParagraph"/>
        <w:numPr>
          <w:ilvl w:val="0"/>
          <w:numId w:val="22"/>
        </w:numPr>
      </w:pPr>
      <w:r>
        <w:t>Support for dual authentication in Network Matcher (requires Network Matcher 2.15)</w:t>
      </w:r>
    </w:p>
    <w:p w14:paraId="5D667CE7" w14:textId="44B4A4E3" w:rsidR="002F7AFE" w:rsidRDefault="002F7AFE" w:rsidP="002F7AFE">
      <w:pPr>
        <w:pStyle w:val="ListParagraph"/>
        <w:numPr>
          <w:ilvl w:val="0"/>
          <w:numId w:val="22"/>
        </w:numPr>
      </w:pPr>
      <w:r>
        <w:t xml:space="preserve">Fix to allow a custom </w:t>
      </w:r>
      <w:proofErr w:type="spellStart"/>
      <w:r>
        <w:t>Wiegand</w:t>
      </w:r>
      <w:proofErr w:type="spellEnd"/>
      <w:r>
        <w:t xml:space="preserve"> format without parity checking in dual </w:t>
      </w:r>
      <w:r w:rsidR="00751F5B">
        <w:t>authentication</w:t>
      </w:r>
    </w:p>
    <w:p w14:paraId="4F0A73C0" w14:textId="7B614379" w:rsidR="002F7AFE" w:rsidRDefault="002F7AFE" w:rsidP="002F7AFE">
      <w:pPr>
        <w:pStyle w:val="ListParagraph"/>
        <w:numPr>
          <w:ilvl w:val="0"/>
          <w:numId w:val="22"/>
        </w:numPr>
      </w:pPr>
      <w:r>
        <w:t>Corrected an issue where invalid card messages were inappropriately posted to the log in supervised F2F</w:t>
      </w:r>
    </w:p>
    <w:p w14:paraId="4294BFF2" w14:textId="065F1E77" w:rsidR="00751F5B" w:rsidRDefault="00751F5B" w:rsidP="002F7AFE">
      <w:pPr>
        <w:pStyle w:val="ListParagraph"/>
        <w:numPr>
          <w:ilvl w:val="0"/>
          <w:numId w:val="22"/>
        </w:numPr>
      </w:pPr>
      <w:r>
        <w:t>Improvements to login</w:t>
      </w:r>
      <w:r w:rsidR="006D3D42">
        <w:t>/logout</w:t>
      </w:r>
      <w:r>
        <w:t xml:space="preserve"> mechanics</w:t>
      </w:r>
    </w:p>
    <w:p w14:paraId="3780B6A7" w14:textId="28543C29" w:rsidR="002F7AFE" w:rsidRDefault="002F7AFE" w:rsidP="002F7AFE">
      <w:pPr>
        <w:pStyle w:val="ListParagraph"/>
        <w:numPr>
          <w:ilvl w:val="0"/>
          <w:numId w:val="22"/>
        </w:numPr>
      </w:pPr>
      <w:r>
        <w:t xml:space="preserve">Minor UI fixes to </w:t>
      </w:r>
      <w:proofErr w:type="spellStart"/>
      <w:r>
        <w:t>webconfig</w:t>
      </w:r>
      <w:proofErr w:type="spellEnd"/>
    </w:p>
    <w:p w14:paraId="7037A8CB" w14:textId="6A73784B" w:rsidR="00A93241" w:rsidRDefault="00A93241" w:rsidP="00707AE0">
      <w:pPr>
        <w:pStyle w:val="Heading3"/>
      </w:pPr>
      <w:bookmarkStart w:id="48" w:name="_Toc473730774"/>
      <w:r>
        <w:t>3.04.1108</w:t>
      </w:r>
      <w:bookmarkEnd w:id="48"/>
    </w:p>
    <w:p w14:paraId="707F46CC" w14:textId="750CBC0D" w:rsidR="00A93241" w:rsidRDefault="00A93241" w:rsidP="00A93241">
      <w:pPr>
        <w:pStyle w:val="ListParagraph"/>
        <w:numPr>
          <w:ilvl w:val="0"/>
          <w:numId w:val="22"/>
        </w:numPr>
      </w:pPr>
      <w:r>
        <w:t>Fix to 35 bit (Corporate1000) card format</w:t>
      </w:r>
    </w:p>
    <w:p w14:paraId="049740F4" w14:textId="4F4FD8BF" w:rsidR="00A93241" w:rsidRDefault="00A93241" w:rsidP="00A93241">
      <w:pPr>
        <w:pStyle w:val="ListParagraph"/>
        <w:numPr>
          <w:ilvl w:val="0"/>
          <w:numId w:val="22"/>
        </w:numPr>
      </w:pPr>
      <w:r>
        <w:t xml:space="preserve">Fix to NXT performance when changing modes in </w:t>
      </w:r>
      <w:proofErr w:type="spellStart"/>
      <w:r>
        <w:t>Eyenroll</w:t>
      </w:r>
      <w:proofErr w:type="spellEnd"/>
    </w:p>
    <w:p w14:paraId="453AE77C" w14:textId="51B7FFA0" w:rsidR="00A93241" w:rsidRDefault="00A93241" w:rsidP="00A93241">
      <w:pPr>
        <w:pStyle w:val="ListParagraph"/>
        <w:numPr>
          <w:ilvl w:val="0"/>
          <w:numId w:val="22"/>
        </w:numPr>
      </w:pPr>
      <w:r>
        <w:t>Fix to return OSDP support</w:t>
      </w:r>
    </w:p>
    <w:p w14:paraId="7FCF608D" w14:textId="07E1E488" w:rsidR="00A93241" w:rsidRDefault="00A93241" w:rsidP="00A93241">
      <w:pPr>
        <w:pStyle w:val="ListParagraph"/>
        <w:numPr>
          <w:ilvl w:val="0"/>
          <w:numId w:val="22"/>
        </w:numPr>
      </w:pPr>
      <w:r>
        <w:t>Fix to spontaneous factory resets</w:t>
      </w:r>
    </w:p>
    <w:p w14:paraId="1AD68773" w14:textId="73957858" w:rsidR="00A93241" w:rsidRDefault="00A93241" w:rsidP="00A93241">
      <w:pPr>
        <w:pStyle w:val="ListParagraph"/>
        <w:numPr>
          <w:ilvl w:val="0"/>
          <w:numId w:val="22"/>
        </w:numPr>
      </w:pPr>
      <w:r>
        <w:t>Fix to spontaneous tamper alarms</w:t>
      </w:r>
    </w:p>
    <w:p w14:paraId="0B8E9FF4" w14:textId="4832E7CE" w:rsidR="00A93241" w:rsidRDefault="00A93241" w:rsidP="00A93241">
      <w:pPr>
        <w:pStyle w:val="ListParagraph"/>
        <w:numPr>
          <w:ilvl w:val="0"/>
          <w:numId w:val="22"/>
        </w:numPr>
      </w:pPr>
      <w:r w:rsidRPr="00707AE0">
        <w:t xml:space="preserve">Fix </w:t>
      </w:r>
      <w:r w:rsidR="00982E8E">
        <w:t xml:space="preserve">to </w:t>
      </w:r>
      <w:r>
        <w:t>fan speed value</w:t>
      </w:r>
    </w:p>
    <w:p w14:paraId="31F69FAA" w14:textId="424394F4" w:rsidR="001B09AC" w:rsidRDefault="00707AE0" w:rsidP="00707AE0">
      <w:pPr>
        <w:pStyle w:val="Heading3"/>
      </w:pPr>
      <w:bookmarkStart w:id="49" w:name="_Toc473730775"/>
      <w:r w:rsidRPr="00707AE0">
        <w:t>3.03.944</w:t>
      </w:r>
      <w:bookmarkEnd w:id="49"/>
    </w:p>
    <w:p w14:paraId="3A5AA39D" w14:textId="47D0754F" w:rsidR="00707AE0" w:rsidRDefault="00707AE0" w:rsidP="00707AE0">
      <w:pPr>
        <w:pStyle w:val="ListParagraph"/>
        <w:numPr>
          <w:ilvl w:val="0"/>
          <w:numId w:val="22"/>
        </w:numPr>
      </w:pPr>
      <w:r w:rsidRPr="00707AE0">
        <w:t xml:space="preserve">Fix to ‘Test network matcher' button </w:t>
      </w:r>
    </w:p>
    <w:p w14:paraId="78ED6F36" w14:textId="2C50D60B" w:rsidR="00707AE0" w:rsidRDefault="00C27DF9" w:rsidP="00707AE0">
      <w:pPr>
        <w:pStyle w:val="ListParagraph"/>
        <w:numPr>
          <w:ilvl w:val="0"/>
          <w:numId w:val="22"/>
        </w:numPr>
      </w:pPr>
      <w:r>
        <w:t>Fix to handling of empty strings in NXT database</w:t>
      </w:r>
    </w:p>
    <w:p w14:paraId="0AC860BD" w14:textId="77777777" w:rsidR="00A93241" w:rsidRDefault="00A93241" w:rsidP="00A93241">
      <w:pPr>
        <w:pStyle w:val="ListParagraph"/>
        <w:numPr>
          <w:ilvl w:val="0"/>
          <w:numId w:val="22"/>
        </w:numPr>
      </w:pPr>
      <w:r>
        <w:t>Fix to automatic NIST time sync</w:t>
      </w:r>
    </w:p>
    <w:p w14:paraId="3B885CFF" w14:textId="77777777" w:rsidR="00A578A5" w:rsidRDefault="00A578A5" w:rsidP="00A578A5">
      <w:pPr>
        <w:pStyle w:val="Heading3"/>
      </w:pPr>
      <w:bookmarkStart w:id="50" w:name="_Toc473730776"/>
      <w:r>
        <w:t>3.03.899</w:t>
      </w:r>
      <w:bookmarkEnd w:id="50"/>
    </w:p>
    <w:p w14:paraId="796486AA" w14:textId="1CA4F5A2" w:rsidR="00A578A5" w:rsidRDefault="00A578A5" w:rsidP="00A578A5">
      <w:pPr>
        <w:pStyle w:val="ListParagraph"/>
        <w:numPr>
          <w:ilvl w:val="0"/>
          <w:numId w:val="22"/>
        </w:numPr>
      </w:pPr>
      <w:r>
        <w:t>Fix to intermittent device hanging while using dual authentication</w:t>
      </w:r>
    </w:p>
    <w:p w14:paraId="47B24244" w14:textId="09B86CC6" w:rsidR="00A578A5" w:rsidRDefault="00A578A5" w:rsidP="00A578A5">
      <w:pPr>
        <w:pStyle w:val="ListParagraph"/>
        <w:numPr>
          <w:ilvl w:val="0"/>
          <w:numId w:val="22"/>
        </w:numPr>
      </w:pPr>
      <w:r>
        <w:t>Fix to improper signal sent to Honeywell NetAXS-123</w:t>
      </w:r>
    </w:p>
    <w:p w14:paraId="1005D417" w14:textId="4D575503" w:rsidR="00756198" w:rsidRDefault="00756198" w:rsidP="00C26204">
      <w:pPr>
        <w:pStyle w:val="Heading3"/>
      </w:pPr>
      <w:bookmarkStart w:id="51" w:name="_Toc473730777"/>
      <w:r>
        <w:t>3.02.824</w:t>
      </w:r>
      <w:bookmarkEnd w:id="51"/>
      <w:r w:rsidR="00373942">
        <w:tab/>
      </w:r>
    </w:p>
    <w:p w14:paraId="75429B14" w14:textId="61669570" w:rsidR="00756198" w:rsidRDefault="00BF0FBC" w:rsidP="00756198">
      <w:pPr>
        <w:pStyle w:val="ListParagraph"/>
        <w:numPr>
          <w:ilvl w:val="0"/>
          <w:numId w:val="20"/>
        </w:numPr>
        <w:ind w:left="720"/>
      </w:pPr>
      <w:r>
        <w:t>Fix to upgrade process to prevent file corruption</w:t>
      </w:r>
    </w:p>
    <w:p w14:paraId="0B9F5EFA" w14:textId="5A5636CC" w:rsidR="00BF0FBC" w:rsidRDefault="00BF0FBC" w:rsidP="00756198">
      <w:pPr>
        <w:pStyle w:val="ListParagraph"/>
        <w:numPr>
          <w:ilvl w:val="0"/>
          <w:numId w:val="20"/>
        </w:numPr>
        <w:ind w:left="720"/>
      </w:pPr>
      <w:r>
        <w:t>Fix to preserve MAC address during upgrade</w:t>
      </w:r>
    </w:p>
    <w:p w14:paraId="054A7DDC" w14:textId="27FD5FB5" w:rsidR="00BF0FBC" w:rsidRDefault="00BF0FBC" w:rsidP="00756198">
      <w:pPr>
        <w:pStyle w:val="ListParagraph"/>
        <w:numPr>
          <w:ilvl w:val="0"/>
          <w:numId w:val="20"/>
        </w:numPr>
        <w:ind w:left="720"/>
      </w:pPr>
      <w:r>
        <w:t>Fix to time stamp in logs</w:t>
      </w:r>
    </w:p>
    <w:p w14:paraId="3E4D64D7" w14:textId="3A226DE3" w:rsidR="00BF0FBC" w:rsidRDefault="00BF0FBC" w:rsidP="00756198">
      <w:pPr>
        <w:pStyle w:val="ListParagraph"/>
        <w:numPr>
          <w:ilvl w:val="0"/>
          <w:numId w:val="20"/>
        </w:numPr>
        <w:ind w:left="720"/>
      </w:pPr>
      <w:r>
        <w:t>Fix to tamper out signal</w:t>
      </w:r>
    </w:p>
    <w:p w14:paraId="55DE78E0" w14:textId="13471462" w:rsidR="00BF0FBC" w:rsidRDefault="00BF0FBC" w:rsidP="00756198">
      <w:pPr>
        <w:pStyle w:val="ListParagraph"/>
        <w:numPr>
          <w:ilvl w:val="0"/>
          <w:numId w:val="20"/>
        </w:numPr>
        <w:ind w:left="720"/>
      </w:pPr>
      <w:r>
        <w:t>Fix to device start-up performance</w:t>
      </w:r>
    </w:p>
    <w:p w14:paraId="148D7ED3" w14:textId="594A3830" w:rsidR="00BF0FBC" w:rsidRDefault="00BF0FBC" w:rsidP="00756198">
      <w:pPr>
        <w:pStyle w:val="ListParagraph"/>
        <w:numPr>
          <w:ilvl w:val="0"/>
          <w:numId w:val="20"/>
        </w:numPr>
        <w:ind w:left="720"/>
      </w:pPr>
      <w:r>
        <w:t>Fix to yellow hang during update</w:t>
      </w:r>
    </w:p>
    <w:p w14:paraId="510FACD7" w14:textId="0DF938C4" w:rsidR="00BF0FBC" w:rsidRDefault="00BF0FBC" w:rsidP="00756198">
      <w:pPr>
        <w:pStyle w:val="ListParagraph"/>
        <w:numPr>
          <w:ilvl w:val="0"/>
          <w:numId w:val="20"/>
        </w:numPr>
        <w:ind w:left="720"/>
      </w:pPr>
      <w:r>
        <w:t>General UI cleanup</w:t>
      </w:r>
    </w:p>
    <w:p w14:paraId="453CEF85" w14:textId="75681322" w:rsidR="00C26204" w:rsidRDefault="00C26204" w:rsidP="00C26204">
      <w:pPr>
        <w:pStyle w:val="Heading3"/>
        <w:rPr>
          <w:sz w:val="23"/>
          <w:szCs w:val="23"/>
        </w:rPr>
      </w:pPr>
      <w:bookmarkStart w:id="52" w:name="_Toc473730778"/>
      <w:r w:rsidRPr="008C0350">
        <w:t>3.01.</w:t>
      </w:r>
      <w:r>
        <w:t>646</w:t>
      </w:r>
      <w:bookmarkEnd w:id="52"/>
    </w:p>
    <w:p w14:paraId="4DBD9D7A" w14:textId="002899F3" w:rsidR="00C26204" w:rsidRPr="008C0350" w:rsidRDefault="00C26204" w:rsidP="00C26204">
      <w:pPr>
        <w:pStyle w:val="ListParagraph"/>
        <w:numPr>
          <w:ilvl w:val="0"/>
          <w:numId w:val="20"/>
        </w:numPr>
        <w:spacing w:after="0" w:line="240" w:lineRule="auto"/>
        <w:ind w:left="720"/>
        <w:rPr>
          <w:rFonts w:cs="Helvetica"/>
        </w:rPr>
      </w:pPr>
      <w:r>
        <w:rPr>
          <w:rFonts w:cs="Helvetica"/>
        </w:rPr>
        <w:t>Fix to delay with timers</w:t>
      </w:r>
    </w:p>
    <w:p w14:paraId="409EB9E4" w14:textId="055850F9" w:rsidR="00C26204" w:rsidRDefault="00C26204" w:rsidP="00C26204">
      <w:pPr>
        <w:pStyle w:val="ListParagraph"/>
        <w:numPr>
          <w:ilvl w:val="0"/>
          <w:numId w:val="20"/>
        </w:numPr>
        <w:spacing w:after="0" w:line="240" w:lineRule="auto"/>
        <w:ind w:left="720"/>
        <w:rPr>
          <w:rFonts w:cs="Helvetica"/>
        </w:rPr>
      </w:pPr>
      <w:r>
        <w:rPr>
          <w:rFonts w:cs="Helvetica"/>
        </w:rPr>
        <w:t>Fix to network match message</w:t>
      </w:r>
    </w:p>
    <w:p w14:paraId="30A6AD6F" w14:textId="7E262A24" w:rsidR="00C26204" w:rsidRDefault="00C26204" w:rsidP="00C26204">
      <w:pPr>
        <w:pStyle w:val="ListParagraph"/>
        <w:numPr>
          <w:ilvl w:val="0"/>
          <w:numId w:val="20"/>
        </w:numPr>
        <w:spacing w:after="0" w:line="240" w:lineRule="auto"/>
        <w:ind w:left="720"/>
        <w:rPr>
          <w:rFonts w:cs="Helvetica"/>
        </w:rPr>
      </w:pPr>
      <w:r>
        <w:rPr>
          <w:rFonts w:cs="Helvetica"/>
        </w:rPr>
        <w:t>Fix to log-off timer reset</w:t>
      </w:r>
    </w:p>
    <w:p w14:paraId="192B9513" w14:textId="5D7C88F9" w:rsidR="00C26204" w:rsidRDefault="00C26204" w:rsidP="00C26204">
      <w:pPr>
        <w:pStyle w:val="ListParagraph"/>
        <w:numPr>
          <w:ilvl w:val="0"/>
          <w:numId w:val="20"/>
        </w:numPr>
        <w:spacing w:after="0" w:line="240" w:lineRule="auto"/>
        <w:ind w:left="720"/>
        <w:rPr>
          <w:rFonts w:cs="Helvetica"/>
        </w:rPr>
      </w:pPr>
      <w:r>
        <w:rPr>
          <w:rFonts w:cs="Helvetica"/>
        </w:rPr>
        <w:t>General UI clean up</w:t>
      </w:r>
    </w:p>
    <w:p w14:paraId="3802C641" w14:textId="57835793" w:rsidR="00C26204" w:rsidRPr="008C0350" w:rsidRDefault="00C26204" w:rsidP="00C26204">
      <w:pPr>
        <w:pStyle w:val="ListParagraph"/>
        <w:numPr>
          <w:ilvl w:val="0"/>
          <w:numId w:val="20"/>
        </w:numPr>
        <w:spacing w:after="0" w:line="240" w:lineRule="auto"/>
        <w:ind w:left="720"/>
        <w:rPr>
          <w:rFonts w:cs="Helvetica"/>
        </w:rPr>
      </w:pPr>
      <w:r>
        <w:rPr>
          <w:rFonts w:cs="Helvetica"/>
        </w:rPr>
        <w:lastRenderedPageBreak/>
        <w:t>Fix to PW change field validation</w:t>
      </w:r>
    </w:p>
    <w:p w14:paraId="51B5F730" w14:textId="77777777" w:rsidR="00221F46" w:rsidRDefault="00221F46" w:rsidP="008C0350">
      <w:pPr>
        <w:pStyle w:val="Heading3"/>
        <w:rPr>
          <w:sz w:val="23"/>
          <w:szCs w:val="23"/>
        </w:rPr>
      </w:pPr>
      <w:bookmarkStart w:id="53" w:name="_Toc473730779"/>
      <w:r w:rsidRPr="008C0350">
        <w:t>3.01.581</w:t>
      </w:r>
      <w:bookmarkEnd w:id="53"/>
      <w:r>
        <w:rPr>
          <w:sz w:val="23"/>
          <w:szCs w:val="23"/>
        </w:rPr>
        <w:t xml:space="preserve"> </w:t>
      </w:r>
    </w:p>
    <w:p w14:paraId="4CD8BD96" w14:textId="161F3A9E" w:rsidR="00221F46" w:rsidRPr="008C0350" w:rsidRDefault="00221F46" w:rsidP="008C0350">
      <w:pPr>
        <w:pStyle w:val="ListParagraph"/>
        <w:numPr>
          <w:ilvl w:val="0"/>
          <w:numId w:val="20"/>
        </w:numPr>
        <w:spacing w:after="0" w:line="240" w:lineRule="auto"/>
        <w:ind w:left="720"/>
        <w:rPr>
          <w:rFonts w:cs="Helvetica"/>
        </w:rPr>
      </w:pPr>
      <w:r>
        <w:rPr>
          <w:rFonts w:cs="Helvetica"/>
        </w:rPr>
        <w:t>Corrections to LED sequence in ACS control mode using dual authentication</w:t>
      </w:r>
    </w:p>
    <w:p w14:paraId="289328DC" w14:textId="1F314473" w:rsidR="00221F46" w:rsidRPr="008C0350" w:rsidRDefault="00221F46" w:rsidP="008C0350">
      <w:pPr>
        <w:pStyle w:val="ListParagraph"/>
        <w:numPr>
          <w:ilvl w:val="0"/>
          <w:numId w:val="20"/>
        </w:numPr>
        <w:spacing w:after="0" w:line="240" w:lineRule="auto"/>
        <w:ind w:left="720"/>
        <w:rPr>
          <w:rFonts w:cs="Helvetica"/>
        </w:rPr>
      </w:pPr>
      <w:r>
        <w:rPr>
          <w:rFonts w:cs="Helvetica"/>
        </w:rPr>
        <w:t>Minor fixes to factory reset</w:t>
      </w:r>
    </w:p>
    <w:p w14:paraId="309357AA" w14:textId="452BD2E3" w:rsidR="00221F46" w:rsidRPr="008C0350" w:rsidRDefault="00221F46" w:rsidP="008C0350">
      <w:pPr>
        <w:pStyle w:val="ListParagraph"/>
        <w:numPr>
          <w:ilvl w:val="0"/>
          <w:numId w:val="20"/>
        </w:numPr>
        <w:spacing w:after="0" w:line="240" w:lineRule="auto"/>
        <w:ind w:left="720"/>
        <w:rPr>
          <w:rFonts w:cs="Helvetica"/>
        </w:rPr>
      </w:pPr>
      <w:r>
        <w:rPr>
          <w:rFonts w:cs="Helvetica"/>
        </w:rPr>
        <w:t>Fix to update feature</w:t>
      </w:r>
    </w:p>
    <w:p w14:paraId="1F96E323" w14:textId="592E937A" w:rsidR="00221F46" w:rsidRPr="008C0350" w:rsidRDefault="00221F46" w:rsidP="008C0350">
      <w:pPr>
        <w:pStyle w:val="ListParagraph"/>
        <w:numPr>
          <w:ilvl w:val="0"/>
          <w:numId w:val="20"/>
        </w:numPr>
        <w:spacing w:after="0" w:line="240" w:lineRule="auto"/>
        <w:ind w:left="720"/>
        <w:rPr>
          <w:rFonts w:cs="Helvetica"/>
        </w:rPr>
      </w:pPr>
      <w:r>
        <w:rPr>
          <w:rFonts w:cs="Helvetica"/>
        </w:rPr>
        <w:t>General UI clean up</w:t>
      </w:r>
    </w:p>
    <w:p w14:paraId="7A94690A" w14:textId="2955DDC4" w:rsidR="00221F46" w:rsidRPr="008C0350" w:rsidRDefault="00221F46" w:rsidP="008C0350">
      <w:pPr>
        <w:pStyle w:val="ListParagraph"/>
        <w:numPr>
          <w:ilvl w:val="0"/>
          <w:numId w:val="20"/>
        </w:numPr>
        <w:spacing w:after="0" w:line="240" w:lineRule="auto"/>
        <w:ind w:left="720"/>
        <w:rPr>
          <w:rFonts w:cs="Helvetica"/>
        </w:rPr>
      </w:pPr>
      <w:r>
        <w:rPr>
          <w:rFonts w:cs="Helvetica"/>
        </w:rPr>
        <w:t>Fix to locate device feature</w:t>
      </w:r>
    </w:p>
    <w:p w14:paraId="2A8E8EBC" w14:textId="28C7E4CA" w:rsidR="00221F46" w:rsidRPr="008C0350" w:rsidRDefault="00221F46" w:rsidP="008C0350">
      <w:pPr>
        <w:pStyle w:val="ListParagraph"/>
        <w:numPr>
          <w:ilvl w:val="0"/>
          <w:numId w:val="20"/>
        </w:numPr>
        <w:spacing w:after="0" w:line="240" w:lineRule="auto"/>
        <w:ind w:left="720"/>
        <w:rPr>
          <w:rFonts w:cs="Helvetica"/>
        </w:rPr>
      </w:pPr>
      <w:r>
        <w:rPr>
          <w:rFonts w:cs="Helvetica"/>
        </w:rPr>
        <w:t>Repeat authorization set to minimum of 2 seconds</w:t>
      </w:r>
    </w:p>
    <w:p w14:paraId="729FD855" w14:textId="77777777" w:rsidR="00221F46" w:rsidRDefault="00221F46" w:rsidP="006869CC">
      <w:pPr>
        <w:pStyle w:val="BodyText"/>
        <w:jc w:val="both"/>
        <w:rPr>
          <w:rFonts w:asciiTheme="minorHAnsi" w:hAnsiTheme="minorHAnsi"/>
          <w:b/>
          <w:color w:val="000000" w:themeColor="text1"/>
          <w:sz w:val="28"/>
          <w:szCs w:val="28"/>
        </w:rPr>
      </w:pPr>
    </w:p>
    <w:p w14:paraId="78BAB744" w14:textId="77777777" w:rsidR="00B75714" w:rsidRPr="002C3B8E" w:rsidRDefault="00B75714" w:rsidP="00B75714">
      <w:pPr>
        <w:pStyle w:val="Heading3"/>
      </w:pPr>
      <w:bookmarkStart w:id="54" w:name="_Toc420774269"/>
      <w:bookmarkStart w:id="55" w:name="_Toc473730780"/>
      <w:r>
        <w:t>3.01</w:t>
      </w:r>
      <w:r w:rsidRPr="002C3B8E">
        <w:t>.</w:t>
      </w:r>
      <w:r>
        <w:t>538</w:t>
      </w:r>
      <w:bookmarkEnd w:id="54"/>
      <w:bookmarkEnd w:id="55"/>
    </w:p>
    <w:p w14:paraId="2E159FEB" w14:textId="106232CC" w:rsidR="00B75714" w:rsidRPr="006F30BB" w:rsidRDefault="00815560" w:rsidP="006F30BB">
      <w:pPr>
        <w:pStyle w:val="ListParagraph"/>
        <w:numPr>
          <w:ilvl w:val="0"/>
          <w:numId w:val="20"/>
        </w:numPr>
        <w:spacing w:after="0" w:line="240" w:lineRule="auto"/>
        <w:ind w:left="720"/>
        <w:rPr>
          <w:rFonts w:cs="Helvetica"/>
        </w:rPr>
      </w:pPr>
      <w:r>
        <w:rPr>
          <w:rFonts w:cs="Helvetica"/>
        </w:rPr>
        <w:t>Dual authentication LED performance improvement</w:t>
      </w:r>
    </w:p>
    <w:p w14:paraId="0EA4C9B9" w14:textId="11B07CFF" w:rsidR="00B75714" w:rsidRPr="006F30BB" w:rsidRDefault="00815560" w:rsidP="006F30BB">
      <w:pPr>
        <w:pStyle w:val="ListParagraph"/>
        <w:numPr>
          <w:ilvl w:val="0"/>
          <w:numId w:val="20"/>
        </w:numPr>
        <w:spacing w:after="0" w:line="240" w:lineRule="auto"/>
        <w:ind w:left="720"/>
        <w:rPr>
          <w:rFonts w:cs="Helvetica"/>
        </w:rPr>
      </w:pPr>
      <w:r>
        <w:rPr>
          <w:rFonts w:cs="Helvetica"/>
        </w:rPr>
        <w:t>Optimization of CPU usage</w:t>
      </w:r>
    </w:p>
    <w:p w14:paraId="62DB7F65" w14:textId="6793BB2A" w:rsidR="00B75714" w:rsidRPr="006F30BB" w:rsidRDefault="00815560" w:rsidP="006F30BB">
      <w:pPr>
        <w:pStyle w:val="ListParagraph"/>
        <w:numPr>
          <w:ilvl w:val="0"/>
          <w:numId w:val="20"/>
        </w:numPr>
        <w:spacing w:after="0" w:line="240" w:lineRule="auto"/>
        <w:ind w:left="720"/>
        <w:rPr>
          <w:rFonts w:cs="Helvetica"/>
        </w:rPr>
      </w:pPr>
      <w:r>
        <w:rPr>
          <w:rFonts w:cs="Helvetica"/>
        </w:rPr>
        <w:t>Fix to occasional double negative matches</w:t>
      </w:r>
    </w:p>
    <w:p w14:paraId="07F5B445" w14:textId="7B391E5F" w:rsidR="00B75714" w:rsidRPr="006F30BB" w:rsidRDefault="00815560" w:rsidP="006F30BB">
      <w:pPr>
        <w:pStyle w:val="ListParagraph"/>
        <w:numPr>
          <w:ilvl w:val="0"/>
          <w:numId w:val="20"/>
        </w:numPr>
        <w:spacing w:after="0" w:line="240" w:lineRule="auto"/>
        <w:ind w:left="720"/>
        <w:rPr>
          <w:rFonts w:cs="Helvetica"/>
        </w:rPr>
      </w:pPr>
      <w:r>
        <w:rPr>
          <w:rFonts w:cs="Helvetica"/>
        </w:rPr>
        <w:t>Fix to default certificate date</w:t>
      </w:r>
    </w:p>
    <w:p w14:paraId="7811811F" w14:textId="49F9AEFD" w:rsidR="00B75714" w:rsidRPr="006F30BB" w:rsidRDefault="00815560" w:rsidP="006F30BB">
      <w:pPr>
        <w:pStyle w:val="ListParagraph"/>
        <w:numPr>
          <w:ilvl w:val="0"/>
          <w:numId w:val="20"/>
        </w:numPr>
        <w:spacing w:after="0" w:line="240" w:lineRule="auto"/>
        <w:ind w:left="720"/>
        <w:rPr>
          <w:rFonts w:cs="Helvetica"/>
        </w:rPr>
      </w:pPr>
      <w:r>
        <w:rPr>
          <w:rFonts w:cs="Helvetica"/>
        </w:rPr>
        <w:t>Fix to factory reset</w:t>
      </w:r>
    </w:p>
    <w:p w14:paraId="52937C18" w14:textId="37F743D7" w:rsidR="00B75714" w:rsidRPr="006F30BB" w:rsidRDefault="00815560" w:rsidP="006F30BB">
      <w:pPr>
        <w:pStyle w:val="ListParagraph"/>
        <w:numPr>
          <w:ilvl w:val="0"/>
          <w:numId w:val="20"/>
        </w:numPr>
        <w:spacing w:after="0" w:line="240" w:lineRule="auto"/>
        <w:ind w:left="720"/>
        <w:rPr>
          <w:rFonts w:cs="Helvetica"/>
        </w:rPr>
      </w:pPr>
      <w:r>
        <w:rPr>
          <w:rFonts w:cs="Helvetica"/>
        </w:rPr>
        <w:t>Time sync fix</w:t>
      </w:r>
    </w:p>
    <w:p w14:paraId="7F0C8C0B" w14:textId="23F071C3" w:rsidR="00B75714" w:rsidRPr="006F30BB" w:rsidRDefault="00815560" w:rsidP="006F30BB">
      <w:pPr>
        <w:pStyle w:val="ListParagraph"/>
        <w:numPr>
          <w:ilvl w:val="0"/>
          <w:numId w:val="20"/>
        </w:numPr>
        <w:spacing w:after="0" w:line="240" w:lineRule="auto"/>
        <w:ind w:left="720"/>
        <w:rPr>
          <w:rFonts w:cs="Helvetica"/>
        </w:rPr>
      </w:pPr>
      <w:r>
        <w:rPr>
          <w:rFonts w:cs="Helvetica"/>
        </w:rPr>
        <w:t>General UI clean up</w:t>
      </w:r>
    </w:p>
    <w:p w14:paraId="07035EC1" w14:textId="77777777" w:rsidR="00B75714" w:rsidRPr="00F463A7" w:rsidRDefault="00B75714" w:rsidP="006F30BB">
      <w:pPr>
        <w:pStyle w:val="NormalIndent0"/>
        <w:rPr>
          <w:rFonts w:asciiTheme="minorHAnsi" w:hAnsiTheme="minorHAnsi"/>
          <w:color w:val="000000" w:themeColor="text1"/>
          <w:sz w:val="22"/>
          <w:szCs w:val="22"/>
        </w:rPr>
      </w:pPr>
    </w:p>
    <w:p w14:paraId="2756CC2F" w14:textId="77777777" w:rsidR="00B75714" w:rsidRPr="002C3B8E" w:rsidRDefault="00B75714" w:rsidP="00B75714">
      <w:pPr>
        <w:pStyle w:val="Heading3"/>
      </w:pPr>
      <w:bookmarkStart w:id="56" w:name="_Toc420774270"/>
      <w:bookmarkStart w:id="57" w:name="_Toc473730781"/>
      <w:r>
        <w:t>3.01</w:t>
      </w:r>
      <w:r w:rsidRPr="002C3B8E">
        <w:t>.</w:t>
      </w:r>
      <w:r>
        <w:t>468</w:t>
      </w:r>
      <w:bookmarkEnd w:id="56"/>
      <w:bookmarkEnd w:id="57"/>
    </w:p>
    <w:p w14:paraId="0FB391D0" w14:textId="4A77FE6A" w:rsidR="00B75714" w:rsidRPr="006F30BB" w:rsidRDefault="00815560" w:rsidP="006F30BB">
      <w:pPr>
        <w:pStyle w:val="ListParagraph"/>
        <w:numPr>
          <w:ilvl w:val="0"/>
          <w:numId w:val="20"/>
        </w:numPr>
        <w:spacing w:after="0" w:line="240" w:lineRule="auto"/>
        <w:ind w:left="720"/>
        <w:rPr>
          <w:rFonts w:cs="Helvetica"/>
        </w:rPr>
      </w:pPr>
      <w:r>
        <w:rPr>
          <w:rFonts w:cs="Helvetica"/>
        </w:rPr>
        <w:t xml:space="preserve">Optimization to large database </w:t>
      </w:r>
      <w:r w:rsidRPr="006F30BB">
        <w:rPr>
          <w:rFonts w:cs="Helvetica"/>
        </w:rPr>
        <w:t>transfers</w:t>
      </w:r>
    </w:p>
    <w:p w14:paraId="76EDA164" w14:textId="3A0359CA" w:rsidR="00B75714" w:rsidRPr="006F30BB" w:rsidRDefault="00815560" w:rsidP="006F30BB">
      <w:pPr>
        <w:pStyle w:val="ListParagraph"/>
        <w:numPr>
          <w:ilvl w:val="0"/>
          <w:numId w:val="20"/>
        </w:numPr>
        <w:spacing w:after="0" w:line="240" w:lineRule="auto"/>
        <w:ind w:left="720"/>
        <w:rPr>
          <w:rFonts w:cs="Helvetica"/>
        </w:rPr>
      </w:pPr>
      <w:r>
        <w:rPr>
          <w:rFonts w:cs="Helvetica"/>
        </w:rPr>
        <w:t>Fix to authentication reporting in logs</w:t>
      </w:r>
    </w:p>
    <w:p w14:paraId="15556873" w14:textId="30553358" w:rsidR="00B75714" w:rsidRPr="006F30BB" w:rsidRDefault="00815560" w:rsidP="006F30BB">
      <w:pPr>
        <w:pStyle w:val="ListParagraph"/>
        <w:numPr>
          <w:ilvl w:val="0"/>
          <w:numId w:val="20"/>
        </w:numPr>
        <w:spacing w:after="0" w:line="240" w:lineRule="auto"/>
        <w:ind w:left="720"/>
        <w:rPr>
          <w:rFonts w:cs="Helvetica"/>
        </w:rPr>
      </w:pPr>
      <w:r>
        <w:rPr>
          <w:rFonts w:cs="Helvetica"/>
        </w:rPr>
        <w:t>Fix to incremental updates in dual authentication</w:t>
      </w:r>
    </w:p>
    <w:p w14:paraId="0894C5A5" w14:textId="3660D3EF" w:rsidR="00B75714" w:rsidRPr="006F30BB" w:rsidRDefault="00815560" w:rsidP="006F30BB">
      <w:pPr>
        <w:pStyle w:val="ListParagraph"/>
        <w:numPr>
          <w:ilvl w:val="0"/>
          <w:numId w:val="20"/>
        </w:numPr>
        <w:spacing w:after="0" w:line="240" w:lineRule="auto"/>
        <w:ind w:left="720"/>
        <w:rPr>
          <w:rFonts w:cs="Helvetica"/>
        </w:rPr>
      </w:pPr>
      <w:r>
        <w:rPr>
          <w:rFonts w:cs="Helvetica"/>
        </w:rPr>
        <w:t>General UI clean up</w:t>
      </w:r>
    </w:p>
    <w:p w14:paraId="4E6EF174" w14:textId="77777777" w:rsidR="00B75714" w:rsidRPr="00F7410D" w:rsidRDefault="00B75714" w:rsidP="00B75714">
      <w:pPr>
        <w:pStyle w:val="NormalIndent0"/>
        <w:ind w:left="1440"/>
        <w:rPr>
          <w:rFonts w:asciiTheme="minorHAnsi" w:hAnsiTheme="minorHAnsi"/>
          <w:color w:val="000000" w:themeColor="text1"/>
          <w:sz w:val="22"/>
          <w:szCs w:val="22"/>
        </w:rPr>
      </w:pPr>
    </w:p>
    <w:p w14:paraId="1131D6EB" w14:textId="77777777" w:rsidR="00B75714" w:rsidRPr="002C3B8E" w:rsidRDefault="00B75714" w:rsidP="00B75714">
      <w:pPr>
        <w:pStyle w:val="Heading3"/>
      </w:pPr>
      <w:bookmarkStart w:id="58" w:name="_Toc420774271"/>
      <w:bookmarkStart w:id="59" w:name="_Toc473730782"/>
      <w:r>
        <w:t>3.01</w:t>
      </w:r>
      <w:r w:rsidRPr="002C3B8E">
        <w:t>.</w:t>
      </w:r>
      <w:r>
        <w:t>444</w:t>
      </w:r>
      <w:bookmarkEnd w:id="58"/>
      <w:bookmarkEnd w:id="59"/>
    </w:p>
    <w:p w14:paraId="10BA989D" w14:textId="386B8CDC" w:rsidR="00B75714" w:rsidRPr="006F30BB" w:rsidRDefault="00815560" w:rsidP="006F30BB">
      <w:pPr>
        <w:pStyle w:val="ListParagraph"/>
        <w:numPr>
          <w:ilvl w:val="0"/>
          <w:numId w:val="20"/>
        </w:numPr>
        <w:spacing w:after="0" w:line="240" w:lineRule="auto"/>
        <w:ind w:left="720"/>
        <w:rPr>
          <w:rFonts w:cs="Helvetica"/>
        </w:rPr>
      </w:pPr>
      <w:r>
        <w:rPr>
          <w:rFonts w:cs="Helvetica"/>
        </w:rPr>
        <w:t>Fix to dual authentication for &gt;26 bit formats</w:t>
      </w:r>
    </w:p>
    <w:p w14:paraId="47F1F5F9" w14:textId="182D1A50" w:rsidR="00B75714" w:rsidRPr="006F30BB" w:rsidRDefault="00815560" w:rsidP="006F30BB">
      <w:pPr>
        <w:pStyle w:val="ListParagraph"/>
        <w:numPr>
          <w:ilvl w:val="0"/>
          <w:numId w:val="20"/>
        </w:numPr>
        <w:spacing w:after="0" w:line="240" w:lineRule="auto"/>
        <w:ind w:left="720"/>
        <w:rPr>
          <w:rFonts w:cs="Helvetica"/>
        </w:rPr>
      </w:pPr>
      <w:r>
        <w:rPr>
          <w:rFonts w:cs="Helvetica"/>
        </w:rPr>
        <w:t>Fixed master and slave connection</w:t>
      </w:r>
    </w:p>
    <w:p w14:paraId="2876357D" w14:textId="56C4619A" w:rsidR="00B75714" w:rsidRPr="006F30BB" w:rsidRDefault="00815560" w:rsidP="006F30BB">
      <w:pPr>
        <w:pStyle w:val="ListParagraph"/>
        <w:numPr>
          <w:ilvl w:val="0"/>
          <w:numId w:val="20"/>
        </w:numPr>
        <w:spacing w:after="0" w:line="240" w:lineRule="auto"/>
        <w:ind w:left="720"/>
        <w:rPr>
          <w:rFonts w:cs="Helvetica"/>
        </w:rPr>
      </w:pPr>
      <w:r>
        <w:rPr>
          <w:rFonts w:cs="Helvetica"/>
        </w:rPr>
        <w:t>Fix to number of log events</w:t>
      </w:r>
    </w:p>
    <w:p w14:paraId="59EEC2B1" w14:textId="196AC2A1" w:rsidR="00B75714" w:rsidRPr="006F30BB" w:rsidRDefault="00815560" w:rsidP="006F30BB">
      <w:pPr>
        <w:pStyle w:val="ListParagraph"/>
        <w:numPr>
          <w:ilvl w:val="0"/>
          <w:numId w:val="20"/>
        </w:numPr>
        <w:spacing w:after="0" w:line="240" w:lineRule="auto"/>
        <w:ind w:left="720"/>
        <w:rPr>
          <w:rFonts w:cs="Helvetica"/>
        </w:rPr>
      </w:pPr>
      <w:r>
        <w:rPr>
          <w:rFonts w:cs="Helvetica"/>
        </w:rPr>
        <w:t>Fix to order of log events</w:t>
      </w:r>
    </w:p>
    <w:p w14:paraId="37AFE8AD" w14:textId="77777777" w:rsidR="00B75714" w:rsidRPr="002C3B8E" w:rsidRDefault="00B75714" w:rsidP="00B75714">
      <w:pPr>
        <w:pStyle w:val="Heading3"/>
      </w:pPr>
      <w:bookmarkStart w:id="60" w:name="_Toc420774272"/>
      <w:bookmarkStart w:id="61" w:name="_Toc473730783"/>
      <w:r>
        <w:t>3.01</w:t>
      </w:r>
      <w:r w:rsidRPr="002C3B8E">
        <w:t>.</w:t>
      </w:r>
      <w:r>
        <w:t>378</w:t>
      </w:r>
      <w:bookmarkEnd w:id="60"/>
      <w:bookmarkEnd w:id="61"/>
    </w:p>
    <w:p w14:paraId="727E0FA8" w14:textId="5F4778D3" w:rsidR="00B75714" w:rsidRPr="006F30BB" w:rsidRDefault="00815560" w:rsidP="006F30BB">
      <w:pPr>
        <w:pStyle w:val="ListParagraph"/>
        <w:numPr>
          <w:ilvl w:val="0"/>
          <w:numId w:val="20"/>
        </w:numPr>
        <w:spacing w:after="0" w:line="240" w:lineRule="auto"/>
        <w:ind w:left="720"/>
        <w:rPr>
          <w:rFonts w:cs="Helvetica"/>
        </w:rPr>
      </w:pPr>
      <w:r>
        <w:rPr>
          <w:rFonts w:cs="Helvetica"/>
        </w:rPr>
        <w:t>Fix to single-eye enrollments</w:t>
      </w:r>
    </w:p>
    <w:p w14:paraId="692BA5ED" w14:textId="31396783" w:rsidR="00B75714" w:rsidRPr="006F30BB" w:rsidRDefault="00815560" w:rsidP="006F30BB">
      <w:pPr>
        <w:pStyle w:val="ListParagraph"/>
        <w:numPr>
          <w:ilvl w:val="0"/>
          <w:numId w:val="20"/>
        </w:numPr>
        <w:spacing w:after="0" w:line="240" w:lineRule="auto"/>
        <w:ind w:left="720"/>
        <w:rPr>
          <w:rFonts w:cs="Helvetica"/>
        </w:rPr>
      </w:pPr>
      <w:r>
        <w:rPr>
          <w:rFonts w:cs="Helvetica"/>
        </w:rPr>
        <w:t>Fix to master image count</w:t>
      </w:r>
    </w:p>
    <w:p w14:paraId="4A8965B7" w14:textId="2BDD2F46" w:rsidR="00B75714" w:rsidRPr="006F30BB" w:rsidRDefault="00815560" w:rsidP="006F30BB">
      <w:pPr>
        <w:pStyle w:val="ListParagraph"/>
        <w:numPr>
          <w:ilvl w:val="0"/>
          <w:numId w:val="20"/>
        </w:numPr>
        <w:spacing w:after="0" w:line="240" w:lineRule="auto"/>
        <w:ind w:left="720"/>
        <w:rPr>
          <w:rFonts w:cs="Helvetica"/>
        </w:rPr>
      </w:pPr>
      <w:r>
        <w:rPr>
          <w:rFonts w:cs="Helvetica"/>
        </w:rPr>
        <w:t>Fix to DNS time server settings</w:t>
      </w:r>
    </w:p>
    <w:p w14:paraId="43987613" w14:textId="32609E36" w:rsidR="00B75714" w:rsidRPr="006F30BB" w:rsidRDefault="00815560" w:rsidP="006F30BB">
      <w:pPr>
        <w:pStyle w:val="ListParagraph"/>
        <w:numPr>
          <w:ilvl w:val="0"/>
          <w:numId w:val="20"/>
        </w:numPr>
        <w:spacing w:after="0" w:line="240" w:lineRule="auto"/>
        <w:ind w:left="720"/>
        <w:rPr>
          <w:rFonts w:cs="Helvetica"/>
        </w:rPr>
      </w:pPr>
      <w:r>
        <w:rPr>
          <w:rFonts w:cs="Helvetica"/>
        </w:rPr>
        <w:t>General UI clean up</w:t>
      </w:r>
    </w:p>
    <w:p w14:paraId="6E3010CF" w14:textId="46C1FE1F" w:rsidR="00B75714" w:rsidRPr="006F30BB" w:rsidRDefault="00815560" w:rsidP="006F30BB">
      <w:pPr>
        <w:pStyle w:val="ListParagraph"/>
        <w:numPr>
          <w:ilvl w:val="0"/>
          <w:numId w:val="20"/>
        </w:numPr>
        <w:spacing w:after="0" w:line="240" w:lineRule="auto"/>
        <w:ind w:left="720"/>
        <w:rPr>
          <w:rFonts w:cs="Helvetica"/>
        </w:rPr>
      </w:pPr>
      <w:r>
        <w:rPr>
          <w:rFonts w:cs="Helvetica"/>
        </w:rPr>
        <w:t xml:space="preserve">Fix to factory reset </w:t>
      </w:r>
    </w:p>
    <w:p w14:paraId="6132CF75" w14:textId="6EA94B27" w:rsidR="00B75714" w:rsidRPr="006F30BB" w:rsidRDefault="00815560" w:rsidP="006F30BB">
      <w:pPr>
        <w:pStyle w:val="ListParagraph"/>
        <w:numPr>
          <w:ilvl w:val="0"/>
          <w:numId w:val="20"/>
        </w:numPr>
        <w:spacing w:after="0" w:line="240" w:lineRule="auto"/>
        <w:ind w:left="720"/>
        <w:rPr>
          <w:rFonts w:cs="Helvetica"/>
        </w:rPr>
      </w:pPr>
      <w:r>
        <w:rPr>
          <w:rFonts w:cs="Helvetica"/>
        </w:rPr>
        <w:t>Fix to hard reset</w:t>
      </w:r>
    </w:p>
    <w:p w14:paraId="42A78273" w14:textId="77777777" w:rsidR="00B75714" w:rsidRPr="002C3B8E" w:rsidRDefault="00B75714" w:rsidP="00B75714">
      <w:pPr>
        <w:pStyle w:val="Heading3"/>
      </w:pPr>
      <w:bookmarkStart w:id="62" w:name="_Toc420774273"/>
      <w:bookmarkStart w:id="63" w:name="_Toc473730784"/>
      <w:r>
        <w:t>3.01</w:t>
      </w:r>
      <w:r w:rsidRPr="002C3B8E">
        <w:t>.</w:t>
      </w:r>
      <w:r>
        <w:t>324</w:t>
      </w:r>
      <w:bookmarkEnd w:id="62"/>
      <w:bookmarkEnd w:id="63"/>
    </w:p>
    <w:p w14:paraId="54848270" w14:textId="554AC928" w:rsidR="00B75714" w:rsidRPr="006F30BB" w:rsidRDefault="00815560" w:rsidP="006F30BB">
      <w:pPr>
        <w:pStyle w:val="ListParagraph"/>
        <w:numPr>
          <w:ilvl w:val="0"/>
          <w:numId w:val="20"/>
        </w:numPr>
        <w:spacing w:after="0" w:line="240" w:lineRule="auto"/>
        <w:ind w:left="720"/>
        <w:rPr>
          <w:rFonts w:cs="Helvetica"/>
        </w:rPr>
      </w:pPr>
      <w:r>
        <w:rPr>
          <w:rFonts w:cs="Helvetica"/>
        </w:rPr>
        <w:t>Fix to factory reset</w:t>
      </w:r>
    </w:p>
    <w:p w14:paraId="096DB349" w14:textId="50739089" w:rsidR="00B75714" w:rsidRPr="006F30BB" w:rsidRDefault="00815560" w:rsidP="006F30BB">
      <w:pPr>
        <w:pStyle w:val="ListParagraph"/>
        <w:numPr>
          <w:ilvl w:val="0"/>
          <w:numId w:val="20"/>
        </w:numPr>
        <w:spacing w:after="0" w:line="240" w:lineRule="auto"/>
        <w:ind w:left="720"/>
        <w:rPr>
          <w:rFonts w:cs="Helvetica"/>
        </w:rPr>
      </w:pPr>
      <w:r>
        <w:rPr>
          <w:rFonts w:cs="Helvetica"/>
        </w:rPr>
        <w:t>Fix to erroneous log messages</w:t>
      </w:r>
    </w:p>
    <w:p w14:paraId="5083BD47" w14:textId="5A3FF69B" w:rsidR="00B75714" w:rsidRPr="006F30BB" w:rsidRDefault="00815560" w:rsidP="006F30BB">
      <w:pPr>
        <w:pStyle w:val="ListParagraph"/>
        <w:numPr>
          <w:ilvl w:val="0"/>
          <w:numId w:val="20"/>
        </w:numPr>
        <w:spacing w:after="0" w:line="240" w:lineRule="auto"/>
        <w:ind w:left="720"/>
        <w:rPr>
          <w:rFonts w:cs="Helvetica"/>
        </w:rPr>
      </w:pPr>
      <w:r>
        <w:rPr>
          <w:rFonts w:cs="Helvetica"/>
        </w:rPr>
        <w:lastRenderedPageBreak/>
        <w:t>Fix to restore points</w:t>
      </w:r>
    </w:p>
    <w:p w14:paraId="6CD1FF68" w14:textId="68A2F8A2" w:rsidR="00B75714" w:rsidRPr="006F30BB" w:rsidRDefault="00815560" w:rsidP="006F30BB">
      <w:pPr>
        <w:pStyle w:val="ListParagraph"/>
        <w:numPr>
          <w:ilvl w:val="0"/>
          <w:numId w:val="20"/>
        </w:numPr>
        <w:spacing w:after="0" w:line="240" w:lineRule="auto"/>
        <w:ind w:left="720"/>
        <w:rPr>
          <w:rFonts w:cs="Helvetica"/>
        </w:rPr>
      </w:pPr>
      <w:r>
        <w:rPr>
          <w:rFonts w:cs="Helvetica"/>
        </w:rPr>
        <w:t>General UI clean up</w:t>
      </w:r>
    </w:p>
    <w:p w14:paraId="129E4C41" w14:textId="5DF0E575" w:rsidR="00B75714" w:rsidRPr="006F30BB" w:rsidRDefault="00815560" w:rsidP="006F30BB">
      <w:pPr>
        <w:pStyle w:val="ListParagraph"/>
        <w:numPr>
          <w:ilvl w:val="0"/>
          <w:numId w:val="20"/>
        </w:numPr>
        <w:spacing w:after="0" w:line="240" w:lineRule="auto"/>
        <w:ind w:left="720"/>
        <w:rPr>
          <w:rFonts w:cs="Helvetica"/>
        </w:rPr>
      </w:pPr>
      <w:r>
        <w:rPr>
          <w:rFonts w:cs="Helvetica"/>
        </w:rPr>
        <w:t>Fix to timed log-out</w:t>
      </w:r>
    </w:p>
    <w:p w14:paraId="5DE010FC" w14:textId="71F4F9D2" w:rsidR="00B75714" w:rsidRPr="006F30BB" w:rsidRDefault="00815560" w:rsidP="006F30BB">
      <w:pPr>
        <w:pStyle w:val="ListParagraph"/>
        <w:numPr>
          <w:ilvl w:val="0"/>
          <w:numId w:val="20"/>
        </w:numPr>
        <w:spacing w:after="0" w:line="240" w:lineRule="auto"/>
        <w:ind w:left="720"/>
        <w:rPr>
          <w:rFonts w:cs="Helvetica"/>
        </w:rPr>
      </w:pPr>
      <w:r>
        <w:rPr>
          <w:rFonts w:cs="Helvetica"/>
        </w:rPr>
        <w:t>Fix to password reset</w:t>
      </w:r>
    </w:p>
    <w:p w14:paraId="11DF5140" w14:textId="26FD037F" w:rsidR="00B75714" w:rsidRPr="006F30BB" w:rsidRDefault="00815560" w:rsidP="006F30BB">
      <w:pPr>
        <w:pStyle w:val="ListParagraph"/>
        <w:numPr>
          <w:ilvl w:val="0"/>
          <w:numId w:val="20"/>
        </w:numPr>
        <w:spacing w:after="0" w:line="240" w:lineRule="auto"/>
        <w:ind w:left="720"/>
        <w:rPr>
          <w:rFonts w:cs="Helvetica"/>
        </w:rPr>
      </w:pPr>
      <w:r>
        <w:rPr>
          <w:rFonts w:cs="Helvetica"/>
        </w:rPr>
        <w:t>Fix to network matcher enabling</w:t>
      </w:r>
    </w:p>
    <w:p w14:paraId="31AB50AA" w14:textId="0EB201C3" w:rsidR="00B75714" w:rsidRPr="006F30BB" w:rsidRDefault="00B75714" w:rsidP="006F30BB">
      <w:pPr>
        <w:pStyle w:val="ListParagraph"/>
        <w:numPr>
          <w:ilvl w:val="0"/>
          <w:numId w:val="20"/>
        </w:numPr>
        <w:spacing w:after="0" w:line="240" w:lineRule="auto"/>
        <w:ind w:left="720"/>
        <w:rPr>
          <w:rFonts w:cs="Helvetica"/>
        </w:rPr>
      </w:pPr>
      <w:r>
        <w:rPr>
          <w:rFonts w:cs="Helvetica"/>
        </w:rPr>
        <w:t>General UI clean-up</w:t>
      </w:r>
    </w:p>
    <w:p w14:paraId="05DFE0AB" w14:textId="77777777" w:rsidR="00B75714" w:rsidRPr="006F30BB" w:rsidRDefault="00B75714" w:rsidP="006869CC">
      <w:pPr>
        <w:pStyle w:val="BodyText"/>
        <w:jc w:val="both"/>
        <w:rPr>
          <w:rFonts w:asciiTheme="minorHAnsi" w:hAnsiTheme="minorHAnsi"/>
          <w:b/>
          <w:color w:val="000000" w:themeColor="text1"/>
          <w:sz w:val="28"/>
          <w:szCs w:val="28"/>
        </w:rPr>
      </w:pPr>
    </w:p>
    <w:p w14:paraId="56E99899" w14:textId="000EA212" w:rsidR="003202AC" w:rsidRPr="006F30BB" w:rsidRDefault="003202AC" w:rsidP="003202AC">
      <w:pPr>
        <w:pStyle w:val="Heading3"/>
        <w:rPr>
          <w:rFonts w:asciiTheme="minorHAnsi" w:hAnsiTheme="minorHAnsi"/>
        </w:rPr>
      </w:pPr>
      <w:bookmarkStart w:id="64" w:name="_Toc473730785"/>
      <w:r w:rsidRPr="006F30BB">
        <w:rPr>
          <w:rFonts w:asciiTheme="minorHAnsi" w:hAnsiTheme="minorHAnsi"/>
        </w:rPr>
        <w:t>3.01.</w:t>
      </w:r>
      <w:r w:rsidR="005F6C9B" w:rsidRPr="006F30BB">
        <w:rPr>
          <w:rFonts w:asciiTheme="minorHAnsi" w:hAnsiTheme="minorHAnsi"/>
        </w:rPr>
        <w:t>1</w:t>
      </w:r>
      <w:r w:rsidR="003A450F" w:rsidRPr="006F30BB">
        <w:rPr>
          <w:rFonts w:asciiTheme="minorHAnsi" w:hAnsiTheme="minorHAnsi"/>
        </w:rPr>
        <w:t>5</w:t>
      </w:r>
      <w:r w:rsidR="00B130CB" w:rsidRPr="006F30BB">
        <w:rPr>
          <w:rFonts w:asciiTheme="minorHAnsi" w:hAnsiTheme="minorHAnsi"/>
        </w:rPr>
        <w:t>9</w:t>
      </w:r>
      <w:bookmarkEnd w:id="64"/>
    </w:p>
    <w:p w14:paraId="2FF09D29" w14:textId="3CC9FE4B" w:rsidR="00F708E0" w:rsidRPr="008A1D3F" w:rsidRDefault="00F708E0" w:rsidP="00D50615">
      <w:pPr>
        <w:pStyle w:val="ListParagraph"/>
        <w:numPr>
          <w:ilvl w:val="0"/>
          <w:numId w:val="20"/>
        </w:numPr>
        <w:spacing w:after="0" w:line="240" w:lineRule="auto"/>
        <w:ind w:left="720"/>
        <w:rPr>
          <w:rFonts w:cs="Helvetica"/>
        </w:rPr>
      </w:pPr>
      <w:r w:rsidRPr="008A1D3F">
        <w:rPr>
          <w:rFonts w:cs="Helvetica"/>
        </w:rPr>
        <w:t>Fix for static IP address setting</w:t>
      </w:r>
    </w:p>
    <w:p w14:paraId="7746DF8C" w14:textId="156E17F6" w:rsidR="005F6C9B" w:rsidRPr="006F30BB" w:rsidRDefault="005F6C9B" w:rsidP="00D50615">
      <w:pPr>
        <w:pStyle w:val="ListParagraph"/>
        <w:numPr>
          <w:ilvl w:val="0"/>
          <w:numId w:val="20"/>
        </w:numPr>
        <w:spacing w:after="0" w:line="240" w:lineRule="auto"/>
        <w:ind w:left="720"/>
        <w:rPr>
          <w:rFonts w:cs="Helvetica"/>
        </w:rPr>
      </w:pPr>
      <w:r w:rsidRPr="006F30BB">
        <w:rPr>
          <w:rFonts w:cs="Helvetica"/>
        </w:rPr>
        <w:t>Fix for ICM update</w:t>
      </w:r>
    </w:p>
    <w:p w14:paraId="6C30565D" w14:textId="1D32B589" w:rsidR="005F6C9B" w:rsidRPr="006F30BB" w:rsidRDefault="005F6C9B" w:rsidP="00D50615">
      <w:pPr>
        <w:pStyle w:val="ListParagraph"/>
        <w:numPr>
          <w:ilvl w:val="0"/>
          <w:numId w:val="20"/>
        </w:numPr>
        <w:spacing w:after="0" w:line="240" w:lineRule="auto"/>
        <w:ind w:left="720"/>
        <w:rPr>
          <w:rFonts w:cs="Helvetica"/>
        </w:rPr>
      </w:pPr>
      <w:r w:rsidRPr="006F30BB">
        <w:rPr>
          <w:rFonts w:cs="Helvetica"/>
        </w:rPr>
        <w:t xml:space="preserve">Fix for F2F Dual Authentication display issue in </w:t>
      </w:r>
      <w:proofErr w:type="spellStart"/>
      <w:r w:rsidRPr="006F30BB">
        <w:rPr>
          <w:rFonts w:cs="Helvetica"/>
        </w:rPr>
        <w:t>WebConfig</w:t>
      </w:r>
      <w:proofErr w:type="spellEnd"/>
    </w:p>
    <w:p w14:paraId="3160104C" w14:textId="7ADD0871" w:rsidR="00B130CB" w:rsidRPr="006F30BB" w:rsidRDefault="00053EFE" w:rsidP="00D50615">
      <w:pPr>
        <w:pStyle w:val="ListParagraph"/>
        <w:numPr>
          <w:ilvl w:val="0"/>
          <w:numId w:val="20"/>
        </w:numPr>
        <w:spacing w:after="0" w:line="240" w:lineRule="auto"/>
        <w:ind w:left="720"/>
        <w:rPr>
          <w:rFonts w:cs="Helvetica"/>
        </w:rPr>
      </w:pPr>
      <w:r w:rsidRPr="006F30BB">
        <w:rPr>
          <w:rFonts w:cs="Helvetica"/>
        </w:rPr>
        <w:t>Fix for tamper when no card reader is present</w:t>
      </w:r>
    </w:p>
    <w:p w14:paraId="7CA38FF4" w14:textId="04BB6C2D" w:rsidR="00B130CB" w:rsidRPr="008A1D3F" w:rsidRDefault="008F45DB" w:rsidP="00D50615">
      <w:pPr>
        <w:pStyle w:val="ListParagraph"/>
        <w:numPr>
          <w:ilvl w:val="0"/>
          <w:numId w:val="20"/>
        </w:numPr>
        <w:spacing w:after="0" w:line="240" w:lineRule="auto"/>
        <w:ind w:left="720"/>
        <w:rPr>
          <w:rFonts w:cs="Helvetica"/>
        </w:rPr>
      </w:pPr>
      <w:r w:rsidRPr="006F30BB">
        <w:rPr>
          <w:rFonts w:cs="Helvetica"/>
        </w:rPr>
        <w:t>Changed default login and password to ‘admin’ and ‘installer’</w:t>
      </w:r>
    </w:p>
    <w:p w14:paraId="672388B7" w14:textId="2531A150" w:rsidR="003202AC" w:rsidRPr="008A1D3F" w:rsidRDefault="008F45DB" w:rsidP="00D50615">
      <w:pPr>
        <w:pStyle w:val="ListParagraph"/>
        <w:numPr>
          <w:ilvl w:val="0"/>
          <w:numId w:val="20"/>
        </w:numPr>
        <w:spacing w:after="0" w:line="240" w:lineRule="auto"/>
        <w:ind w:left="720"/>
        <w:rPr>
          <w:rFonts w:cs="Helvetica"/>
        </w:rPr>
      </w:pPr>
      <w:r w:rsidRPr="006F30BB">
        <w:rPr>
          <w:rFonts w:cs="Helvetica"/>
        </w:rPr>
        <w:t>Fix to log formatting</w:t>
      </w:r>
    </w:p>
    <w:p w14:paraId="58027BAF" w14:textId="3B88D65E" w:rsidR="00584A3D" w:rsidRPr="006F30BB" w:rsidRDefault="00584A3D" w:rsidP="00584A3D">
      <w:pPr>
        <w:pStyle w:val="Heading3"/>
        <w:rPr>
          <w:rFonts w:asciiTheme="minorHAnsi" w:hAnsiTheme="minorHAnsi"/>
        </w:rPr>
      </w:pPr>
      <w:bookmarkStart w:id="65" w:name="_Toc473730786"/>
      <w:r w:rsidRPr="006F30BB">
        <w:rPr>
          <w:rFonts w:asciiTheme="minorHAnsi" w:hAnsiTheme="minorHAnsi"/>
        </w:rPr>
        <w:t>3.01.</w:t>
      </w:r>
      <w:r w:rsidR="00CF1575" w:rsidRPr="006F30BB">
        <w:rPr>
          <w:rFonts w:asciiTheme="minorHAnsi" w:hAnsiTheme="minorHAnsi"/>
        </w:rPr>
        <w:t>102</w:t>
      </w:r>
      <w:bookmarkEnd w:id="65"/>
    </w:p>
    <w:p w14:paraId="230DC7AF" w14:textId="53EB2933" w:rsidR="001F30BE" w:rsidRPr="006F30BB" w:rsidRDefault="008F45DB" w:rsidP="006F30BB">
      <w:pPr>
        <w:widowControl/>
        <w:numPr>
          <w:ilvl w:val="0"/>
          <w:numId w:val="3"/>
        </w:numPr>
        <w:suppressAutoHyphens w:val="0"/>
        <w:ind w:left="720"/>
        <w:rPr>
          <w:rFonts w:asciiTheme="minorHAnsi" w:hAnsiTheme="minorHAnsi" w:cs="Helvetica"/>
          <w:sz w:val="22"/>
          <w:szCs w:val="22"/>
        </w:rPr>
      </w:pPr>
      <w:r w:rsidRPr="006F30BB">
        <w:rPr>
          <w:rFonts w:asciiTheme="minorHAnsi" w:hAnsiTheme="minorHAnsi" w:cs="Helvetica"/>
          <w:sz w:val="22"/>
          <w:szCs w:val="22"/>
        </w:rPr>
        <w:t xml:space="preserve">Fix to </w:t>
      </w:r>
      <w:proofErr w:type="spellStart"/>
      <w:r w:rsidRPr="006F30BB">
        <w:rPr>
          <w:rFonts w:asciiTheme="minorHAnsi" w:hAnsiTheme="minorHAnsi" w:cs="Helvetica"/>
          <w:sz w:val="22"/>
          <w:szCs w:val="22"/>
        </w:rPr>
        <w:t>badgeID</w:t>
      </w:r>
      <w:proofErr w:type="spellEnd"/>
      <w:r w:rsidRPr="006F30BB">
        <w:rPr>
          <w:rFonts w:asciiTheme="minorHAnsi" w:hAnsiTheme="minorHAnsi" w:cs="Helvetica"/>
          <w:sz w:val="22"/>
          <w:szCs w:val="22"/>
        </w:rPr>
        <w:t xml:space="preserve"> error message</w:t>
      </w:r>
    </w:p>
    <w:p w14:paraId="20CBB104" w14:textId="04ADA406" w:rsidR="00AC57A8" w:rsidRPr="006F30BB" w:rsidRDefault="008F45DB" w:rsidP="006F30BB">
      <w:pPr>
        <w:widowControl/>
        <w:numPr>
          <w:ilvl w:val="0"/>
          <w:numId w:val="3"/>
        </w:numPr>
        <w:suppressAutoHyphens w:val="0"/>
        <w:ind w:left="720"/>
        <w:rPr>
          <w:rFonts w:asciiTheme="minorHAnsi" w:hAnsiTheme="minorHAnsi" w:cs="Helvetica"/>
          <w:sz w:val="22"/>
          <w:szCs w:val="22"/>
        </w:rPr>
      </w:pPr>
      <w:r w:rsidRPr="006F30BB">
        <w:rPr>
          <w:rFonts w:asciiTheme="minorHAnsi" w:hAnsiTheme="minorHAnsi" w:cs="Helvetica"/>
          <w:sz w:val="22"/>
          <w:szCs w:val="22"/>
        </w:rPr>
        <w:t xml:space="preserve">Fix to secure settings in </w:t>
      </w:r>
      <w:r w:rsidR="00F81C4D" w:rsidRPr="006F30BB">
        <w:rPr>
          <w:rFonts w:asciiTheme="minorHAnsi" w:hAnsiTheme="minorHAnsi" w:cs="Helvetica"/>
          <w:sz w:val="22"/>
          <w:szCs w:val="22"/>
        </w:rPr>
        <w:t>Webconfig</w:t>
      </w:r>
    </w:p>
    <w:p w14:paraId="6C59CEE2" w14:textId="147A3214" w:rsidR="001F30BE" w:rsidRPr="006F30BB" w:rsidRDefault="008F45DB" w:rsidP="006F30BB">
      <w:pPr>
        <w:widowControl/>
        <w:numPr>
          <w:ilvl w:val="0"/>
          <w:numId w:val="3"/>
        </w:numPr>
        <w:suppressAutoHyphens w:val="0"/>
        <w:ind w:left="720"/>
        <w:rPr>
          <w:rFonts w:asciiTheme="minorHAnsi" w:hAnsiTheme="minorHAnsi" w:cs="Helvetica"/>
          <w:sz w:val="22"/>
          <w:szCs w:val="22"/>
        </w:rPr>
      </w:pPr>
      <w:r w:rsidRPr="006F30BB">
        <w:rPr>
          <w:rFonts w:asciiTheme="minorHAnsi" w:hAnsiTheme="minorHAnsi" w:cs="Helvetica"/>
          <w:sz w:val="22"/>
          <w:szCs w:val="22"/>
        </w:rPr>
        <w:t>Interface for OSDP</w:t>
      </w:r>
    </w:p>
    <w:p w14:paraId="4A705A4E" w14:textId="6009D554" w:rsidR="00CA52F8" w:rsidRPr="006F30BB" w:rsidRDefault="008F45DB" w:rsidP="006F30BB">
      <w:pPr>
        <w:widowControl/>
        <w:numPr>
          <w:ilvl w:val="0"/>
          <w:numId w:val="3"/>
        </w:numPr>
        <w:suppressAutoHyphens w:val="0"/>
        <w:ind w:left="720"/>
        <w:rPr>
          <w:rFonts w:asciiTheme="minorHAnsi" w:hAnsiTheme="minorHAnsi" w:cs="Helvetica"/>
          <w:sz w:val="22"/>
          <w:szCs w:val="22"/>
        </w:rPr>
      </w:pPr>
      <w:r w:rsidRPr="006F30BB">
        <w:rPr>
          <w:rFonts w:asciiTheme="minorHAnsi" w:hAnsiTheme="minorHAnsi" w:cs="Helvetica"/>
          <w:bCs/>
          <w:sz w:val="22"/>
          <w:szCs w:val="22"/>
          <w:shd w:val="clear" w:color="auto" w:fill="FFFFFF"/>
        </w:rPr>
        <w:t>Fix to socket errors in log</w:t>
      </w:r>
    </w:p>
    <w:p w14:paraId="54058810" w14:textId="7449DBD7" w:rsidR="001F30BE" w:rsidRPr="006F30BB" w:rsidRDefault="008F45DB" w:rsidP="006F30BB">
      <w:pPr>
        <w:pStyle w:val="NormalIndent0"/>
        <w:numPr>
          <w:ilvl w:val="0"/>
          <w:numId w:val="3"/>
        </w:numPr>
        <w:ind w:left="720"/>
        <w:rPr>
          <w:rFonts w:asciiTheme="minorHAnsi" w:hAnsiTheme="minorHAnsi" w:cs="Helvetica"/>
          <w:sz w:val="22"/>
          <w:szCs w:val="22"/>
        </w:rPr>
      </w:pPr>
      <w:r w:rsidRPr="006F30BB">
        <w:rPr>
          <w:rFonts w:asciiTheme="minorHAnsi" w:hAnsiTheme="minorHAnsi" w:cs="Helvetica"/>
          <w:sz w:val="22"/>
          <w:szCs w:val="22"/>
        </w:rPr>
        <w:t>Fix to factory reset tool tip</w:t>
      </w:r>
    </w:p>
    <w:p w14:paraId="054DDF39" w14:textId="5083CFA0" w:rsidR="001F30BE" w:rsidRPr="006F30BB" w:rsidRDefault="008F45DB" w:rsidP="006F30BB">
      <w:pPr>
        <w:pStyle w:val="NormalIndent0"/>
        <w:numPr>
          <w:ilvl w:val="0"/>
          <w:numId w:val="3"/>
        </w:numPr>
        <w:ind w:left="720"/>
        <w:rPr>
          <w:rFonts w:asciiTheme="minorHAnsi" w:hAnsiTheme="minorHAnsi" w:cs="Helvetica"/>
          <w:sz w:val="22"/>
          <w:szCs w:val="22"/>
        </w:rPr>
      </w:pPr>
      <w:r w:rsidRPr="006F30BB">
        <w:rPr>
          <w:rFonts w:asciiTheme="minorHAnsi" w:hAnsiTheme="minorHAnsi" w:cs="Helvetica"/>
          <w:sz w:val="22"/>
          <w:szCs w:val="22"/>
        </w:rPr>
        <w:t xml:space="preserve">Fix to tamper synchronization between device and </w:t>
      </w:r>
      <w:r w:rsidR="00F81C4D" w:rsidRPr="006F30BB">
        <w:rPr>
          <w:rFonts w:asciiTheme="minorHAnsi" w:hAnsiTheme="minorHAnsi" w:cs="Helvetica"/>
          <w:sz w:val="22"/>
          <w:szCs w:val="22"/>
        </w:rPr>
        <w:t>Webconfig</w:t>
      </w:r>
    </w:p>
    <w:p w14:paraId="0ED09BCB" w14:textId="66F00681" w:rsidR="001F30BE" w:rsidRPr="006F30BB" w:rsidRDefault="008F45DB" w:rsidP="006F30BB">
      <w:pPr>
        <w:pStyle w:val="NormalIndent0"/>
        <w:numPr>
          <w:ilvl w:val="0"/>
          <w:numId w:val="3"/>
        </w:numPr>
        <w:ind w:left="720"/>
        <w:rPr>
          <w:rFonts w:asciiTheme="minorHAnsi" w:hAnsiTheme="minorHAnsi" w:cs="Helvetica"/>
          <w:sz w:val="22"/>
          <w:szCs w:val="22"/>
        </w:rPr>
      </w:pPr>
      <w:r w:rsidRPr="006F30BB">
        <w:rPr>
          <w:rFonts w:asciiTheme="minorHAnsi" w:hAnsiTheme="minorHAnsi" w:cs="Helvetica"/>
          <w:sz w:val="22"/>
          <w:szCs w:val="22"/>
        </w:rPr>
        <w:t>Fix to deleting a restore point</w:t>
      </w:r>
    </w:p>
    <w:p w14:paraId="764DA01A" w14:textId="02910248" w:rsidR="001F30BE" w:rsidRPr="006F30BB" w:rsidRDefault="008F45DB" w:rsidP="006F30BB">
      <w:pPr>
        <w:pStyle w:val="NormalIndent0"/>
        <w:numPr>
          <w:ilvl w:val="0"/>
          <w:numId w:val="3"/>
        </w:numPr>
        <w:ind w:left="720"/>
        <w:rPr>
          <w:rFonts w:asciiTheme="minorHAnsi" w:hAnsiTheme="minorHAnsi" w:cs="Helvetica"/>
          <w:sz w:val="22"/>
          <w:szCs w:val="22"/>
        </w:rPr>
      </w:pPr>
      <w:r w:rsidRPr="006F30BB">
        <w:rPr>
          <w:rFonts w:asciiTheme="minorHAnsi" w:hAnsiTheme="minorHAnsi" w:cs="Helvetica"/>
          <w:sz w:val="22"/>
          <w:szCs w:val="22"/>
        </w:rPr>
        <w:t>Fix to log format; now utilizes a .csv format</w:t>
      </w:r>
    </w:p>
    <w:p w14:paraId="60404D4E" w14:textId="10112654" w:rsidR="001F30BE" w:rsidRPr="006F30BB" w:rsidRDefault="008F45DB" w:rsidP="006F30BB">
      <w:pPr>
        <w:pStyle w:val="NormalIndent0"/>
        <w:numPr>
          <w:ilvl w:val="0"/>
          <w:numId w:val="3"/>
        </w:numPr>
        <w:ind w:left="720"/>
        <w:rPr>
          <w:rFonts w:asciiTheme="minorHAnsi" w:hAnsiTheme="minorHAnsi" w:cs="Helvetica"/>
          <w:sz w:val="22"/>
          <w:szCs w:val="22"/>
        </w:rPr>
      </w:pPr>
      <w:r w:rsidRPr="006F30BB">
        <w:rPr>
          <w:rFonts w:asciiTheme="minorHAnsi" w:hAnsiTheme="minorHAnsi" w:cs="Helvetica"/>
          <w:sz w:val="22"/>
          <w:szCs w:val="22"/>
        </w:rPr>
        <w:t xml:space="preserve">Fix to </w:t>
      </w:r>
      <w:r w:rsidR="00F81C4D" w:rsidRPr="006F30BB">
        <w:rPr>
          <w:rFonts w:asciiTheme="minorHAnsi" w:hAnsiTheme="minorHAnsi" w:cs="Helvetica"/>
          <w:sz w:val="22"/>
          <w:szCs w:val="22"/>
        </w:rPr>
        <w:t>Webconfig</w:t>
      </w:r>
      <w:r w:rsidRPr="006F30BB">
        <w:rPr>
          <w:rFonts w:asciiTheme="minorHAnsi" w:hAnsiTheme="minorHAnsi" w:cs="Helvetica"/>
          <w:sz w:val="22"/>
          <w:szCs w:val="22"/>
        </w:rPr>
        <w:t xml:space="preserve"> save operation</w:t>
      </w:r>
    </w:p>
    <w:p w14:paraId="62050BFB" w14:textId="1615FB4D" w:rsidR="005A7A46" w:rsidRPr="006F30BB" w:rsidRDefault="008F45DB" w:rsidP="006F30BB">
      <w:pPr>
        <w:widowControl/>
        <w:numPr>
          <w:ilvl w:val="0"/>
          <w:numId w:val="3"/>
        </w:numPr>
        <w:shd w:val="clear" w:color="auto" w:fill="FFFFFF"/>
        <w:suppressAutoHyphens w:val="0"/>
        <w:spacing w:line="300" w:lineRule="atLeast"/>
        <w:ind w:left="720"/>
        <w:rPr>
          <w:rFonts w:asciiTheme="minorHAnsi" w:hAnsiTheme="minorHAnsi" w:cs="Helvetica"/>
          <w:sz w:val="22"/>
          <w:szCs w:val="22"/>
        </w:rPr>
      </w:pPr>
      <w:r w:rsidRPr="006F30BB">
        <w:rPr>
          <w:rFonts w:asciiTheme="minorHAnsi" w:hAnsiTheme="minorHAnsi" w:cs="Helvetica"/>
          <w:sz w:val="22"/>
          <w:szCs w:val="22"/>
        </w:rPr>
        <w:t>Fix to restore point creation</w:t>
      </w:r>
    </w:p>
    <w:p w14:paraId="095369B6" w14:textId="44D3D2CB" w:rsidR="005A7A46" w:rsidRPr="006F30BB" w:rsidRDefault="008F45DB" w:rsidP="006F30BB">
      <w:pPr>
        <w:pStyle w:val="ListParagraph"/>
        <w:numPr>
          <w:ilvl w:val="0"/>
          <w:numId w:val="3"/>
        </w:numPr>
        <w:shd w:val="clear" w:color="auto" w:fill="FFFFFF"/>
        <w:spacing w:line="300" w:lineRule="atLeast"/>
        <w:ind w:left="720"/>
        <w:rPr>
          <w:rFonts w:cs="Helvetica"/>
        </w:rPr>
      </w:pPr>
      <w:r w:rsidRPr="006F30BB">
        <w:rPr>
          <w:rFonts w:cs="Helvetica"/>
        </w:rPr>
        <w:t>Added limit to number of restore points</w:t>
      </w:r>
    </w:p>
    <w:p w14:paraId="13DBE71E" w14:textId="02C64466" w:rsidR="005A7A46" w:rsidRPr="006F30BB" w:rsidRDefault="008F45DB" w:rsidP="006F30BB">
      <w:pPr>
        <w:pStyle w:val="ListParagraph"/>
        <w:numPr>
          <w:ilvl w:val="0"/>
          <w:numId w:val="3"/>
        </w:numPr>
        <w:shd w:val="clear" w:color="auto" w:fill="FFFFFF"/>
        <w:spacing w:line="300" w:lineRule="atLeast"/>
        <w:ind w:left="720"/>
        <w:rPr>
          <w:rFonts w:cs="Helvetica"/>
        </w:rPr>
      </w:pPr>
      <w:r w:rsidRPr="006F30BB">
        <w:rPr>
          <w:rFonts w:cs="Helvetica"/>
        </w:rPr>
        <w:t>Fix to event logging</w:t>
      </w:r>
    </w:p>
    <w:p w14:paraId="056A96D8" w14:textId="1C2AFF33" w:rsidR="001F30BE" w:rsidRPr="006F30BB" w:rsidRDefault="00304064" w:rsidP="006F30BB">
      <w:pPr>
        <w:pStyle w:val="ListParagraph"/>
        <w:numPr>
          <w:ilvl w:val="0"/>
          <w:numId w:val="3"/>
        </w:numPr>
        <w:shd w:val="clear" w:color="auto" w:fill="FFFFFF"/>
        <w:spacing w:line="300" w:lineRule="atLeast"/>
        <w:ind w:left="720"/>
        <w:rPr>
          <w:rFonts w:cs="Helvetica"/>
        </w:rPr>
      </w:pPr>
      <w:r w:rsidRPr="006F30BB">
        <w:rPr>
          <w:rFonts w:cs="Helvetica"/>
        </w:rPr>
        <w:t>General interface clean-up</w:t>
      </w:r>
    </w:p>
    <w:p w14:paraId="2652F0F7" w14:textId="06EDE252" w:rsidR="00F71AF5" w:rsidRPr="006F30BB" w:rsidRDefault="00304064" w:rsidP="006F30BB">
      <w:pPr>
        <w:pStyle w:val="ListParagraph"/>
        <w:numPr>
          <w:ilvl w:val="0"/>
          <w:numId w:val="3"/>
        </w:numPr>
        <w:shd w:val="clear" w:color="auto" w:fill="FFFFFF"/>
        <w:spacing w:line="300" w:lineRule="atLeast"/>
        <w:ind w:left="720"/>
        <w:rPr>
          <w:rFonts w:cs="Helvetica"/>
        </w:rPr>
      </w:pPr>
      <w:r w:rsidRPr="006F30BB">
        <w:rPr>
          <w:rFonts w:cs="Helvetica"/>
        </w:rPr>
        <w:t>Fix to Eyenroll to preserve databases and configuration settings upon upgrade</w:t>
      </w:r>
    </w:p>
    <w:p w14:paraId="661495F3" w14:textId="697D7F91" w:rsidR="00F71AF5" w:rsidRPr="006F30BB" w:rsidRDefault="00304064" w:rsidP="006F30BB">
      <w:pPr>
        <w:pStyle w:val="ListParagraph"/>
        <w:numPr>
          <w:ilvl w:val="0"/>
          <w:numId w:val="3"/>
        </w:numPr>
        <w:shd w:val="clear" w:color="auto" w:fill="FFFFFF"/>
        <w:spacing w:line="300" w:lineRule="atLeast"/>
        <w:ind w:left="720"/>
        <w:rPr>
          <w:rFonts w:cs="Helvetica"/>
        </w:rPr>
      </w:pPr>
      <w:r w:rsidRPr="006F30BB">
        <w:rPr>
          <w:rFonts w:cs="Helvetica"/>
        </w:rPr>
        <w:t>Fix to enrollment error messages</w:t>
      </w:r>
    </w:p>
    <w:p w14:paraId="5D2B1FEC" w14:textId="545E6FD7" w:rsidR="005A7A46" w:rsidRPr="006F30BB" w:rsidRDefault="00304064" w:rsidP="006F30BB">
      <w:pPr>
        <w:pStyle w:val="ListParagraph"/>
        <w:numPr>
          <w:ilvl w:val="0"/>
          <w:numId w:val="3"/>
        </w:numPr>
        <w:shd w:val="clear" w:color="auto" w:fill="FFFFFF"/>
        <w:spacing w:line="300" w:lineRule="atLeast"/>
        <w:ind w:left="720"/>
        <w:rPr>
          <w:rFonts w:cs="Helvetica"/>
        </w:rPr>
      </w:pPr>
      <w:r w:rsidRPr="006F30BB">
        <w:rPr>
          <w:rFonts w:cs="Helvetica"/>
        </w:rPr>
        <w:t>Fix for high-contrast themes</w:t>
      </w:r>
    </w:p>
    <w:p w14:paraId="409FA7FE" w14:textId="60F6D542" w:rsidR="001F30BE" w:rsidRPr="006F30BB" w:rsidRDefault="00304064" w:rsidP="006F30BB">
      <w:pPr>
        <w:pStyle w:val="ListParagraph"/>
        <w:numPr>
          <w:ilvl w:val="0"/>
          <w:numId w:val="3"/>
        </w:numPr>
        <w:shd w:val="clear" w:color="auto" w:fill="FFFFFF"/>
        <w:spacing w:line="300" w:lineRule="atLeast"/>
        <w:ind w:left="720"/>
        <w:rPr>
          <w:rFonts w:cs="Helvetica"/>
          <w:shd w:val="clear" w:color="auto" w:fill="FFFFFF"/>
        </w:rPr>
      </w:pPr>
      <w:r w:rsidRPr="006F30BB">
        <w:rPr>
          <w:rFonts w:cs="Helvetica"/>
          <w:shd w:val="clear" w:color="auto" w:fill="FFFFFF"/>
        </w:rPr>
        <w:t xml:space="preserve">Fix to admin privileges in </w:t>
      </w:r>
      <w:r w:rsidR="00F81C4D" w:rsidRPr="006F30BB">
        <w:rPr>
          <w:rFonts w:cs="Helvetica"/>
          <w:shd w:val="clear" w:color="auto" w:fill="FFFFFF"/>
        </w:rPr>
        <w:t>Webconfig</w:t>
      </w:r>
    </w:p>
    <w:p w14:paraId="500F977B" w14:textId="04A9B3D7" w:rsidR="001F64CE" w:rsidRPr="006F30BB" w:rsidRDefault="001F64CE" w:rsidP="001F64CE">
      <w:pPr>
        <w:pStyle w:val="Heading3"/>
        <w:rPr>
          <w:rFonts w:asciiTheme="minorHAnsi" w:hAnsiTheme="minorHAnsi"/>
        </w:rPr>
      </w:pPr>
      <w:bookmarkStart w:id="66" w:name="_Toc473730787"/>
      <w:r w:rsidRPr="006F30BB">
        <w:rPr>
          <w:rFonts w:asciiTheme="minorHAnsi" w:hAnsiTheme="minorHAnsi"/>
        </w:rPr>
        <w:t>3.00.18546</w:t>
      </w:r>
      <w:bookmarkEnd w:id="66"/>
    </w:p>
    <w:p w14:paraId="5B5A76BA" w14:textId="6874DF12" w:rsidR="00E74A0E" w:rsidRPr="006F30BB" w:rsidRDefault="00304064" w:rsidP="006F30BB">
      <w:pPr>
        <w:pStyle w:val="ListParagraph"/>
        <w:numPr>
          <w:ilvl w:val="0"/>
          <w:numId w:val="3"/>
        </w:numPr>
        <w:shd w:val="clear" w:color="auto" w:fill="FFFFFF"/>
        <w:spacing w:line="300" w:lineRule="atLeast"/>
        <w:ind w:left="720"/>
        <w:rPr>
          <w:rFonts w:cs="Helvetica"/>
          <w:shd w:val="clear" w:color="auto" w:fill="FFFFFF"/>
        </w:rPr>
      </w:pPr>
      <w:r w:rsidRPr="006F30BB">
        <w:rPr>
          <w:rFonts w:cs="Helvetica"/>
          <w:shd w:val="clear" w:color="auto" w:fill="FFFFFF"/>
        </w:rPr>
        <w:t>Fix to re-boot mechanism</w:t>
      </w:r>
    </w:p>
    <w:p w14:paraId="089ED2F4" w14:textId="669EB6CA" w:rsidR="001F64CE" w:rsidRPr="006F30BB" w:rsidRDefault="00304064" w:rsidP="006F30BB">
      <w:pPr>
        <w:pStyle w:val="ListParagraph"/>
        <w:numPr>
          <w:ilvl w:val="0"/>
          <w:numId w:val="3"/>
        </w:numPr>
        <w:shd w:val="clear" w:color="auto" w:fill="FFFFFF"/>
        <w:spacing w:line="300" w:lineRule="atLeast"/>
        <w:ind w:left="720"/>
        <w:rPr>
          <w:rFonts w:cs="Helvetica"/>
          <w:shd w:val="clear" w:color="auto" w:fill="FFFFFF"/>
        </w:rPr>
      </w:pPr>
      <w:r w:rsidRPr="006F30BB">
        <w:rPr>
          <w:rFonts w:cs="Helvetica"/>
          <w:shd w:val="clear" w:color="auto" w:fill="FFFFFF"/>
        </w:rPr>
        <w:t>Fix for ‘test ACS’ function</w:t>
      </w:r>
    </w:p>
    <w:p w14:paraId="7794C199" w14:textId="099FF677" w:rsidR="00D17211" w:rsidRPr="006F30BB" w:rsidRDefault="00D17211" w:rsidP="00D17211">
      <w:pPr>
        <w:pStyle w:val="Heading3"/>
        <w:rPr>
          <w:rFonts w:asciiTheme="minorHAnsi" w:hAnsiTheme="minorHAnsi"/>
        </w:rPr>
      </w:pPr>
      <w:bookmarkStart w:id="67" w:name="_Toc473730788"/>
      <w:r w:rsidRPr="006F30BB">
        <w:rPr>
          <w:rFonts w:asciiTheme="minorHAnsi" w:hAnsiTheme="minorHAnsi"/>
        </w:rPr>
        <w:t>3.00.18</w:t>
      </w:r>
      <w:r w:rsidR="00FC0F98" w:rsidRPr="006F30BB">
        <w:rPr>
          <w:rFonts w:asciiTheme="minorHAnsi" w:hAnsiTheme="minorHAnsi"/>
        </w:rPr>
        <w:t>440</w:t>
      </w:r>
      <w:bookmarkEnd w:id="67"/>
    </w:p>
    <w:p w14:paraId="20D3FBBA" w14:textId="2568640F" w:rsidR="00D17211" w:rsidRPr="006F30BB" w:rsidRDefault="00304064" w:rsidP="006F30BB">
      <w:pPr>
        <w:pStyle w:val="ListParagraph"/>
        <w:numPr>
          <w:ilvl w:val="0"/>
          <w:numId w:val="3"/>
        </w:numPr>
        <w:shd w:val="clear" w:color="auto" w:fill="FFFFFF"/>
        <w:tabs>
          <w:tab w:val="clear" w:pos="1440"/>
        </w:tabs>
        <w:spacing w:line="300" w:lineRule="atLeast"/>
        <w:ind w:left="720"/>
        <w:rPr>
          <w:rFonts w:cs="Helvetica"/>
          <w:shd w:val="clear" w:color="auto" w:fill="FFFFFF"/>
        </w:rPr>
      </w:pPr>
      <w:r w:rsidRPr="006F30BB">
        <w:rPr>
          <w:rFonts w:cs="Helvetica"/>
          <w:shd w:val="clear" w:color="auto" w:fill="FFFFFF"/>
        </w:rPr>
        <w:t>Fix for default IP address</w:t>
      </w:r>
    </w:p>
    <w:p w14:paraId="7F6CCCD5" w14:textId="30D3547D" w:rsidR="00D17211" w:rsidRPr="006F30BB" w:rsidRDefault="00304064" w:rsidP="006F30BB">
      <w:pPr>
        <w:pStyle w:val="ListParagraph"/>
        <w:numPr>
          <w:ilvl w:val="0"/>
          <w:numId w:val="3"/>
        </w:numPr>
        <w:shd w:val="clear" w:color="auto" w:fill="FFFFFF"/>
        <w:tabs>
          <w:tab w:val="clear" w:pos="1440"/>
        </w:tabs>
        <w:spacing w:line="300" w:lineRule="atLeast"/>
        <w:ind w:left="720"/>
        <w:rPr>
          <w:rFonts w:cs="Helvetica"/>
          <w:shd w:val="clear" w:color="auto" w:fill="FFFFFF"/>
        </w:rPr>
      </w:pPr>
      <w:r w:rsidRPr="006F30BB">
        <w:rPr>
          <w:rFonts w:cs="Helvetica"/>
          <w:shd w:val="clear" w:color="auto" w:fill="FFFFFF"/>
        </w:rPr>
        <w:t>Fix for loss of static IP address</w:t>
      </w:r>
    </w:p>
    <w:p w14:paraId="3C19BAE6" w14:textId="2AB0142B" w:rsidR="00B837E8" w:rsidRPr="006F30BB" w:rsidRDefault="00304064" w:rsidP="006F30BB">
      <w:pPr>
        <w:pStyle w:val="ListParagraph"/>
        <w:numPr>
          <w:ilvl w:val="0"/>
          <w:numId w:val="3"/>
        </w:numPr>
        <w:shd w:val="clear" w:color="auto" w:fill="FFFFFF"/>
        <w:tabs>
          <w:tab w:val="clear" w:pos="1440"/>
        </w:tabs>
        <w:spacing w:line="300" w:lineRule="atLeast"/>
        <w:ind w:left="720"/>
        <w:rPr>
          <w:rFonts w:cs="Helvetica"/>
          <w:shd w:val="clear" w:color="auto" w:fill="FFFFFF"/>
        </w:rPr>
      </w:pPr>
      <w:r w:rsidRPr="006F30BB">
        <w:rPr>
          <w:rFonts w:cs="Helvetica"/>
          <w:shd w:val="clear" w:color="auto" w:fill="FFFFFF"/>
        </w:rPr>
        <w:t>Fix to time synchronization</w:t>
      </w:r>
    </w:p>
    <w:p w14:paraId="5EDB30C3" w14:textId="4B6DF87B" w:rsidR="00B837E8" w:rsidRPr="006F30BB" w:rsidRDefault="00304064" w:rsidP="006F30BB">
      <w:pPr>
        <w:pStyle w:val="ListParagraph"/>
        <w:numPr>
          <w:ilvl w:val="0"/>
          <w:numId w:val="3"/>
        </w:numPr>
        <w:shd w:val="clear" w:color="auto" w:fill="FFFFFF"/>
        <w:tabs>
          <w:tab w:val="clear" w:pos="1440"/>
        </w:tabs>
        <w:spacing w:line="300" w:lineRule="atLeast"/>
        <w:ind w:left="720"/>
        <w:rPr>
          <w:rFonts w:cs="Helvetica"/>
          <w:shd w:val="clear" w:color="auto" w:fill="FFFFFF"/>
        </w:rPr>
      </w:pPr>
      <w:r w:rsidRPr="006F30BB">
        <w:rPr>
          <w:rFonts w:cs="Helvetica"/>
          <w:shd w:val="clear" w:color="auto" w:fill="FFFFFF"/>
        </w:rPr>
        <w:t>Fix to relay delay</w:t>
      </w:r>
    </w:p>
    <w:p w14:paraId="13B65151" w14:textId="54E26159" w:rsidR="00B837E8" w:rsidRPr="006F30BB" w:rsidRDefault="00304064" w:rsidP="006F30BB">
      <w:pPr>
        <w:pStyle w:val="ListParagraph"/>
        <w:numPr>
          <w:ilvl w:val="0"/>
          <w:numId w:val="3"/>
        </w:numPr>
        <w:shd w:val="clear" w:color="auto" w:fill="FFFFFF"/>
        <w:tabs>
          <w:tab w:val="clear" w:pos="1440"/>
        </w:tabs>
        <w:spacing w:line="300" w:lineRule="atLeast"/>
        <w:ind w:left="720"/>
        <w:rPr>
          <w:rFonts w:cs="Helvetica"/>
          <w:shd w:val="clear" w:color="auto" w:fill="FFFFFF"/>
        </w:rPr>
      </w:pPr>
      <w:r w:rsidRPr="006F30BB">
        <w:rPr>
          <w:rFonts w:cs="Helvetica"/>
          <w:shd w:val="clear" w:color="auto" w:fill="FFFFFF"/>
        </w:rPr>
        <w:lastRenderedPageBreak/>
        <w:t xml:space="preserve">Fix to database download </w:t>
      </w:r>
    </w:p>
    <w:p w14:paraId="7B7E8243" w14:textId="77777777" w:rsidR="00B837E8" w:rsidRPr="006F30BB" w:rsidRDefault="00B837E8" w:rsidP="00E82ACC">
      <w:pPr>
        <w:pStyle w:val="NormalIndent0"/>
        <w:ind w:left="0"/>
        <w:rPr>
          <w:rFonts w:asciiTheme="minorHAnsi" w:hAnsiTheme="minorHAnsi"/>
          <w:color w:val="000000" w:themeColor="text1"/>
        </w:rPr>
      </w:pPr>
    </w:p>
    <w:p w14:paraId="6DC17C7A" w14:textId="2FB757B4" w:rsidR="00A22682" w:rsidRPr="006F30BB" w:rsidRDefault="00A22682">
      <w:pPr>
        <w:widowControl/>
        <w:suppressAutoHyphens w:val="0"/>
        <w:rPr>
          <w:rFonts w:asciiTheme="minorHAnsi" w:hAnsiTheme="minorHAnsi" w:cs="Helvetica"/>
          <w:color w:val="000000" w:themeColor="text1"/>
        </w:rPr>
      </w:pPr>
    </w:p>
    <w:p w14:paraId="458A47D7" w14:textId="77777777" w:rsidR="00F94F67" w:rsidRDefault="00F94F67">
      <w:pPr>
        <w:widowControl/>
        <w:suppressAutoHyphens w:val="0"/>
        <w:rPr>
          <w:rFonts w:asciiTheme="minorHAnsi" w:eastAsiaTheme="majorEastAsia" w:hAnsiTheme="minorHAnsi" w:cstheme="majorBidi"/>
          <w:b/>
          <w:bCs/>
          <w:color w:val="345A8A" w:themeColor="accent1" w:themeShade="B5"/>
          <w:sz w:val="32"/>
          <w:szCs w:val="32"/>
        </w:rPr>
      </w:pPr>
      <w:r>
        <w:rPr>
          <w:rFonts w:asciiTheme="minorHAnsi" w:hAnsiTheme="minorHAnsi"/>
        </w:rPr>
        <w:br w:type="page"/>
      </w:r>
    </w:p>
    <w:p w14:paraId="0B2C7223" w14:textId="149C26D4" w:rsidR="006446AC" w:rsidRDefault="006446AC" w:rsidP="006446AC">
      <w:pPr>
        <w:pStyle w:val="Heading1"/>
        <w:rPr>
          <w:rFonts w:asciiTheme="minorHAnsi" w:hAnsiTheme="minorHAnsi"/>
        </w:rPr>
      </w:pPr>
      <w:bookmarkStart w:id="68" w:name="_Toc473730789"/>
      <w:r>
        <w:rPr>
          <w:rFonts w:asciiTheme="minorHAnsi" w:hAnsiTheme="minorHAnsi"/>
        </w:rPr>
        <w:lastRenderedPageBreak/>
        <w:t>Appendix: Technical Notes</w:t>
      </w:r>
      <w:bookmarkEnd w:id="68"/>
    </w:p>
    <w:p w14:paraId="570D4279" w14:textId="0BCA6C5F" w:rsidR="006446AC" w:rsidRDefault="006446AC" w:rsidP="006446AC"/>
    <w:p w14:paraId="2A861A8F" w14:textId="5215AB6E" w:rsidR="00B40BFF" w:rsidRPr="00B40BFF" w:rsidRDefault="00252D6E" w:rsidP="00B40BFF">
      <w:pPr>
        <w:pStyle w:val="Heading3"/>
        <w:rPr>
          <w:rFonts w:asciiTheme="minorHAnsi" w:eastAsiaTheme="minorHAnsi" w:hAnsiTheme="minorHAnsi" w:cs="Times New Roman"/>
          <w:kern w:val="0"/>
          <w:lang w:eastAsia="en-US" w:bidi="ar-SA"/>
        </w:rPr>
      </w:pPr>
      <w:bookmarkStart w:id="69" w:name="_Toc473730790"/>
      <w:r>
        <w:rPr>
          <w:rFonts w:asciiTheme="minorHAnsi" w:hAnsiTheme="minorHAnsi"/>
        </w:rPr>
        <w:t xml:space="preserve">Technical Note </w:t>
      </w:r>
      <w:r w:rsidR="00DC251F">
        <w:rPr>
          <w:rFonts w:asciiTheme="minorHAnsi" w:hAnsiTheme="minorHAnsi"/>
        </w:rPr>
        <w:t>1</w:t>
      </w:r>
      <w:r w:rsidR="00B40BFF">
        <w:rPr>
          <w:rFonts w:asciiTheme="minorHAnsi" w:hAnsiTheme="minorHAnsi"/>
        </w:rPr>
        <w:t xml:space="preserve">: </w:t>
      </w:r>
      <w:r w:rsidR="00B40BFF" w:rsidRPr="00B40BFF">
        <w:rPr>
          <w:rFonts w:asciiTheme="minorHAnsi" w:hAnsiTheme="minorHAnsi"/>
        </w:rPr>
        <w:t>NXT firmware reports successful upgrade but ICM version is wrong</w:t>
      </w:r>
      <w:bookmarkEnd w:id="69"/>
    </w:p>
    <w:p w14:paraId="75B5A82D" w14:textId="0AE9411F" w:rsidR="00B40BFF" w:rsidRPr="00252D6E" w:rsidRDefault="00252D6E" w:rsidP="00B40BFF">
      <w:pPr>
        <w:rPr>
          <w:rFonts w:asciiTheme="minorHAnsi" w:hAnsiTheme="minorHAnsi"/>
          <w:i/>
        </w:rPr>
      </w:pPr>
      <w:r w:rsidRPr="00252D6E">
        <w:rPr>
          <w:rFonts w:asciiTheme="minorHAnsi" w:hAnsiTheme="minorHAnsi"/>
          <w:i/>
        </w:rPr>
        <w:t>(Applies to all versions except 4.0)</w:t>
      </w:r>
    </w:p>
    <w:p w14:paraId="5CF26716" w14:textId="77777777" w:rsidR="00252D6E" w:rsidRPr="00B40BFF" w:rsidRDefault="00252D6E" w:rsidP="00B40BFF">
      <w:pPr>
        <w:rPr>
          <w:rFonts w:asciiTheme="minorHAnsi" w:hAnsiTheme="minorHAnsi"/>
        </w:rPr>
      </w:pPr>
    </w:p>
    <w:p w14:paraId="40C05A3F" w14:textId="429A9844" w:rsidR="00B40BFF" w:rsidRPr="00B40BFF" w:rsidRDefault="00B40BFF" w:rsidP="00B40BFF">
      <w:pPr>
        <w:rPr>
          <w:rFonts w:asciiTheme="minorHAnsi" w:hAnsiTheme="minorHAnsi"/>
          <w:b/>
          <w:bCs/>
        </w:rPr>
      </w:pPr>
      <w:r w:rsidRPr="00B40BFF">
        <w:rPr>
          <w:rFonts w:asciiTheme="minorHAnsi" w:hAnsiTheme="minorHAnsi"/>
        </w:rPr>
        <w:t>When trying to upgrade the de</w:t>
      </w:r>
      <w:r>
        <w:rPr>
          <w:rFonts w:asciiTheme="minorHAnsi" w:hAnsiTheme="minorHAnsi"/>
        </w:rPr>
        <w:t>vice from 3.3. to 3.4 or higher</w:t>
      </w:r>
      <w:r w:rsidRPr="00B40BFF">
        <w:rPr>
          <w:rFonts w:asciiTheme="minorHAnsi" w:hAnsiTheme="minorHAnsi"/>
        </w:rPr>
        <w:t xml:space="preserve">, </w:t>
      </w:r>
      <w:r>
        <w:rPr>
          <w:rFonts w:asciiTheme="minorHAnsi" w:hAnsiTheme="minorHAnsi"/>
        </w:rPr>
        <w:t xml:space="preserve">occasionally the </w:t>
      </w:r>
      <w:r w:rsidRPr="00B40BFF">
        <w:rPr>
          <w:rFonts w:asciiTheme="minorHAnsi" w:hAnsiTheme="minorHAnsi"/>
        </w:rPr>
        <w:t>ICM firmware fails to upgrade even though the upgrade process reports no error. As a result, the ICM FW will show up as 67.x.x.</w:t>
      </w:r>
      <w:r>
        <w:rPr>
          <w:rFonts w:asciiTheme="minorHAnsi" w:hAnsiTheme="minorHAnsi"/>
        </w:rPr>
        <w:t xml:space="preserve"> (pictured below). </w:t>
      </w:r>
      <w:r w:rsidRPr="00B40BFF">
        <w:rPr>
          <w:rFonts w:asciiTheme="minorHAnsi" w:hAnsiTheme="minorHAnsi"/>
          <w:b/>
          <w:bCs/>
        </w:rPr>
        <w:t>To recover from this, use the webconfigTool “Software -&gt; Restore Now” functionality to restore back to 3.3 version and then attempt the upgrade again.</w:t>
      </w:r>
    </w:p>
    <w:p w14:paraId="6FAC4217" w14:textId="50ADE834" w:rsidR="00B40BFF" w:rsidRDefault="00B40BFF" w:rsidP="006446AC"/>
    <w:p w14:paraId="3AB1E995" w14:textId="633ED350" w:rsidR="00B40BFF" w:rsidRPr="006446AC" w:rsidRDefault="00B40BFF" w:rsidP="006446AC">
      <w:r>
        <w:rPr>
          <w:noProof/>
          <w:lang w:eastAsia="en-US" w:bidi="ar-SA"/>
        </w:rPr>
        <w:drawing>
          <wp:inline distT="0" distB="0" distL="0" distR="0" wp14:anchorId="0FC65DD6" wp14:editId="4373F1EB">
            <wp:extent cx="6484367" cy="4631690"/>
            <wp:effectExtent l="0" t="0" r="0" b="0"/>
            <wp:docPr id="7" name="Picture 7" descr="cid:image003.jpg@01D1C306.72CEA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1C306.72CEA3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6491661" cy="4636900"/>
                    </a:xfrm>
                    <a:prstGeom prst="rect">
                      <a:avLst/>
                    </a:prstGeom>
                    <a:noFill/>
                    <a:ln>
                      <a:noFill/>
                    </a:ln>
                  </pic:spPr>
                </pic:pic>
              </a:graphicData>
            </a:graphic>
          </wp:inline>
        </w:drawing>
      </w:r>
    </w:p>
    <w:p w14:paraId="719E34A8" w14:textId="77777777" w:rsidR="002C3B8E" w:rsidRPr="006F30BB" w:rsidRDefault="002C3B8E" w:rsidP="006F30BB">
      <w:pPr>
        <w:pStyle w:val="Heading3"/>
        <w:rPr>
          <w:rFonts w:asciiTheme="minorHAnsi" w:hAnsiTheme="minorHAnsi"/>
        </w:rPr>
      </w:pPr>
    </w:p>
    <w:sectPr w:rsidR="002C3B8E" w:rsidRPr="006F30BB" w:rsidSect="004C35F0">
      <w:headerReference w:type="even" r:id="rId10"/>
      <w:headerReference w:type="default" r:id="rId11"/>
      <w:footerReference w:type="even" r:id="rId12"/>
      <w:footerReference w:type="default" r:id="rId13"/>
      <w:headerReference w:type="first" r:id="rId14"/>
      <w:pgSz w:w="12240" w:h="15840"/>
      <w:pgMar w:top="720" w:right="720" w:bottom="720" w:left="720" w:header="708" w:footer="708" w:gutter="0"/>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1408B5" w14:textId="77777777" w:rsidR="007976A2" w:rsidRDefault="007976A2" w:rsidP="00965A56">
      <w:r>
        <w:separator/>
      </w:r>
    </w:p>
  </w:endnote>
  <w:endnote w:type="continuationSeparator" w:id="0">
    <w:p w14:paraId="102519B8" w14:textId="77777777" w:rsidR="007976A2" w:rsidRDefault="007976A2" w:rsidP="00965A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68A9" w14:textId="77777777" w:rsidR="00195707" w:rsidRDefault="00195707" w:rsidP="00646C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6BEC17" w14:textId="77777777" w:rsidR="00195707" w:rsidRDefault="00195707" w:rsidP="003562DD">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94D2040" w14:textId="77777777" w:rsidR="00195707" w:rsidRDefault="00195707" w:rsidP="003562DD">
    <w:pPr>
      <w:pStyle w:val="Footer"/>
      <w:ind w:right="360"/>
    </w:pPr>
    <w:sdt>
      <w:sdtPr>
        <w:id w:val="969400743"/>
        <w:temporary/>
        <w:showingPlcHdr/>
      </w:sdtPr>
      <w:sdtContent>
        <w:r>
          <w:t>[Type text]</w:t>
        </w:r>
      </w:sdtContent>
    </w:sdt>
    <w:r>
      <w:ptab w:relativeTo="margin" w:alignment="center" w:leader="none"/>
    </w:r>
    <w:sdt>
      <w:sdtPr>
        <w:id w:val="969400748"/>
        <w:temporary/>
        <w:showingPlcHdr/>
      </w:sdtPr>
      <w:sdtContent>
        <w:r>
          <w:t>[Type text]</w:t>
        </w:r>
      </w:sdtContent>
    </w:sdt>
    <w:r>
      <w:ptab w:relativeTo="margin" w:alignment="right" w:leader="none"/>
    </w:r>
    <w:sdt>
      <w:sdtPr>
        <w:id w:val="969400753"/>
        <w:temporary/>
        <w:showingPlcHdr/>
      </w:sdtPr>
      <w:sdtContent>
        <w: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5AD08" w14:textId="3F451189" w:rsidR="00195707" w:rsidRPr="003562DD" w:rsidRDefault="00195707" w:rsidP="003562DD">
    <w:pPr>
      <w:pStyle w:val="Footer"/>
      <w:framePr w:wrap="around" w:vAnchor="text" w:hAnchor="page" w:x="11161" w:y="143"/>
      <w:rPr>
        <w:rStyle w:val="PageNumber"/>
        <w:rFonts w:ascii="Helvetica" w:hAnsi="Helvetica"/>
        <w:b/>
        <w:sz w:val="28"/>
        <w:szCs w:val="28"/>
      </w:rPr>
    </w:pPr>
    <w:r w:rsidRPr="003562DD">
      <w:rPr>
        <w:rStyle w:val="PageNumber"/>
        <w:rFonts w:ascii="Helvetica" w:hAnsi="Helvetica"/>
        <w:b/>
        <w:sz w:val="28"/>
        <w:szCs w:val="28"/>
      </w:rPr>
      <w:fldChar w:fldCharType="begin"/>
    </w:r>
    <w:r w:rsidRPr="003562DD">
      <w:rPr>
        <w:rStyle w:val="PageNumber"/>
        <w:rFonts w:ascii="Helvetica" w:hAnsi="Helvetica"/>
        <w:b/>
        <w:sz w:val="28"/>
        <w:szCs w:val="28"/>
      </w:rPr>
      <w:instrText xml:space="preserve">PAGE  </w:instrText>
    </w:r>
    <w:r w:rsidRPr="003562DD">
      <w:rPr>
        <w:rStyle w:val="PageNumber"/>
        <w:rFonts w:ascii="Helvetica" w:hAnsi="Helvetica"/>
        <w:b/>
        <w:sz w:val="28"/>
        <w:szCs w:val="28"/>
      </w:rPr>
      <w:fldChar w:fldCharType="separate"/>
    </w:r>
    <w:r w:rsidR="000F645E">
      <w:rPr>
        <w:rStyle w:val="PageNumber"/>
        <w:rFonts w:ascii="Helvetica" w:hAnsi="Helvetica"/>
        <w:b/>
        <w:noProof/>
        <w:sz w:val="28"/>
        <w:szCs w:val="28"/>
      </w:rPr>
      <w:t>2</w:t>
    </w:r>
    <w:r w:rsidRPr="003562DD">
      <w:rPr>
        <w:rStyle w:val="PageNumber"/>
        <w:rFonts w:ascii="Helvetica" w:hAnsi="Helvetica"/>
        <w:b/>
        <w:sz w:val="28"/>
        <w:szCs w:val="28"/>
      </w:rPr>
      <w:fldChar w:fldCharType="end"/>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7"/>
      <w:gridCol w:w="2043"/>
    </w:tblGrid>
    <w:tr w:rsidR="00195707" w14:paraId="1846D09A" w14:textId="77777777" w:rsidTr="003562DD">
      <w:tc>
        <w:tcPr>
          <w:tcW w:w="8928" w:type="dxa"/>
          <w:tcBorders>
            <w:top w:val="single" w:sz="8" w:space="0" w:color="auto"/>
          </w:tcBorders>
          <w:vAlign w:val="center"/>
        </w:tcPr>
        <w:p w14:paraId="3EFC05AA" w14:textId="7D4933EF" w:rsidR="00195707" w:rsidRDefault="00195707" w:rsidP="003562DD">
          <w:pPr>
            <w:pStyle w:val="Footer"/>
            <w:ind w:right="360"/>
            <w:rPr>
              <w:rFonts w:ascii="Helvetica" w:hAnsi="Helvetica"/>
            </w:rPr>
          </w:pPr>
          <w:r>
            <w:rPr>
              <w:rFonts w:ascii="Helvetica" w:hAnsi="Helvetica"/>
            </w:rPr>
            <w:t xml:space="preserve">EyeLock </w:t>
          </w:r>
          <w:proofErr w:type="spellStart"/>
          <w:r>
            <w:rPr>
              <w:rFonts w:ascii="Helvetica" w:hAnsi="Helvetica"/>
            </w:rPr>
            <w:t>nano</w:t>
          </w:r>
          <w:proofErr w:type="spellEnd"/>
          <w:r>
            <w:rPr>
              <w:rFonts w:ascii="Helvetica" w:hAnsi="Helvetica"/>
            </w:rPr>
            <w:t xml:space="preserve"> NXT &amp; </w:t>
          </w:r>
          <w:proofErr w:type="spellStart"/>
          <w:r>
            <w:rPr>
              <w:rFonts w:ascii="Helvetica" w:hAnsi="Helvetica"/>
            </w:rPr>
            <w:t>WebConfig</w:t>
          </w:r>
          <w:proofErr w:type="spellEnd"/>
          <w:r>
            <w:rPr>
              <w:rFonts w:ascii="Helvetica" w:hAnsi="Helvetica"/>
            </w:rPr>
            <w:t xml:space="preserve"> Software Release Notes</w:t>
          </w:r>
        </w:p>
        <w:p w14:paraId="65722B0A" w14:textId="12E51B0C" w:rsidR="00195707" w:rsidRDefault="00195707" w:rsidP="00E841EF">
          <w:pPr>
            <w:pStyle w:val="Footer"/>
            <w:ind w:right="360"/>
            <w:rPr>
              <w:rFonts w:ascii="Helvetica" w:hAnsi="Helvetica"/>
            </w:rPr>
          </w:pPr>
          <w:r w:rsidRPr="003562DD">
            <w:rPr>
              <w:rFonts w:ascii="Helvetica" w:hAnsi="Helvetica"/>
            </w:rPr>
            <w:t xml:space="preserve">Proprietary and Confidential © EyeLock, </w:t>
          </w:r>
          <w:r>
            <w:rPr>
              <w:rFonts w:ascii="Helvetica" w:hAnsi="Helvetica"/>
            </w:rPr>
            <w:t>LLC</w:t>
          </w:r>
          <w:r w:rsidRPr="003562DD">
            <w:rPr>
              <w:rFonts w:ascii="Helvetica" w:hAnsi="Helvetica"/>
            </w:rPr>
            <w:t xml:space="preserve">. </w:t>
          </w:r>
          <w:r>
            <w:rPr>
              <w:rFonts w:ascii="Helvetica" w:hAnsi="Helvetica"/>
            </w:rPr>
            <w:t>2015-</w:t>
          </w:r>
          <w:r w:rsidRPr="003562DD">
            <w:rPr>
              <w:rFonts w:ascii="Helvetica" w:hAnsi="Helvetica"/>
            </w:rPr>
            <w:t>201</w:t>
          </w:r>
          <w:r>
            <w:rPr>
              <w:rFonts w:ascii="Helvetica" w:hAnsi="Helvetica"/>
            </w:rPr>
            <w:t>6</w:t>
          </w:r>
        </w:p>
      </w:tc>
      <w:tc>
        <w:tcPr>
          <w:tcW w:w="2088" w:type="dxa"/>
          <w:tcBorders>
            <w:top w:val="single" w:sz="8" w:space="0" w:color="auto"/>
          </w:tcBorders>
          <w:vAlign w:val="center"/>
        </w:tcPr>
        <w:p w14:paraId="67EA0821" w14:textId="77777777" w:rsidR="00195707" w:rsidRDefault="00195707" w:rsidP="003562DD">
          <w:pPr>
            <w:pStyle w:val="Footer"/>
            <w:ind w:right="360"/>
            <w:jc w:val="right"/>
            <w:rPr>
              <w:rFonts w:ascii="Helvetica" w:hAnsi="Helvetica"/>
            </w:rPr>
          </w:pPr>
        </w:p>
      </w:tc>
    </w:tr>
  </w:tbl>
  <w:p w14:paraId="6FBD6C06" w14:textId="77777777" w:rsidR="00195707" w:rsidRPr="003562DD" w:rsidRDefault="00195707" w:rsidP="003562DD">
    <w:pPr>
      <w:pStyle w:val="Footer"/>
      <w:ind w:right="360"/>
      <w:rPr>
        <w:rFonts w:ascii="Helvetica" w:hAnsi="Helvetica"/>
      </w:rPr>
    </w:pPr>
    <w:r>
      <w:rPr>
        <w:rFonts w:ascii="Helvetica" w:hAnsi="Helvetic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5E7116" w14:textId="77777777" w:rsidR="007976A2" w:rsidRDefault="007976A2" w:rsidP="00965A56">
      <w:r>
        <w:separator/>
      </w:r>
    </w:p>
  </w:footnote>
  <w:footnote w:type="continuationSeparator" w:id="0">
    <w:p w14:paraId="79069775" w14:textId="77777777" w:rsidR="007976A2" w:rsidRDefault="007976A2" w:rsidP="00965A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Look w:val="04A0" w:firstRow="1" w:lastRow="0" w:firstColumn="1" w:lastColumn="0" w:noHBand="0" w:noVBand="1"/>
    </w:tblPr>
    <w:tblGrid>
      <w:gridCol w:w="4933"/>
      <w:gridCol w:w="1252"/>
      <w:gridCol w:w="4692"/>
    </w:tblGrid>
    <w:tr w:rsidR="00195707" w:rsidRPr="008E0D90" w14:paraId="5E0F2FF3" w14:textId="77777777" w:rsidTr="00965A56">
      <w:trPr>
        <w:trHeight w:val="151"/>
      </w:trPr>
      <w:tc>
        <w:tcPr>
          <w:tcW w:w="2389" w:type="pct"/>
          <w:tcBorders>
            <w:top w:val="nil"/>
            <w:left w:val="nil"/>
            <w:bottom w:val="single" w:sz="4" w:space="0" w:color="4F81BD" w:themeColor="accent1"/>
            <w:right w:val="nil"/>
          </w:tcBorders>
        </w:tcPr>
        <w:p w14:paraId="282E4AD5" w14:textId="77777777" w:rsidR="00195707" w:rsidRPr="008E0D90" w:rsidRDefault="00195707">
          <w:pPr>
            <w:pStyle w:val="Header"/>
            <w:spacing w:line="276" w:lineRule="auto"/>
            <w:rPr>
              <w:rFonts w:ascii="Cambria" w:eastAsiaTheme="majorEastAsia" w:hAnsi="Cambria" w:cstheme="majorBidi"/>
              <w:b/>
              <w:bCs/>
              <w:color w:val="4F81BD" w:themeColor="accent1"/>
            </w:rPr>
          </w:pPr>
        </w:p>
      </w:tc>
      <w:tc>
        <w:tcPr>
          <w:tcW w:w="333" w:type="pct"/>
          <w:vMerge w:val="restart"/>
          <w:noWrap/>
          <w:vAlign w:val="center"/>
          <w:hideMark/>
        </w:tcPr>
        <w:p w14:paraId="12F98641" w14:textId="77777777" w:rsidR="00195707" w:rsidRPr="008E0D90" w:rsidRDefault="00195707" w:rsidP="00965A56">
          <w:pPr>
            <w:pStyle w:val="NoSpacing"/>
            <w:rPr>
              <w:rFonts w:ascii="Cambria" w:hAnsi="Cambria"/>
              <w:color w:val="4F81BD" w:themeColor="accent1"/>
              <w:szCs w:val="20"/>
            </w:rPr>
          </w:pPr>
          <w:sdt>
            <w:sdtPr>
              <w:rPr>
                <w:rFonts w:ascii="Cambria" w:hAnsi="Cambria"/>
                <w:color w:val="4F81BD" w:themeColor="accent1"/>
              </w:rPr>
              <w:id w:val="95367809"/>
              <w:temporary/>
              <w:showingPlcHdr/>
            </w:sdtPr>
            <w:sdtContent>
              <w:r w:rsidRPr="008E0D90">
                <w:rPr>
                  <w:rFonts w:ascii="Cambria" w:hAnsi="Cambria"/>
                  <w:color w:val="4F81BD" w:themeColor="accent1"/>
                </w:rPr>
                <w:t>[Type text]</w:t>
              </w:r>
            </w:sdtContent>
          </w:sdt>
        </w:p>
      </w:tc>
      <w:tc>
        <w:tcPr>
          <w:tcW w:w="2278" w:type="pct"/>
          <w:tcBorders>
            <w:top w:val="nil"/>
            <w:left w:val="nil"/>
            <w:bottom w:val="single" w:sz="4" w:space="0" w:color="4F81BD" w:themeColor="accent1"/>
            <w:right w:val="nil"/>
          </w:tcBorders>
        </w:tcPr>
        <w:p w14:paraId="09A019EC" w14:textId="77777777" w:rsidR="00195707" w:rsidRPr="008E0D90" w:rsidRDefault="00195707">
          <w:pPr>
            <w:pStyle w:val="Header"/>
            <w:spacing w:line="276" w:lineRule="auto"/>
            <w:rPr>
              <w:rFonts w:ascii="Cambria" w:eastAsiaTheme="majorEastAsia" w:hAnsi="Cambria" w:cstheme="majorBidi"/>
              <w:b/>
              <w:bCs/>
              <w:color w:val="4F81BD" w:themeColor="accent1"/>
            </w:rPr>
          </w:pPr>
        </w:p>
      </w:tc>
    </w:tr>
    <w:tr w:rsidR="00195707" w:rsidRPr="008E0D90" w14:paraId="527F98E7" w14:textId="77777777" w:rsidTr="00965A56">
      <w:trPr>
        <w:trHeight w:val="150"/>
      </w:trPr>
      <w:tc>
        <w:tcPr>
          <w:tcW w:w="2389" w:type="pct"/>
          <w:tcBorders>
            <w:top w:val="single" w:sz="4" w:space="0" w:color="4F81BD" w:themeColor="accent1"/>
            <w:left w:val="nil"/>
            <w:bottom w:val="nil"/>
            <w:right w:val="nil"/>
          </w:tcBorders>
        </w:tcPr>
        <w:p w14:paraId="07AF667B" w14:textId="77777777" w:rsidR="00195707" w:rsidRPr="008E0D90" w:rsidRDefault="00195707">
          <w:pPr>
            <w:pStyle w:val="Header"/>
            <w:spacing w:line="276" w:lineRule="auto"/>
            <w:rPr>
              <w:rFonts w:ascii="Cambria" w:eastAsiaTheme="majorEastAsia" w:hAnsi="Cambria" w:cstheme="majorBidi"/>
              <w:b/>
              <w:bCs/>
              <w:color w:val="4F81BD" w:themeColor="accent1"/>
            </w:rPr>
          </w:pPr>
        </w:p>
      </w:tc>
      <w:tc>
        <w:tcPr>
          <w:tcW w:w="0" w:type="auto"/>
          <w:vMerge/>
          <w:vAlign w:val="center"/>
          <w:hideMark/>
        </w:tcPr>
        <w:p w14:paraId="6EFB310E" w14:textId="77777777" w:rsidR="00195707" w:rsidRPr="008E0D90" w:rsidRDefault="00195707">
          <w:pPr>
            <w:rPr>
              <w:rFonts w:ascii="Cambria" w:hAnsi="Cambria"/>
              <w:color w:val="4F81BD" w:themeColor="accent1"/>
              <w:sz w:val="22"/>
              <w:szCs w:val="22"/>
            </w:rPr>
          </w:pPr>
        </w:p>
      </w:tc>
      <w:tc>
        <w:tcPr>
          <w:tcW w:w="2278" w:type="pct"/>
          <w:tcBorders>
            <w:top w:val="single" w:sz="4" w:space="0" w:color="4F81BD" w:themeColor="accent1"/>
            <w:left w:val="nil"/>
            <w:bottom w:val="nil"/>
            <w:right w:val="nil"/>
          </w:tcBorders>
        </w:tcPr>
        <w:p w14:paraId="3595E504" w14:textId="77777777" w:rsidR="00195707" w:rsidRPr="008E0D90" w:rsidRDefault="00195707">
          <w:pPr>
            <w:pStyle w:val="Header"/>
            <w:spacing w:line="276" w:lineRule="auto"/>
            <w:rPr>
              <w:rFonts w:ascii="Cambria" w:eastAsiaTheme="majorEastAsia" w:hAnsi="Cambria" w:cstheme="majorBidi"/>
              <w:b/>
              <w:bCs/>
              <w:color w:val="4F81BD" w:themeColor="accent1"/>
            </w:rPr>
          </w:pPr>
        </w:p>
      </w:tc>
    </w:tr>
  </w:tbl>
  <w:p w14:paraId="0419B694" w14:textId="77777777" w:rsidR="00195707" w:rsidRDefault="001957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76A3F" w14:textId="6E2C4221" w:rsidR="00195707" w:rsidRDefault="00195707" w:rsidP="00965A56">
    <w:pPr>
      <w:pStyle w:val="Header"/>
      <w:jc w:val="right"/>
    </w:pPr>
    <w:r>
      <w:rPr>
        <w:noProof/>
        <w:lang w:eastAsia="en-US" w:bidi="ar-SA"/>
      </w:rPr>
      <mc:AlternateContent>
        <mc:Choice Requires="wps">
          <w:drawing>
            <wp:anchor distT="0" distB="0" distL="114300" distR="114300" simplePos="0" relativeHeight="251660288" behindDoc="0" locked="0" layoutInCell="1" allowOverlap="1" wp14:anchorId="7C676376" wp14:editId="255F93A4">
              <wp:simplePos x="0" y="0"/>
              <wp:positionH relativeFrom="column">
                <wp:posOffset>0</wp:posOffset>
              </wp:positionH>
              <wp:positionV relativeFrom="paragraph">
                <wp:posOffset>464820</wp:posOffset>
              </wp:positionV>
              <wp:extent cx="6858000" cy="0"/>
              <wp:effectExtent l="0" t="0" r="25400" b="25400"/>
              <wp:wrapNone/>
              <wp:docPr id="3" name="Straight Connector 3"/>
              <wp:cNvGraphicFramePr/>
              <a:graphic xmlns:a="http://schemas.openxmlformats.org/drawingml/2006/main">
                <a:graphicData uri="http://schemas.microsoft.com/office/word/2010/wordprocessingShape">
                  <wps:wsp>
                    <wps:cNvCnPr/>
                    <wps:spPr>
                      <a:xfrm flipH="1">
                        <a:off x="0" y="0"/>
                        <a:ext cx="6858000" cy="0"/>
                      </a:xfrm>
                      <a:prstGeom prst="line">
                        <a:avLst/>
                      </a:prstGeom>
                      <a:ln w="12700"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C25257" id="Straight Connector 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0,36.6pt" to="540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" strokecolor="#7f7f7f [1612]" strokeweight="1pt"/>
          </w:pict>
        </mc:Fallback>
      </mc:AlternateContent>
    </w:r>
    <w:r w:rsidRPr="00007818">
      <w:t xml:space="preserve"> </w:t>
    </w:r>
    <w:r>
      <w:rPr>
        <w:noProof/>
        <w:lang w:eastAsia="en-US" w:bidi="ar-SA"/>
      </w:rPr>
      <w:drawing>
        <wp:inline distT="0" distB="0" distL="0" distR="0" wp14:anchorId="5EAFB219" wp14:editId="151FD257">
          <wp:extent cx="1825378" cy="2514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b="21428"/>
                  <a:stretch/>
                </pic:blipFill>
                <pic:spPr bwMode="auto">
                  <a:xfrm>
                    <a:off x="0" y="0"/>
                    <a:ext cx="1828800" cy="25193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r>
      <w:br/>
    </w:r>
    <w:r>
      <w:b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0ACAE" w14:textId="60287C3E" w:rsidR="00195707" w:rsidRDefault="00195707">
    <w:pPr>
      <w:pStyle w:val="Header"/>
    </w:pPr>
    <w:r>
      <w:rPr>
        <w:noProof/>
        <w:lang w:eastAsia="en-US" w:bidi="ar-SA"/>
      </w:rPr>
      <mc:AlternateContent>
        <mc:Choice Requires="wps">
          <w:drawing>
            <wp:anchor distT="0" distB="0" distL="114300" distR="114300" simplePos="0" relativeHeight="251662336" behindDoc="0" locked="0" layoutInCell="1" allowOverlap="1" wp14:anchorId="0C3342B9" wp14:editId="2ED6881F">
              <wp:simplePos x="0" y="0"/>
              <wp:positionH relativeFrom="column">
                <wp:posOffset>5838825</wp:posOffset>
              </wp:positionH>
              <wp:positionV relativeFrom="paragraph">
                <wp:posOffset>3957319</wp:posOffset>
              </wp:positionV>
              <wp:extent cx="1247172" cy="175895"/>
              <wp:effectExtent l="0" t="0" r="0" b="1905"/>
              <wp:wrapNone/>
              <wp:docPr id="6" name="Rectangle 6"/>
              <wp:cNvGraphicFramePr/>
              <a:graphic xmlns:a="http://schemas.openxmlformats.org/drawingml/2006/main">
                <a:graphicData uri="http://schemas.microsoft.com/office/word/2010/wordprocessingShape">
                  <wps:wsp>
                    <wps:cNvSpPr/>
                    <wps:spPr>
                      <a:xfrm>
                        <a:off x="0" y="0"/>
                        <a:ext cx="1247172" cy="175895"/>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9D747C" id="Rectangle 6" o:spid="_x0000_s1026" style="position:absolute;margin-left:459.75pt;margin-top:311.6pt;width:98.2pt;height:1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" fillcolor="white [3212]" stroked="f"/>
          </w:pict>
        </mc:Fallback>
      </mc:AlternateContent>
    </w:r>
    <w:r>
      <w:rPr>
        <w:noProof/>
        <w:lang w:eastAsia="en-US" w:bidi="ar-SA"/>
      </w:rPr>
      <w:drawing>
        <wp:anchor distT="0" distB="0" distL="114300" distR="114300" simplePos="0" relativeHeight="251661312" behindDoc="0" locked="0" layoutInCell="1" allowOverlap="1" wp14:anchorId="4690E1F6" wp14:editId="3F6FD42C">
          <wp:simplePos x="0" y="0"/>
          <wp:positionH relativeFrom="margin">
            <wp:align>center</wp:align>
          </wp:positionH>
          <wp:positionV relativeFrom="margin">
            <wp:align>center</wp:align>
          </wp:positionV>
          <wp:extent cx="7772400" cy="2085594"/>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2085594"/>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bullet"/>
      <w:lvlText w:val=""/>
      <w:lvlJc w:val="left"/>
      <w:pPr>
        <w:tabs>
          <w:tab w:val="num" w:pos="1440"/>
        </w:tabs>
        <w:ind w:left="1440" w:hanging="360"/>
      </w:pPr>
      <w:rPr>
        <w:rFonts w:ascii="Symbol" w:hAnsi="Symbol" w:cs="Symbol"/>
      </w:rPr>
    </w:lvl>
  </w:abstractNum>
  <w:abstractNum w:abstractNumId="1" w15:restartNumberingAfterBreak="0">
    <w:nsid w:val="00000003"/>
    <w:multiLevelType w:val="singleLevel"/>
    <w:tmpl w:val="00000003"/>
    <w:name w:val="WW8Num3"/>
    <w:lvl w:ilvl="0">
      <w:start w:val="1"/>
      <w:numFmt w:val="bullet"/>
      <w:lvlText w:val=""/>
      <w:lvlJc w:val="left"/>
      <w:pPr>
        <w:tabs>
          <w:tab w:val="num" w:pos="1440"/>
        </w:tabs>
        <w:ind w:left="1440" w:hanging="360"/>
      </w:pPr>
      <w:rPr>
        <w:rFonts w:ascii="Symbol" w:hAnsi="Symbol" w:cs="Symbol"/>
      </w:rPr>
    </w:lvl>
  </w:abstractNum>
  <w:abstractNum w:abstractNumId="2" w15:restartNumberingAfterBreak="0">
    <w:nsid w:val="00000004"/>
    <w:multiLevelType w:val="singleLevel"/>
    <w:tmpl w:val="00000004"/>
    <w:lvl w:ilvl="0">
      <w:start w:val="1"/>
      <w:numFmt w:val="bullet"/>
      <w:lvlText w:val=""/>
      <w:lvlJc w:val="left"/>
      <w:pPr>
        <w:tabs>
          <w:tab w:val="num" w:pos="1440"/>
        </w:tabs>
        <w:ind w:left="1440" w:hanging="360"/>
      </w:pPr>
      <w:rPr>
        <w:rFonts w:ascii="Symbol" w:hAnsi="Symbol" w:cs="Symbol"/>
      </w:rPr>
    </w:lvl>
  </w:abstractNum>
  <w:abstractNum w:abstractNumId="3" w15:restartNumberingAfterBreak="0">
    <w:nsid w:val="00000005"/>
    <w:multiLevelType w:val="singleLevel"/>
    <w:tmpl w:val="00000005"/>
    <w:name w:val="WW8Num5"/>
    <w:lvl w:ilvl="0">
      <w:start w:val="1"/>
      <w:numFmt w:val="bullet"/>
      <w:lvlText w:val=""/>
      <w:lvlJc w:val="left"/>
      <w:pPr>
        <w:tabs>
          <w:tab w:val="num" w:pos="1800"/>
        </w:tabs>
        <w:ind w:left="1800" w:hanging="360"/>
      </w:pPr>
      <w:rPr>
        <w:rFonts w:ascii="Symbol" w:hAnsi="Symbol" w:cs="Symbol"/>
      </w:rPr>
    </w:lvl>
  </w:abstractNum>
  <w:abstractNum w:abstractNumId="4" w15:restartNumberingAfterBreak="0">
    <w:nsid w:val="00000006"/>
    <w:multiLevelType w:val="singleLevel"/>
    <w:tmpl w:val="00000006"/>
    <w:name w:val="WW8Num6"/>
    <w:lvl w:ilvl="0">
      <w:start w:val="1"/>
      <w:numFmt w:val="bullet"/>
      <w:lvlText w:val=""/>
      <w:lvlJc w:val="left"/>
      <w:pPr>
        <w:tabs>
          <w:tab w:val="num" w:pos="360"/>
        </w:tabs>
        <w:ind w:left="360" w:hanging="360"/>
      </w:pPr>
      <w:rPr>
        <w:rFonts w:ascii="Symbol" w:hAnsi="Symbol" w:cs="Symbol"/>
      </w:rPr>
    </w:lvl>
  </w:abstractNum>
  <w:abstractNum w:abstractNumId="5" w15:restartNumberingAfterBreak="0">
    <w:nsid w:val="02F52FA5"/>
    <w:multiLevelType w:val="hybridMultilevel"/>
    <w:tmpl w:val="445E4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9F5273"/>
    <w:multiLevelType w:val="multilevel"/>
    <w:tmpl w:val="8D509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DC62B4"/>
    <w:multiLevelType w:val="hybridMultilevel"/>
    <w:tmpl w:val="3CC0E8B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A9074E2"/>
    <w:multiLevelType w:val="hybridMultilevel"/>
    <w:tmpl w:val="88FA7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D30139"/>
    <w:multiLevelType w:val="hybridMultilevel"/>
    <w:tmpl w:val="3AC8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1A200B"/>
    <w:multiLevelType w:val="multilevel"/>
    <w:tmpl w:val="FBD49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DD4EA2"/>
    <w:multiLevelType w:val="hybridMultilevel"/>
    <w:tmpl w:val="C3121F2E"/>
    <w:lvl w:ilvl="0" w:tplc="7DACAE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0B5979"/>
    <w:multiLevelType w:val="hybridMultilevel"/>
    <w:tmpl w:val="61CC309A"/>
    <w:lvl w:ilvl="0" w:tplc="2CC628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41359F5"/>
    <w:multiLevelType w:val="hybridMultilevel"/>
    <w:tmpl w:val="5D563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B566015"/>
    <w:multiLevelType w:val="hybridMultilevel"/>
    <w:tmpl w:val="88B2A866"/>
    <w:lvl w:ilvl="0" w:tplc="00000002">
      <w:start w:val="1"/>
      <w:numFmt w:val="bullet"/>
      <w:lvlText w:val=""/>
      <w:lvlJc w:val="left"/>
      <w:pPr>
        <w:ind w:left="720" w:hanging="360"/>
      </w:pPr>
      <w:rPr>
        <w:rFonts w:ascii="Symbol" w:hAnsi="Symbol" w:cs="Symbo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7D2BD6"/>
    <w:multiLevelType w:val="hybridMultilevel"/>
    <w:tmpl w:val="D67E5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F47F91"/>
    <w:multiLevelType w:val="multilevel"/>
    <w:tmpl w:val="70E69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40028F"/>
    <w:multiLevelType w:val="hybridMultilevel"/>
    <w:tmpl w:val="C7160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D64D6D"/>
    <w:multiLevelType w:val="hybridMultilevel"/>
    <w:tmpl w:val="4B16E9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66D2387"/>
    <w:multiLevelType w:val="multilevel"/>
    <w:tmpl w:val="370E9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DE0113"/>
    <w:multiLevelType w:val="hybridMultilevel"/>
    <w:tmpl w:val="0548F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53A6A0A">
      <w:numFmt w:val="bullet"/>
      <w:lvlText w:val="-"/>
      <w:lvlJc w:val="left"/>
      <w:pPr>
        <w:ind w:left="2160" w:hanging="360"/>
      </w:pPr>
      <w:rPr>
        <w:rFonts w:ascii="Helvetica" w:eastAsia="SimSun" w:hAnsi="Helvetica" w:cs="Helvetica"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934BFE"/>
    <w:multiLevelType w:val="hybridMultilevel"/>
    <w:tmpl w:val="42B23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9F03DD"/>
    <w:multiLevelType w:val="hybridMultilevel"/>
    <w:tmpl w:val="A7D66B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087E95"/>
    <w:multiLevelType w:val="multilevel"/>
    <w:tmpl w:val="D6EC97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511C6D03"/>
    <w:multiLevelType w:val="hybridMultilevel"/>
    <w:tmpl w:val="D63AF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8A6EF6"/>
    <w:multiLevelType w:val="hybridMultilevel"/>
    <w:tmpl w:val="4A5CFE9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1C3240"/>
    <w:multiLevelType w:val="hybridMultilevel"/>
    <w:tmpl w:val="032ADBC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0584FF1"/>
    <w:multiLevelType w:val="multilevel"/>
    <w:tmpl w:val="3BACB7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A85D64"/>
    <w:multiLevelType w:val="hybridMultilevel"/>
    <w:tmpl w:val="0AAE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220314"/>
    <w:multiLevelType w:val="hybridMultilevel"/>
    <w:tmpl w:val="7BBECEF2"/>
    <w:lvl w:ilvl="0" w:tplc="ACA81DA6">
      <w:start w:val="1"/>
      <w:numFmt w:val="decimal"/>
      <w:lvlText w:val="%1)"/>
      <w:lvlJc w:val="left"/>
      <w:pPr>
        <w:ind w:left="780" w:hanging="420"/>
      </w:pPr>
      <w:rPr>
        <w:rFonts w:cs="Times New Roman"/>
        <w:color w:val="1F497D"/>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15:restartNumberingAfterBreak="0">
    <w:nsid w:val="678D5C59"/>
    <w:multiLevelType w:val="hybridMultilevel"/>
    <w:tmpl w:val="0C86BD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F40152"/>
    <w:multiLevelType w:val="hybridMultilevel"/>
    <w:tmpl w:val="538C75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4F2396"/>
    <w:multiLevelType w:val="multilevel"/>
    <w:tmpl w:val="F93CF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1014E1"/>
    <w:multiLevelType w:val="hybridMultilevel"/>
    <w:tmpl w:val="3C5C0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E16CD8"/>
    <w:multiLevelType w:val="hybridMultilevel"/>
    <w:tmpl w:val="38649C9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0A6FD6"/>
    <w:multiLevelType w:val="multilevel"/>
    <w:tmpl w:val="83827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F85FDE"/>
    <w:multiLevelType w:val="hybridMultilevel"/>
    <w:tmpl w:val="3ACE5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245463"/>
    <w:multiLevelType w:val="multilevel"/>
    <w:tmpl w:val="25DEF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21"/>
  </w:num>
  <w:num w:numId="8">
    <w:abstractNumId w:val="12"/>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num>
  <w:num w:numId="11">
    <w:abstractNumId w:val="19"/>
  </w:num>
  <w:num w:numId="12">
    <w:abstractNumId w:val="32"/>
  </w:num>
  <w:num w:numId="13">
    <w:abstractNumId w:val="16"/>
  </w:num>
  <w:num w:numId="14">
    <w:abstractNumId w:val="6"/>
  </w:num>
  <w:num w:numId="15">
    <w:abstractNumId w:val="35"/>
  </w:num>
  <w:num w:numId="16">
    <w:abstractNumId w:val="10"/>
  </w:num>
  <w:num w:numId="17">
    <w:abstractNumId w:val="30"/>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num>
  <w:num w:numId="20">
    <w:abstractNumId w:val="13"/>
  </w:num>
  <w:num w:numId="21">
    <w:abstractNumId w:val="31"/>
  </w:num>
  <w:num w:numId="22">
    <w:abstractNumId w:val="26"/>
  </w:num>
  <w:num w:numId="23">
    <w:abstractNumId w:val="20"/>
  </w:num>
  <w:num w:numId="24">
    <w:abstractNumId w:val="11"/>
  </w:num>
  <w:num w:numId="25">
    <w:abstractNumId w:val="17"/>
  </w:num>
  <w:num w:numId="26">
    <w:abstractNumId w:val="9"/>
  </w:num>
  <w:num w:numId="27">
    <w:abstractNumId w:val="14"/>
  </w:num>
  <w:num w:numId="28">
    <w:abstractNumId w:val="15"/>
  </w:num>
  <w:num w:numId="29">
    <w:abstractNumId w:val="33"/>
  </w:num>
  <w:num w:numId="30">
    <w:abstractNumId w:val="5"/>
  </w:num>
  <w:num w:numId="31">
    <w:abstractNumId w:val="28"/>
  </w:num>
  <w:num w:numId="32">
    <w:abstractNumId w:val="11"/>
  </w:num>
  <w:num w:numId="33">
    <w:abstractNumId w:val="18"/>
  </w:num>
  <w:num w:numId="34">
    <w:abstractNumId w:val="33"/>
  </w:num>
  <w:num w:numId="35">
    <w:abstractNumId w:val="24"/>
  </w:num>
  <w:num w:numId="36">
    <w:abstractNumId w:val="22"/>
  </w:num>
  <w:num w:numId="37">
    <w:abstractNumId w:val="18"/>
  </w:num>
  <w:num w:numId="38">
    <w:abstractNumId w:val="36"/>
  </w:num>
  <w:num w:numId="39">
    <w:abstractNumId w:val="8"/>
  </w:num>
  <w:num w:numId="40">
    <w:abstractNumId w:val="34"/>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818"/>
    <w:rsid w:val="00007818"/>
    <w:rsid w:val="00011E93"/>
    <w:rsid w:val="000150CF"/>
    <w:rsid w:val="00024FB0"/>
    <w:rsid w:val="000344D2"/>
    <w:rsid w:val="000403CD"/>
    <w:rsid w:val="00040EB7"/>
    <w:rsid w:val="00053EFE"/>
    <w:rsid w:val="00057462"/>
    <w:rsid w:val="00061CAA"/>
    <w:rsid w:val="00062341"/>
    <w:rsid w:val="000624AA"/>
    <w:rsid w:val="00065E1F"/>
    <w:rsid w:val="0007121C"/>
    <w:rsid w:val="00072920"/>
    <w:rsid w:val="000730B9"/>
    <w:rsid w:val="0008253A"/>
    <w:rsid w:val="000A4CB8"/>
    <w:rsid w:val="000A7A75"/>
    <w:rsid w:val="000C01A7"/>
    <w:rsid w:val="000C73E4"/>
    <w:rsid w:val="000D63E4"/>
    <w:rsid w:val="000E1BD9"/>
    <w:rsid w:val="000E37D9"/>
    <w:rsid w:val="000F645E"/>
    <w:rsid w:val="000F676D"/>
    <w:rsid w:val="00107C71"/>
    <w:rsid w:val="0011054A"/>
    <w:rsid w:val="00112B76"/>
    <w:rsid w:val="00112F64"/>
    <w:rsid w:val="00122FB2"/>
    <w:rsid w:val="001565CA"/>
    <w:rsid w:val="00166E8D"/>
    <w:rsid w:val="00177574"/>
    <w:rsid w:val="00183097"/>
    <w:rsid w:val="00192C56"/>
    <w:rsid w:val="00195707"/>
    <w:rsid w:val="001A4BFB"/>
    <w:rsid w:val="001A65D8"/>
    <w:rsid w:val="001B09AC"/>
    <w:rsid w:val="001B0C9D"/>
    <w:rsid w:val="001B7D25"/>
    <w:rsid w:val="001C1A62"/>
    <w:rsid w:val="001D43EF"/>
    <w:rsid w:val="001E333F"/>
    <w:rsid w:val="001F1147"/>
    <w:rsid w:val="001F30BE"/>
    <w:rsid w:val="001F64CE"/>
    <w:rsid w:val="002006F7"/>
    <w:rsid w:val="00212249"/>
    <w:rsid w:val="00221F46"/>
    <w:rsid w:val="00230216"/>
    <w:rsid w:val="00241A27"/>
    <w:rsid w:val="0024453F"/>
    <w:rsid w:val="00247777"/>
    <w:rsid w:val="002509F6"/>
    <w:rsid w:val="00252D6E"/>
    <w:rsid w:val="0027081E"/>
    <w:rsid w:val="0027646B"/>
    <w:rsid w:val="00286E17"/>
    <w:rsid w:val="00296DF9"/>
    <w:rsid w:val="002B0250"/>
    <w:rsid w:val="002C0604"/>
    <w:rsid w:val="002C217E"/>
    <w:rsid w:val="002C3B8E"/>
    <w:rsid w:val="002D6D97"/>
    <w:rsid w:val="002E17B5"/>
    <w:rsid w:val="002F7AFE"/>
    <w:rsid w:val="0030387D"/>
    <w:rsid w:val="00304064"/>
    <w:rsid w:val="003202AC"/>
    <w:rsid w:val="0032716B"/>
    <w:rsid w:val="00336F0A"/>
    <w:rsid w:val="0034591C"/>
    <w:rsid w:val="003473AC"/>
    <w:rsid w:val="0034758F"/>
    <w:rsid w:val="00351DE5"/>
    <w:rsid w:val="003562DD"/>
    <w:rsid w:val="00372A68"/>
    <w:rsid w:val="00373942"/>
    <w:rsid w:val="00384384"/>
    <w:rsid w:val="00391225"/>
    <w:rsid w:val="003A450F"/>
    <w:rsid w:val="003B0E4E"/>
    <w:rsid w:val="003B6C7C"/>
    <w:rsid w:val="003C32D0"/>
    <w:rsid w:val="003E3C75"/>
    <w:rsid w:val="00406259"/>
    <w:rsid w:val="00406794"/>
    <w:rsid w:val="00407DAA"/>
    <w:rsid w:val="00425A98"/>
    <w:rsid w:val="0043099B"/>
    <w:rsid w:val="004425FE"/>
    <w:rsid w:val="00455DE6"/>
    <w:rsid w:val="00460ECE"/>
    <w:rsid w:val="00464A71"/>
    <w:rsid w:val="00465617"/>
    <w:rsid w:val="0046692A"/>
    <w:rsid w:val="004825FE"/>
    <w:rsid w:val="00484BB0"/>
    <w:rsid w:val="0049362C"/>
    <w:rsid w:val="00497D2F"/>
    <w:rsid w:val="004A7034"/>
    <w:rsid w:val="004C18A6"/>
    <w:rsid w:val="004C35F0"/>
    <w:rsid w:val="004C67B6"/>
    <w:rsid w:val="004D7C0C"/>
    <w:rsid w:val="00503A05"/>
    <w:rsid w:val="00506111"/>
    <w:rsid w:val="0054416A"/>
    <w:rsid w:val="0055265E"/>
    <w:rsid w:val="0057096B"/>
    <w:rsid w:val="0058073A"/>
    <w:rsid w:val="00584A3D"/>
    <w:rsid w:val="00591D3D"/>
    <w:rsid w:val="005A39A4"/>
    <w:rsid w:val="005A41A8"/>
    <w:rsid w:val="005A4553"/>
    <w:rsid w:val="005A4570"/>
    <w:rsid w:val="005A7A46"/>
    <w:rsid w:val="005B40AF"/>
    <w:rsid w:val="005B4699"/>
    <w:rsid w:val="005B7859"/>
    <w:rsid w:val="005C3ED4"/>
    <w:rsid w:val="005D11B9"/>
    <w:rsid w:val="005D19D1"/>
    <w:rsid w:val="005F5FFB"/>
    <w:rsid w:val="005F6C9B"/>
    <w:rsid w:val="005F7B51"/>
    <w:rsid w:val="00605F22"/>
    <w:rsid w:val="00615C56"/>
    <w:rsid w:val="00620A8C"/>
    <w:rsid w:val="00623001"/>
    <w:rsid w:val="006315C6"/>
    <w:rsid w:val="0063207F"/>
    <w:rsid w:val="006446AC"/>
    <w:rsid w:val="006452E7"/>
    <w:rsid w:val="00646C99"/>
    <w:rsid w:val="00655078"/>
    <w:rsid w:val="006556F8"/>
    <w:rsid w:val="00675337"/>
    <w:rsid w:val="0068332D"/>
    <w:rsid w:val="006869CC"/>
    <w:rsid w:val="006B023C"/>
    <w:rsid w:val="006B10E4"/>
    <w:rsid w:val="006B5E07"/>
    <w:rsid w:val="006D3D42"/>
    <w:rsid w:val="006D4F53"/>
    <w:rsid w:val="006D5469"/>
    <w:rsid w:val="006E4679"/>
    <w:rsid w:val="006F30BB"/>
    <w:rsid w:val="006F3682"/>
    <w:rsid w:val="00704473"/>
    <w:rsid w:val="00707AE0"/>
    <w:rsid w:val="00714B08"/>
    <w:rsid w:val="00732D97"/>
    <w:rsid w:val="00736F10"/>
    <w:rsid w:val="007376D7"/>
    <w:rsid w:val="00751F5B"/>
    <w:rsid w:val="00756198"/>
    <w:rsid w:val="00762BDF"/>
    <w:rsid w:val="00762FAE"/>
    <w:rsid w:val="00765989"/>
    <w:rsid w:val="00781EED"/>
    <w:rsid w:val="007976A2"/>
    <w:rsid w:val="007A43E4"/>
    <w:rsid w:val="007B2E7F"/>
    <w:rsid w:val="007C459E"/>
    <w:rsid w:val="007C75A7"/>
    <w:rsid w:val="007E7D8C"/>
    <w:rsid w:val="007F636A"/>
    <w:rsid w:val="0080574B"/>
    <w:rsid w:val="00815560"/>
    <w:rsid w:val="008212B3"/>
    <w:rsid w:val="00823DCF"/>
    <w:rsid w:val="008341B4"/>
    <w:rsid w:val="00841724"/>
    <w:rsid w:val="00844E2C"/>
    <w:rsid w:val="00852E8C"/>
    <w:rsid w:val="00863289"/>
    <w:rsid w:val="00871BAC"/>
    <w:rsid w:val="00871C53"/>
    <w:rsid w:val="008847CB"/>
    <w:rsid w:val="00894AF7"/>
    <w:rsid w:val="00895F4A"/>
    <w:rsid w:val="008A12A7"/>
    <w:rsid w:val="008A1D3F"/>
    <w:rsid w:val="008A72F3"/>
    <w:rsid w:val="008A7D1B"/>
    <w:rsid w:val="008B42E0"/>
    <w:rsid w:val="008B793A"/>
    <w:rsid w:val="008C0350"/>
    <w:rsid w:val="008C33EE"/>
    <w:rsid w:val="008D232D"/>
    <w:rsid w:val="008D2BE5"/>
    <w:rsid w:val="008D302C"/>
    <w:rsid w:val="008F45DB"/>
    <w:rsid w:val="009059F9"/>
    <w:rsid w:val="00907BE3"/>
    <w:rsid w:val="00913E7B"/>
    <w:rsid w:val="00920950"/>
    <w:rsid w:val="009276D1"/>
    <w:rsid w:val="009303B5"/>
    <w:rsid w:val="0094522A"/>
    <w:rsid w:val="00965A56"/>
    <w:rsid w:val="00965C48"/>
    <w:rsid w:val="00982E8E"/>
    <w:rsid w:val="00991342"/>
    <w:rsid w:val="009B47D5"/>
    <w:rsid w:val="009B51EA"/>
    <w:rsid w:val="009C38EC"/>
    <w:rsid w:val="009E2478"/>
    <w:rsid w:val="00A01365"/>
    <w:rsid w:val="00A03847"/>
    <w:rsid w:val="00A06717"/>
    <w:rsid w:val="00A22682"/>
    <w:rsid w:val="00A23D9D"/>
    <w:rsid w:val="00A3085F"/>
    <w:rsid w:val="00A379B4"/>
    <w:rsid w:val="00A4191F"/>
    <w:rsid w:val="00A42BE2"/>
    <w:rsid w:val="00A46BFE"/>
    <w:rsid w:val="00A578A5"/>
    <w:rsid w:val="00A6169D"/>
    <w:rsid w:val="00A66972"/>
    <w:rsid w:val="00A6702B"/>
    <w:rsid w:val="00A717E1"/>
    <w:rsid w:val="00A74A06"/>
    <w:rsid w:val="00A86BDA"/>
    <w:rsid w:val="00A92013"/>
    <w:rsid w:val="00A93241"/>
    <w:rsid w:val="00A974D5"/>
    <w:rsid w:val="00AA676B"/>
    <w:rsid w:val="00AA6E8A"/>
    <w:rsid w:val="00AB1415"/>
    <w:rsid w:val="00AB6519"/>
    <w:rsid w:val="00AC2B57"/>
    <w:rsid w:val="00AC57A8"/>
    <w:rsid w:val="00AD00DB"/>
    <w:rsid w:val="00AD6510"/>
    <w:rsid w:val="00AF40A6"/>
    <w:rsid w:val="00AF4AF7"/>
    <w:rsid w:val="00B00045"/>
    <w:rsid w:val="00B06F22"/>
    <w:rsid w:val="00B130CB"/>
    <w:rsid w:val="00B23466"/>
    <w:rsid w:val="00B276B7"/>
    <w:rsid w:val="00B32B6C"/>
    <w:rsid w:val="00B40BFF"/>
    <w:rsid w:val="00B533DE"/>
    <w:rsid w:val="00B63F24"/>
    <w:rsid w:val="00B650B1"/>
    <w:rsid w:val="00B6669B"/>
    <w:rsid w:val="00B700A6"/>
    <w:rsid w:val="00B73069"/>
    <w:rsid w:val="00B75714"/>
    <w:rsid w:val="00B761D0"/>
    <w:rsid w:val="00B837E8"/>
    <w:rsid w:val="00B940DB"/>
    <w:rsid w:val="00BA21D4"/>
    <w:rsid w:val="00BD021D"/>
    <w:rsid w:val="00BD0E0E"/>
    <w:rsid w:val="00BD0E9B"/>
    <w:rsid w:val="00BD46D8"/>
    <w:rsid w:val="00BE6C4C"/>
    <w:rsid w:val="00BF0FBC"/>
    <w:rsid w:val="00C12121"/>
    <w:rsid w:val="00C15874"/>
    <w:rsid w:val="00C2507A"/>
    <w:rsid w:val="00C26204"/>
    <w:rsid w:val="00C27DF9"/>
    <w:rsid w:val="00C323F2"/>
    <w:rsid w:val="00C34570"/>
    <w:rsid w:val="00C45D4D"/>
    <w:rsid w:val="00C50FD5"/>
    <w:rsid w:val="00C65F98"/>
    <w:rsid w:val="00C73862"/>
    <w:rsid w:val="00C82EF0"/>
    <w:rsid w:val="00CA52F8"/>
    <w:rsid w:val="00CB417F"/>
    <w:rsid w:val="00CC0C01"/>
    <w:rsid w:val="00CF1400"/>
    <w:rsid w:val="00CF1575"/>
    <w:rsid w:val="00CF3904"/>
    <w:rsid w:val="00CF4C90"/>
    <w:rsid w:val="00D073C8"/>
    <w:rsid w:val="00D13288"/>
    <w:rsid w:val="00D152C8"/>
    <w:rsid w:val="00D17211"/>
    <w:rsid w:val="00D23FFD"/>
    <w:rsid w:val="00D24DD9"/>
    <w:rsid w:val="00D50615"/>
    <w:rsid w:val="00D52A5B"/>
    <w:rsid w:val="00D55297"/>
    <w:rsid w:val="00D80F89"/>
    <w:rsid w:val="00D9038B"/>
    <w:rsid w:val="00D964C7"/>
    <w:rsid w:val="00DA652E"/>
    <w:rsid w:val="00DA69A1"/>
    <w:rsid w:val="00DB46CD"/>
    <w:rsid w:val="00DB7257"/>
    <w:rsid w:val="00DB7A8A"/>
    <w:rsid w:val="00DC251F"/>
    <w:rsid w:val="00DD1D5F"/>
    <w:rsid w:val="00DD460F"/>
    <w:rsid w:val="00DE4254"/>
    <w:rsid w:val="00DF2687"/>
    <w:rsid w:val="00DF7E3D"/>
    <w:rsid w:val="00E22C3A"/>
    <w:rsid w:val="00E33C67"/>
    <w:rsid w:val="00E36A24"/>
    <w:rsid w:val="00E42778"/>
    <w:rsid w:val="00E47600"/>
    <w:rsid w:val="00E5068E"/>
    <w:rsid w:val="00E74A0E"/>
    <w:rsid w:val="00E82ACC"/>
    <w:rsid w:val="00E841EF"/>
    <w:rsid w:val="00E922D7"/>
    <w:rsid w:val="00EA3EE4"/>
    <w:rsid w:val="00EA6141"/>
    <w:rsid w:val="00ED5A9D"/>
    <w:rsid w:val="00F077F4"/>
    <w:rsid w:val="00F2748B"/>
    <w:rsid w:val="00F4318B"/>
    <w:rsid w:val="00F708E0"/>
    <w:rsid w:val="00F71AF5"/>
    <w:rsid w:val="00F7246D"/>
    <w:rsid w:val="00F74977"/>
    <w:rsid w:val="00F7678E"/>
    <w:rsid w:val="00F80E95"/>
    <w:rsid w:val="00F81C4D"/>
    <w:rsid w:val="00F86789"/>
    <w:rsid w:val="00F9256C"/>
    <w:rsid w:val="00F94F67"/>
    <w:rsid w:val="00F96FA0"/>
    <w:rsid w:val="00FA047E"/>
    <w:rsid w:val="00FA79C9"/>
    <w:rsid w:val="00FC0F98"/>
    <w:rsid w:val="00FD3BB7"/>
    <w:rsid w:val="00FE4550"/>
    <w:rsid w:val="00FF0552"/>
    <w:rsid w:val="00FF267B"/>
    <w:rsid w:val="00FF277F"/>
    <w:rsid w:val="00FF460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EDC867"/>
  <w15:docId w15:val="{2AF16A31-9CB3-4F4A-9752-FFCC5CE1B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A56"/>
    <w:pPr>
      <w:widowControl w:val="0"/>
      <w:suppressAutoHyphens/>
    </w:pPr>
    <w:rPr>
      <w:rFonts w:ascii="Times New Roman" w:eastAsia="SimSun" w:hAnsi="Times New Roman" w:cs="Mangal"/>
      <w:kern w:val="1"/>
      <w:lang w:eastAsia="hi-IN" w:bidi="hi-IN"/>
    </w:rPr>
  </w:style>
  <w:style w:type="paragraph" w:styleId="Heading1">
    <w:name w:val="heading 1"/>
    <w:basedOn w:val="Normal"/>
    <w:next w:val="Normal"/>
    <w:link w:val="Heading1Char"/>
    <w:uiPriority w:val="9"/>
    <w:qFormat/>
    <w:rsid w:val="00A0671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4A06"/>
    <w:pPr>
      <w:keepNext/>
      <w:keepLines/>
      <w:spacing w:before="40"/>
      <w:outlineLvl w:val="1"/>
    </w:pPr>
    <w:rPr>
      <w:rFonts w:asciiTheme="majorHAnsi" w:eastAsiaTheme="majorEastAsia" w:hAnsiTheme="majorHAnsi"/>
      <w:color w:val="365F91" w:themeColor="accent1" w:themeShade="BF"/>
      <w:sz w:val="26"/>
      <w:szCs w:val="23"/>
    </w:rPr>
  </w:style>
  <w:style w:type="paragraph" w:styleId="Heading3">
    <w:name w:val="heading 3"/>
    <w:basedOn w:val="Normal"/>
    <w:next w:val="Normal"/>
    <w:link w:val="Heading3Char"/>
    <w:uiPriority w:val="9"/>
    <w:unhideWhenUsed/>
    <w:qFormat/>
    <w:rsid w:val="00A0671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52D6E"/>
    <w:pPr>
      <w:keepNext/>
      <w:keepLines/>
      <w:spacing w:before="40"/>
      <w:outlineLvl w:val="3"/>
    </w:pPr>
    <w:rPr>
      <w:rFonts w:asciiTheme="majorHAnsi" w:eastAsiaTheme="majorEastAsia" w:hAnsiTheme="majorHAnsi"/>
      <w:i/>
      <w:iCs/>
      <w:color w:val="365F91"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A56"/>
    <w:pPr>
      <w:tabs>
        <w:tab w:val="center" w:pos="4320"/>
        <w:tab w:val="right" w:pos="8640"/>
      </w:tabs>
    </w:pPr>
  </w:style>
  <w:style w:type="character" w:customStyle="1" w:styleId="HeaderChar">
    <w:name w:val="Header Char"/>
    <w:basedOn w:val="DefaultParagraphFont"/>
    <w:link w:val="Header"/>
    <w:uiPriority w:val="99"/>
    <w:rsid w:val="00965A56"/>
  </w:style>
  <w:style w:type="paragraph" w:styleId="Footer">
    <w:name w:val="footer"/>
    <w:basedOn w:val="Normal"/>
    <w:link w:val="FooterChar"/>
    <w:uiPriority w:val="99"/>
    <w:unhideWhenUsed/>
    <w:rsid w:val="00965A56"/>
    <w:pPr>
      <w:tabs>
        <w:tab w:val="center" w:pos="4320"/>
        <w:tab w:val="right" w:pos="8640"/>
      </w:tabs>
    </w:pPr>
  </w:style>
  <w:style w:type="character" w:customStyle="1" w:styleId="FooterChar">
    <w:name w:val="Footer Char"/>
    <w:basedOn w:val="DefaultParagraphFont"/>
    <w:link w:val="Footer"/>
    <w:uiPriority w:val="99"/>
    <w:rsid w:val="00965A56"/>
  </w:style>
  <w:style w:type="paragraph" w:styleId="NoSpacing">
    <w:name w:val="No Spacing"/>
    <w:link w:val="NoSpacingChar"/>
    <w:qFormat/>
    <w:rsid w:val="00965A56"/>
    <w:rPr>
      <w:rFonts w:ascii="PMingLiU" w:hAnsi="PMingLiU"/>
      <w:sz w:val="22"/>
      <w:szCs w:val="22"/>
    </w:rPr>
  </w:style>
  <w:style w:type="character" w:customStyle="1" w:styleId="NoSpacingChar">
    <w:name w:val="No Spacing Char"/>
    <w:basedOn w:val="DefaultParagraphFont"/>
    <w:link w:val="NoSpacing"/>
    <w:rsid w:val="00965A56"/>
    <w:rPr>
      <w:rFonts w:ascii="PMingLiU" w:hAnsi="PMingLiU"/>
      <w:sz w:val="22"/>
      <w:szCs w:val="22"/>
    </w:rPr>
  </w:style>
  <w:style w:type="paragraph" w:styleId="BalloonText">
    <w:name w:val="Balloon Text"/>
    <w:basedOn w:val="Normal"/>
    <w:link w:val="BalloonTextChar"/>
    <w:uiPriority w:val="99"/>
    <w:semiHidden/>
    <w:unhideWhenUsed/>
    <w:rsid w:val="00965A5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65A56"/>
    <w:rPr>
      <w:rFonts w:ascii="Lucida Grande" w:hAnsi="Lucida Grande" w:cs="Lucida Grande"/>
      <w:sz w:val="18"/>
      <w:szCs w:val="18"/>
    </w:rPr>
  </w:style>
  <w:style w:type="paragraph" w:styleId="Subtitle">
    <w:name w:val="Subtitle"/>
    <w:basedOn w:val="Normal"/>
    <w:next w:val="BodyText"/>
    <w:link w:val="SubtitleChar"/>
    <w:qFormat/>
    <w:rsid w:val="00965A56"/>
    <w:pPr>
      <w:spacing w:before="60"/>
      <w:jc w:val="right"/>
    </w:pPr>
    <w:rPr>
      <w:b/>
      <w:bCs/>
      <w:sz w:val="40"/>
      <w:szCs w:val="40"/>
    </w:rPr>
  </w:style>
  <w:style w:type="character" w:customStyle="1" w:styleId="SubtitleChar">
    <w:name w:val="Subtitle Char"/>
    <w:basedOn w:val="DefaultParagraphFont"/>
    <w:link w:val="Subtitle"/>
    <w:rsid w:val="00965A56"/>
    <w:rPr>
      <w:rFonts w:ascii="Times New Roman" w:eastAsia="SimSun" w:hAnsi="Times New Roman" w:cs="Mangal"/>
      <w:b/>
      <w:bCs/>
      <w:kern w:val="1"/>
      <w:sz w:val="40"/>
      <w:szCs w:val="40"/>
      <w:lang w:eastAsia="hi-IN" w:bidi="hi-IN"/>
    </w:rPr>
  </w:style>
  <w:style w:type="paragraph" w:styleId="BodyText">
    <w:name w:val="Body Text"/>
    <w:basedOn w:val="Normal"/>
    <w:link w:val="BodyTextChar"/>
    <w:unhideWhenUsed/>
    <w:rsid w:val="00965A56"/>
    <w:pPr>
      <w:spacing w:after="120"/>
    </w:pPr>
  </w:style>
  <w:style w:type="character" w:customStyle="1" w:styleId="BodyTextChar">
    <w:name w:val="Body Text Char"/>
    <w:basedOn w:val="DefaultParagraphFont"/>
    <w:link w:val="BodyText"/>
    <w:uiPriority w:val="99"/>
    <w:semiHidden/>
    <w:rsid w:val="00965A56"/>
    <w:rPr>
      <w:rFonts w:ascii="Times New Roman" w:eastAsia="SimSun" w:hAnsi="Times New Roman" w:cs="Mangal"/>
      <w:kern w:val="1"/>
      <w:lang w:eastAsia="hi-IN" w:bidi="hi-IN"/>
    </w:rPr>
  </w:style>
  <w:style w:type="paragraph" w:customStyle="1" w:styleId="NormalIndent">
    <w:name w:val="NormalIndent"/>
    <w:basedOn w:val="Normal"/>
    <w:rsid w:val="00965A56"/>
    <w:pPr>
      <w:ind w:left="720"/>
    </w:pPr>
    <w:rPr>
      <w:sz w:val="20"/>
    </w:rPr>
  </w:style>
  <w:style w:type="paragraph" w:customStyle="1" w:styleId="Copyright">
    <w:name w:val="Copyright"/>
    <w:basedOn w:val="BodyText"/>
    <w:rsid w:val="00965A56"/>
    <w:pPr>
      <w:spacing w:after="100"/>
    </w:pPr>
    <w:rPr>
      <w:rFonts w:ascii="Arial" w:hAnsi="Arial" w:cs="Arial"/>
      <w:sz w:val="18"/>
      <w:szCs w:val="18"/>
    </w:rPr>
  </w:style>
  <w:style w:type="character" w:customStyle="1" w:styleId="Heading1Char">
    <w:name w:val="Heading 1 Char"/>
    <w:basedOn w:val="DefaultParagraphFont"/>
    <w:link w:val="Heading1"/>
    <w:uiPriority w:val="9"/>
    <w:rsid w:val="00A06717"/>
    <w:rPr>
      <w:rFonts w:asciiTheme="majorHAnsi" w:eastAsiaTheme="majorEastAsia" w:hAnsiTheme="majorHAnsi" w:cstheme="majorBidi"/>
      <w:b/>
      <w:bCs/>
      <w:color w:val="345A8A" w:themeColor="accent1" w:themeShade="B5"/>
      <w:kern w:val="1"/>
      <w:sz w:val="32"/>
      <w:szCs w:val="32"/>
      <w:lang w:eastAsia="hi-IN" w:bidi="hi-IN"/>
    </w:rPr>
  </w:style>
  <w:style w:type="paragraph" w:styleId="TOCHeading">
    <w:name w:val="TOC Heading"/>
    <w:basedOn w:val="Heading1"/>
    <w:next w:val="Normal"/>
    <w:uiPriority w:val="39"/>
    <w:unhideWhenUsed/>
    <w:qFormat/>
    <w:rsid w:val="00A06717"/>
    <w:pPr>
      <w:widowControl/>
      <w:suppressAutoHyphens w:val="0"/>
      <w:spacing w:line="276" w:lineRule="auto"/>
      <w:outlineLvl w:val="9"/>
    </w:pPr>
    <w:rPr>
      <w:color w:val="365F91" w:themeColor="accent1" w:themeShade="BF"/>
      <w:kern w:val="0"/>
      <w:sz w:val="28"/>
      <w:szCs w:val="28"/>
      <w:lang w:eastAsia="en-US" w:bidi="ar-SA"/>
    </w:rPr>
  </w:style>
  <w:style w:type="paragraph" w:styleId="TOC2">
    <w:name w:val="toc 2"/>
    <w:basedOn w:val="Normal"/>
    <w:next w:val="Normal"/>
    <w:autoRedefine/>
    <w:uiPriority w:val="39"/>
    <w:unhideWhenUsed/>
    <w:rsid w:val="00A06717"/>
    <w:pPr>
      <w:ind w:left="240"/>
    </w:pPr>
    <w:rPr>
      <w:rFonts w:asciiTheme="minorHAnsi" w:hAnsiTheme="minorHAnsi"/>
      <w:b/>
      <w:sz w:val="22"/>
      <w:szCs w:val="22"/>
    </w:rPr>
  </w:style>
  <w:style w:type="paragraph" w:styleId="TOC1">
    <w:name w:val="toc 1"/>
    <w:basedOn w:val="Normal"/>
    <w:next w:val="Normal"/>
    <w:autoRedefine/>
    <w:uiPriority w:val="39"/>
    <w:unhideWhenUsed/>
    <w:rsid w:val="00A06717"/>
    <w:pPr>
      <w:spacing w:before="120"/>
    </w:pPr>
    <w:rPr>
      <w:rFonts w:asciiTheme="minorHAnsi" w:hAnsiTheme="minorHAnsi"/>
      <w:b/>
    </w:rPr>
  </w:style>
  <w:style w:type="paragraph" w:styleId="TOC3">
    <w:name w:val="toc 3"/>
    <w:basedOn w:val="Normal"/>
    <w:next w:val="Normal"/>
    <w:autoRedefine/>
    <w:uiPriority w:val="39"/>
    <w:unhideWhenUsed/>
    <w:rsid w:val="004C35F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A06717"/>
    <w:pPr>
      <w:ind w:left="720"/>
    </w:pPr>
    <w:rPr>
      <w:rFonts w:asciiTheme="minorHAnsi" w:hAnsiTheme="minorHAnsi"/>
      <w:sz w:val="20"/>
      <w:szCs w:val="20"/>
    </w:rPr>
  </w:style>
  <w:style w:type="paragraph" w:styleId="TOC5">
    <w:name w:val="toc 5"/>
    <w:basedOn w:val="Normal"/>
    <w:next w:val="Normal"/>
    <w:autoRedefine/>
    <w:uiPriority w:val="39"/>
    <w:semiHidden/>
    <w:unhideWhenUsed/>
    <w:rsid w:val="00A06717"/>
    <w:pPr>
      <w:ind w:left="960"/>
    </w:pPr>
    <w:rPr>
      <w:rFonts w:asciiTheme="minorHAnsi" w:hAnsiTheme="minorHAnsi"/>
      <w:sz w:val="20"/>
      <w:szCs w:val="20"/>
    </w:rPr>
  </w:style>
  <w:style w:type="paragraph" w:styleId="TOC6">
    <w:name w:val="toc 6"/>
    <w:basedOn w:val="Normal"/>
    <w:next w:val="Normal"/>
    <w:autoRedefine/>
    <w:uiPriority w:val="39"/>
    <w:semiHidden/>
    <w:unhideWhenUsed/>
    <w:rsid w:val="00A06717"/>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A06717"/>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A06717"/>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A06717"/>
    <w:pPr>
      <w:ind w:left="1920"/>
    </w:pPr>
    <w:rPr>
      <w:rFonts w:asciiTheme="minorHAnsi" w:hAnsiTheme="minorHAnsi"/>
      <w:sz w:val="20"/>
      <w:szCs w:val="20"/>
    </w:rPr>
  </w:style>
  <w:style w:type="character" w:customStyle="1" w:styleId="Heading3Char">
    <w:name w:val="Heading 3 Char"/>
    <w:basedOn w:val="DefaultParagraphFont"/>
    <w:link w:val="Heading3"/>
    <w:uiPriority w:val="9"/>
    <w:rsid w:val="00A06717"/>
    <w:rPr>
      <w:rFonts w:asciiTheme="majorHAnsi" w:eastAsiaTheme="majorEastAsia" w:hAnsiTheme="majorHAnsi" w:cstheme="majorBidi"/>
      <w:b/>
      <w:bCs/>
      <w:color w:val="4F81BD" w:themeColor="accent1"/>
      <w:kern w:val="1"/>
      <w:lang w:eastAsia="hi-IN" w:bidi="hi-IN"/>
    </w:rPr>
  </w:style>
  <w:style w:type="table" w:styleId="TableGrid">
    <w:name w:val="Table Grid"/>
    <w:basedOn w:val="TableNormal"/>
    <w:uiPriority w:val="59"/>
    <w:rsid w:val="006869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Indent0">
    <w:name w:val="Normal Indent"/>
    <w:basedOn w:val="Normal"/>
    <w:rsid w:val="006869CC"/>
    <w:pPr>
      <w:ind w:left="720"/>
    </w:pPr>
  </w:style>
  <w:style w:type="paragraph" w:customStyle="1" w:styleId="NormalIndentBullet">
    <w:name w:val="NormalIndentBullet"/>
    <w:basedOn w:val="NormalIndent"/>
    <w:rsid w:val="002C3B8E"/>
    <w:pPr>
      <w:tabs>
        <w:tab w:val="num" w:pos="360"/>
      </w:tabs>
      <w:ind w:left="1800"/>
    </w:pPr>
  </w:style>
  <w:style w:type="table" w:styleId="LightShading-Accent1">
    <w:name w:val="Light Shading Accent 1"/>
    <w:basedOn w:val="TableNormal"/>
    <w:uiPriority w:val="60"/>
    <w:rsid w:val="004C35F0"/>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3562DD"/>
  </w:style>
  <w:style w:type="character" w:styleId="Hyperlink">
    <w:name w:val="Hyperlink"/>
    <w:basedOn w:val="DefaultParagraphFont"/>
    <w:uiPriority w:val="99"/>
    <w:unhideWhenUsed/>
    <w:rsid w:val="006556F8"/>
    <w:rPr>
      <w:color w:val="0000FF" w:themeColor="hyperlink"/>
      <w:u w:val="single"/>
    </w:rPr>
  </w:style>
  <w:style w:type="character" w:customStyle="1" w:styleId="Heading2Char">
    <w:name w:val="Heading 2 Char"/>
    <w:basedOn w:val="DefaultParagraphFont"/>
    <w:link w:val="Heading2"/>
    <w:uiPriority w:val="9"/>
    <w:rsid w:val="00A74A06"/>
    <w:rPr>
      <w:rFonts w:asciiTheme="majorHAnsi" w:eastAsiaTheme="majorEastAsia" w:hAnsiTheme="majorHAnsi" w:cs="Mangal"/>
      <w:color w:val="365F91" w:themeColor="accent1" w:themeShade="BF"/>
      <w:kern w:val="1"/>
      <w:sz w:val="26"/>
      <w:szCs w:val="23"/>
      <w:lang w:eastAsia="hi-IN" w:bidi="hi-IN"/>
    </w:rPr>
  </w:style>
  <w:style w:type="paragraph" w:styleId="ListParagraph">
    <w:name w:val="List Paragraph"/>
    <w:basedOn w:val="Normal"/>
    <w:uiPriority w:val="34"/>
    <w:qFormat/>
    <w:rsid w:val="00B837E8"/>
    <w:pPr>
      <w:widowControl/>
      <w:suppressAutoHyphens w:val="0"/>
      <w:spacing w:after="200" w:line="276" w:lineRule="auto"/>
      <w:ind w:left="720"/>
      <w:contextualSpacing/>
    </w:pPr>
    <w:rPr>
      <w:rFonts w:asciiTheme="minorHAnsi" w:eastAsiaTheme="minorHAnsi" w:hAnsiTheme="minorHAnsi" w:cstheme="minorBidi"/>
      <w:kern w:val="0"/>
      <w:sz w:val="22"/>
      <w:szCs w:val="22"/>
      <w:lang w:eastAsia="en-US" w:bidi="ar-SA"/>
    </w:rPr>
  </w:style>
  <w:style w:type="character" w:customStyle="1" w:styleId="apple-converted-space">
    <w:name w:val="apple-converted-space"/>
    <w:basedOn w:val="DefaultParagraphFont"/>
    <w:rsid w:val="00A22682"/>
  </w:style>
  <w:style w:type="paragraph" w:customStyle="1" w:styleId="Default">
    <w:name w:val="Default"/>
    <w:rsid w:val="00221F46"/>
    <w:pPr>
      <w:autoSpaceDE w:val="0"/>
      <w:autoSpaceDN w:val="0"/>
      <w:adjustRightInd w:val="0"/>
    </w:pPr>
    <w:rPr>
      <w:rFonts w:ascii="Calibri" w:hAnsi="Calibri" w:cs="Calibri"/>
      <w:color w:val="000000"/>
    </w:rPr>
  </w:style>
  <w:style w:type="character" w:styleId="CommentReference">
    <w:name w:val="annotation reference"/>
    <w:basedOn w:val="DefaultParagraphFont"/>
    <w:uiPriority w:val="99"/>
    <w:semiHidden/>
    <w:unhideWhenUsed/>
    <w:rsid w:val="002F7AFE"/>
    <w:rPr>
      <w:sz w:val="16"/>
      <w:szCs w:val="16"/>
    </w:rPr>
  </w:style>
  <w:style w:type="paragraph" w:styleId="CommentText">
    <w:name w:val="annotation text"/>
    <w:basedOn w:val="Normal"/>
    <w:link w:val="CommentTextChar"/>
    <w:uiPriority w:val="99"/>
    <w:semiHidden/>
    <w:unhideWhenUsed/>
    <w:rsid w:val="002F7AFE"/>
    <w:rPr>
      <w:sz w:val="20"/>
      <w:szCs w:val="18"/>
    </w:rPr>
  </w:style>
  <w:style w:type="character" w:customStyle="1" w:styleId="CommentTextChar">
    <w:name w:val="Comment Text Char"/>
    <w:basedOn w:val="DefaultParagraphFont"/>
    <w:link w:val="CommentText"/>
    <w:uiPriority w:val="99"/>
    <w:semiHidden/>
    <w:rsid w:val="002F7AFE"/>
    <w:rPr>
      <w:rFonts w:ascii="Times New Roman" w:eastAsia="SimSun" w:hAnsi="Times New Roman" w:cs="Mangal"/>
      <w:kern w:val="1"/>
      <w:sz w:val="20"/>
      <w:szCs w:val="18"/>
      <w:lang w:eastAsia="hi-IN" w:bidi="hi-IN"/>
    </w:rPr>
  </w:style>
  <w:style w:type="paragraph" w:styleId="CommentSubject">
    <w:name w:val="annotation subject"/>
    <w:basedOn w:val="CommentText"/>
    <w:next w:val="CommentText"/>
    <w:link w:val="CommentSubjectChar"/>
    <w:uiPriority w:val="99"/>
    <w:semiHidden/>
    <w:unhideWhenUsed/>
    <w:rsid w:val="002F7AFE"/>
    <w:rPr>
      <w:b/>
      <w:bCs/>
    </w:rPr>
  </w:style>
  <w:style w:type="character" w:customStyle="1" w:styleId="CommentSubjectChar">
    <w:name w:val="Comment Subject Char"/>
    <w:basedOn w:val="CommentTextChar"/>
    <w:link w:val="CommentSubject"/>
    <w:uiPriority w:val="99"/>
    <w:semiHidden/>
    <w:rsid w:val="002F7AFE"/>
    <w:rPr>
      <w:rFonts w:ascii="Times New Roman" w:eastAsia="SimSun" w:hAnsi="Times New Roman" w:cs="Mangal"/>
      <w:b/>
      <w:bCs/>
      <w:kern w:val="1"/>
      <w:sz w:val="20"/>
      <w:szCs w:val="18"/>
      <w:lang w:eastAsia="hi-IN" w:bidi="hi-IN"/>
    </w:rPr>
  </w:style>
  <w:style w:type="character" w:customStyle="1" w:styleId="Heading4Char">
    <w:name w:val="Heading 4 Char"/>
    <w:basedOn w:val="DefaultParagraphFont"/>
    <w:link w:val="Heading4"/>
    <w:uiPriority w:val="9"/>
    <w:rsid w:val="00252D6E"/>
    <w:rPr>
      <w:rFonts w:asciiTheme="majorHAnsi" w:eastAsiaTheme="majorEastAsia" w:hAnsiTheme="majorHAnsi" w:cs="Mangal"/>
      <w:i/>
      <w:iCs/>
      <w:color w:val="365F91" w:themeColor="accent1" w:themeShade="BF"/>
      <w:kern w:val="1"/>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656086">
      <w:bodyDiv w:val="1"/>
      <w:marLeft w:val="0"/>
      <w:marRight w:val="0"/>
      <w:marTop w:val="0"/>
      <w:marBottom w:val="0"/>
      <w:divBdr>
        <w:top w:val="none" w:sz="0" w:space="0" w:color="auto"/>
        <w:left w:val="none" w:sz="0" w:space="0" w:color="auto"/>
        <w:bottom w:val="none" w:sz="0" w:space="0" w:color="auto"/>
        <w:right w:val="none" w:sz="0" w:space="0" w:color="auto"/>
      </w:divBdr>
    </w:div>
    <w:div w:id="308481353">
      <w:bodyDiv w:val="1"/>
      <w:marLeft w:val="0"/>
      <w:marRight w:val="0"/>
      <w:marTop w:val="0"/>
      <w:marBottom w:val="0"/>
      <w:divBdr>
        <w:top w:val="none" w:sz="0" w:space="0" w:color="auto"/>
        <w:left w:val="none" w:sz="0" w:space="0" w:color="auto"/>
        <w:bottom w:val="none" w:sz="0" w:space="0" w:color="auto"/>
        <w:right w:val="none" w:sz="0" w:space="0" w:color="auto"/>
      </w:divBdr>
    </w:div>
    <w:div w:id="375593060">
      <w:bodyDiv w:val="1"/>
      <w:marLeft w:val="0"/>
      <w:marRight w:val="0"/>
      <w:marTop w:val="0"/>
      <w:marBottom w:val="0"/>
      <w:divBdr>
        <w:top w:val="none" w:sz="0" w:space="0" w:color="auto"/>
        <w:left w:val="none" w:sz="0" w:space="0" w:color="auto"/>
        <w:bottom w:val="none" w:sz="0" w:space="0" w:color="auto"/>
        <w:right w:val="none" w:sz="0" w:space="0" w:color="auto"/>
      </w:divBdr>
    </w:div>
    <w:div w:id="460003192">
      <w:bodyDiv w:val="1"/>
      <w:marLeft w:val="0"/>
      <w:marRight w:val="0"/>
      <w:marTop w:val="0"/>
      <w:marBottom w:val="0"/>
      <w:divBdr>
        <w:top w:val="none" w:sz="0" w:space="0" w:color="auto"/>
        <w:left w:val="none" w:sz="0" w:space="0" w:color="auto"/>
        <w:bottom w:val="none" w:sz="0" w:space="0" w:color="auto"/>
        <w:right w:val="none" w:sz="0" w:space="0" w:color="auto"/>
      </w:divBdr>
    </w:div>
    <w:div w:id="487943575">
      <w:bodyDiv w:val="1"/>
      <w:marLeft w:val="0"/>
      <w:marRight w:val="0"/>
      <w:marTop w:val="0"/>
      <w:marBottom w:val="0"/>
      <w:divBdr>
        <w:top w:val="none" w:sz="0" w:space="0" w:color="auto"/>
        <w:left w:val="none" w:sz="0" w:space="0" w:color="auto"/>
        <w:bottom w:val="none" w:sz="0" w:space="0" w:color="auto"/>
        <w:right w:val="none" w:sz="0" w:space="0" w:color="auto"/>
      </w:divBdr>
    </w:div>
    <w:div w:id="509489884">
      <w:bodyDiv w:val="1"/>
      <w:marLeft w:val="0"/>
      <w:marRight w:val="0"/>
      <w:marTop w:val="0"/>
      <w:marBottom w:val="0"/>
      <w:divBdr>
        <w:top w:val="none" w:sz="0" w:space="0" w:color="auto"/>
        <w:left w:val="none" w:sz="0" w:space="0" w:color="auto"/>
        <w:bottom w:val="none" w:sz="0" w:space="0" w:color="auto"/>
        <w:right w:val="none" w:sz="0" w:space="0" w:color="auto"/>
      </w:divBdr>
    </w:div>
    <w:div w:id="579411487">
      <w:bodyDiv w:val="1"/>
      <w:marLeft w:val="0"/>
      <w:marRight w:val="0"/>
      <w:marTop w:val="0"/>
      <w:marBottom w:val="0"/>
      <w:divBdr>
        <w:top w:val="none" w:sz="0" w:space="0" w:color="auto"/>
        <w:left w:val="none" w:sz="0" w:space="0" w:color="auto"/>
        <w:bottom w:val="none" w:sz="0" w:space="0" w:color="auto"/>
        <w:right w:val="none" w:sz="0" w:space="0" w:color="auto"/>
      </w:divBdr>
    </w:div>
    <w:div w:id="786003815">
      <w:bodyDiv w:val="1"/>
      <w:marLeft w:val="0"/>
      <w:marRight w:val="0"/>
      <w:marTop w:val="0"/>
      <w:marBottom w:val="0"/>
      <w:divBdr>
        <w:top w:val="none" w:sz="0" w:space="0" w:color="auto"/>
        <w:left w:val="none" w:sz="0" w:space="0" w:color="auto"/>
        <w:bottom w:val="none" w:sz="0" w:space="0" w:color="auto"/>
        <w:right w:val="none" w:sz="0" w:space="0" w:color="auto"/>
      </w:divBdr>
    </w:div>
    <w:div w:id="1046834646">
      <w:bodyDiv w:val="1"/>
      <w:marLeft w:val="0"/>
      <w:marRight w:val="0"/>
      <w:marTop w:val="0"/>
      <w:marBottom w:val="0"/>
      <w:divBdr>
        <w:top w:val="none" w:sz="0" w:space="0" w:color="auto"/>
        <w:left w:val="none" w:sz="0" w:space="0" w:color="auto"/>
        <w:bottom w:val="none" w:sz="0" w:space="0" w:color="auto"/>
        <w:right w:val="none" w:sz="0" w:space="0" w:color="auto"/>
      </w:divBdr>
    </w:div>
    <w:div w:id="1264922367">
      <w:bodyDiv w:val="1"/>
      <w:marLeft w:val="0"/>
      <w:marRight w:val="0"/>
      <w:marTop w:val="0"/>
      <w:marBottom w:val="0"/>
      <w:divBdr>
        <w:top w:val="none" w:sz="0" w:space="0" w:color="auto"/>
        <w:left w:val="none" w:sz="0" w:space="0" w:color="auto"/>
        <w:bottom w:val="none" w:sz="0" w:space="0" w:color="auto"/>
        <w:right w:val="none" w:sz="0" w:space="0" w:color="auto"/>
      </w:divBdr>
    </w:div>
    <w:div w:id="1428889757">
      <w:bodyDiv w:val="1"/>
      <w:marLeft w:val="0"/>
      <w:marRight w:val="0"/>
      <w:marTop w:val="0"/>
      <w:marBottom w:val="0"/>
      <w:divBdr>
        <w:top w:val="none" w:sz="0" w:space="0" w:color="auto"/>
        <w:left w:val="none" w:sz="0" w:space="0" w:color="auto"/>
        <w:bottom w:val="none" w:sz="0" w:space="0" w:color="auto"/>
        <w:right w:val="none" w:sz="0" w:space="0" w:color="auto"/>
      </w:divBdr>
    </w:div>
    <w:div w:id="1618485969">
      <w:bodyDiv w:val="1"/>
      <w:marLeft w:val="0"/>
      <w:marRight w:val="0"/>
      <w:marTop w:val="0"/>
      <w:marBottom w:val="0"/>
      <w:divBdr>
        <w:top w:val="none" w:sz="0" w:space="0" w:color="auto"/>
        <w:left w:val="none" w:sz="0" w:space="0" w:color="auto"/>
        <w:bottom w:val="none" w:sz="0" w:space="0" w:color="auto"/>
        <w:right w:val="none" w:sz="0" w:space="0" w:color="auto"/>
      </w:divBdr>
    </w:div>
    <w:div w:id="1727605778">
      <w:bodyDiv w:val="1"/>
      <w:marLeft w:val="0"/>
      <w:marRight w:val="0"/>
      <w:marTop w:val="0"/>
      <w:marBottom w:val="0"/>
      <w:divBdr>
        <w:top w:val="none" w:sz="0" w:space="0" w:color="auto"/>
        <w:left w:val="none" w:sz="0" w:space="0" w:color="auto"/>
        <w:bottom w:val="none" w:sz="0" w:space="0" w:color="auto"/>
        <w:right w:val="none" w:sz="0" w:space="0" w:color="auto"/>
      </w:divBdr>
    </w:div>
    <w:div w:id="18176471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cid:image003.jpg@01D1C306.72CEA360" TargetMode="External"/><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B7693A-6829-4AFC-BC03-A0B271E3F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3703</TotalTime>
  <Pages>17</Pages>
  <Words>2789</Words>
  <Characters>15900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Johnny Garcia</dc:creator>
  <cp:keywords/>
  <dc:description/>
  <cp:lastModifiedBy>Rajesh Tirumala</cp:lastModifiedBy>
  <cp:revision>55</cp:revision>
  <cp:lastPrinted>2017-02-01T21:44:00Z</cp:lastPrinted>
  <dcterms:created xsi:type="dcterms:W3CDTF">2016-03-02T21:43:00Z</dcterms:created>
  <dcterms:modified xsi:type="dcterms:W3CDTF">2017-02-01T21:54:00Z</dcterms:modified>
</cp:coreProperties>
</file>